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3CB14" w14:textId="55063BC4" w:rsidR="00451277" w:rsidRPr="0097347D" w:rsidRDefault="00F56476">
      <w:pPr>
        <w:spacing w:line="140" w:lineRule="exact"/>
        <w:rPr>
          <w:rFonts w:asciiTheme="minorHAnsi" w:hAnsiTheme="minorHAnsi" w:cstheme="minorHAnsi"/>
          <w:color w:val="0D0D0D" w:themeColor="text1" w:themeTint="F2"/>
          <w:sz w:val="24"/>
          <w:szCs w:val="24"/>
        </w:rPr>
      </w:pPr>
      <w:r>
        <w:rPr>
          <w:noProof/>
        </w:rPr>
        <mc:AlternateContent>
          <mc:Choice Requires="wpg">
            <w:drawing>
              <wp:anchor distT="0" distB="0" distL="114300" distR="114300" simplePos="0" relativeHeight="251658240" behindDoc="1" locked="0" layoutInCell="1" allowOverlap="1" wp14:anchorId="419E9BD9" wp14:editId="424B1234">
                <wp:simplePos x="0" y="0"/>
                <wp:positionH relativeFrom="page">
                  <wp:posOffset>19050</wp:posOffset>
                </wp:positionH>
                <wp:positionV relativeFrom="page">
                  <wp:posOffset>1038860</wp:posOffset>
                </wp:positionV>
                <wp:extent cx="7541260" cy="5587365"/>
                <wp:effectExtent l="0" t="0" r="0" b="0"/>
                <wp:wrapNone/>
                <wp:docPr id="944139826"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41260" cy="5587365"/>
                          <a:chOff x="30" y="1636"/>
                          <a:chExt cx="11876" cy="8799"/>
                        </a:xfrm>
                      </wpg:grpSpPr>
                      <pic:pic xmlns:pic="http://schemas.openxmlformats.org/drawingml/2006/picture">
                        <pic:nvPicPr>
                          <pic:cNvPr id="533202900" name="Picture 19"/>
                          <pic:cNvPicPr>
                            <a:picLocks noChangeAspect="1" noChangeArrowheads="1"/>
                          </pic:cNvPicPr>
                        </pic:nvPicPr>
                        <pic:blipFill>
                          <a:blip r:embed="rId8"/>
                          <a:srcRect/>
                          <a:stretch>
                            <a:fillRect/>
                          </a:stretch>
                        </pic:blipFill>
                        <pic:spPr bwMode="auto">
                          <a:xfrm>
                            <a:off x="30" y="1636"/>
                            <a:ext cx="11876" cy="4467"/>
                          </a:xfrm>
                          <a:prstGeom prst="rect">
                            <a:avLst/>
                          </a:prstGeom>
                          <a:noFill/>
                        </pic:spPr>
                      </pic:pic>
                      <wps:wsp>
                        <wps:cNvPr id="1987901106" name="Freeform 18"/>
                        <wps:cNvSpPr>
                          <a:spLocks/>
                        </wps:cNvSpPr>
                        <wps:spPr bwMode="auto">
                          <a:xfrm>
                            <a:off x="7441" y="5469"/>
                            <a:ext cx="4185" cy="101"/>
                          </a:xfrm>
                          <a:custGeom>
                            <a:avLst/>
                            <a:gdLst>
                              <a:gd name="T0" fmla="+- 0 7441 7441"/>
                              <a:gd name="T1" fmla="*/ T0 w 4185"/>
                              <a:gd name="T2" fmla="+- 0 5570 5469"/>
                              <a:gd name="T3" fmla="*/ 5570 h 101"/>
                              <a:gd name="T4" fmla="+- 0 11626 7441"/>
                              <a:gd name="T5" fmla="*/ T4 w 4185"/>
                              <a:gd name="T6" fmla="+- 0 5570 5469"/>
                              <a:gd name="T7" fmla="*/ 5570 h 101"/>
                              <a:gd name="T8" fmla="+- 0 11626 7441"/>
                              <a:gd name="T9" fmla="*/ T8 w 4185"/>
                              <a:gd name="T10" fmla="+- 0 5469 5469"/>
                              <a:gd name="T11" fmla="*/ 5469 h 101"/>
                              <a:gd name="T12" fmla="+- 0 7441 7441"/>
                              <a:gd name="T13" fmla="*/ T12 w 4185"/>
                              <a:gd name="T14" fmla="+- 0 5469 5469"/>
                              <a:gd name="T15" fmla="*/ 5469 h 101"/>
                              <a:gd name="T16" fmla="+- 0 7441 7441"/>
                              <a:gd name="T17" fmla="*/ T16 w 4185"/>
                              <a:gd name="T18" fmla="+- 0 5570 5469"/>
                              <a:gd name="T19" fmla="*/ 5570 h 101"/>
                            </a:gdLst>
                            <a:ahLst/>
                            <a:cxnLst>
                              <a:cxn ang="0">
                                <a:pos x="T1" y="T3"/>
                              </a:cxn>
                              <a:cxn ang="0">
                                <a:pos x="T5" y="T7"/>
                              </a:cxn>
                              <a:cxn ang="0">
                                <a:pos x="T9" y="T11"/>
                              </a:cxn>
                              <a:cxn ang="0">
                                <a:pos x="T13" y="T15"/>
                              </a:cxn>
                              <a:cxn ang="0">
                                <a:pos x="T17" y="T19"/>
                              </a:cxn>
                            </a:cxnLst>
                            <a:rect l="0" t="0" r="r" b="b"/>
                            <a:pathLst>
                              <a:path w="4185" h="101">
                                <a:moveTo>
                                  <a:pt x="0" y="101"/>
                                </a:moveTo>
                                <a:lnTo>
                                  <a:pt x="4185" y="101"/>
                                </a:lnTo>
                                <a:lnTo>
                                  <a:pt x="4185" y="0"/>
                                </a:lnTo>
                                <a:lnTo>
                                  <a:pt x="0" y="0"/>
                                </a:lnTo>
                                <a:lnTo>
                                  <a:pt x="0" y="101"/>
                                </a:lnTo>
                                <a:close/>
                              </a:path>
                            </a:pathLst>
                          </a:custGeom>
                          <a:solidFill>
                            <a:srgbClr val="006FC0"/>
                          </a:solidFill>
                          <a:ln>
                            <a:noFill/>
                          </a:ln>
                        </wps:spPr>
                        <wps:bodyPr rot="0" vert="horz" wrap="square" lIns="91440" tIns="45720" rIns="91440" bIns="45720" anchor="t" anchorCtr="0" upright="1">
                          <a:noAutofit/>
                        </wps:bodyPr>
                      </wps:wsp>
                      <wps:wsp>
                        <wps:cNvPr id="846804203" name="Freeform 17"/>
                        <wps:cNvSpPr>
                          <a:spLocks/>
                        </wps:cNvSpPr>
                        <wps:spPr bwMode="auto">
                          <a:xfrm>
                            <a:off x="7366" y="5917"/>
                            <a:ext cx="4151" cy="4508"/>
                          </a:xfrm>
                          <a:custGeom>
                            <a:avLst/>
                            <a:gdLst>
                              <a:gd name="T0" fmla="+- 0 7366 7366"/>
                              <a:gd name="T1" fmla="*/ T0 w 4151"/>
                              <a:gd name="T2" fmla="+- 0 10425 5917"/>
                              <a:gd name="T3" fmla="*/ 10425 h 4508"/>
                              <a:gd name="T4" fmla="+- 0 11517 7366"/>
                              <a:gd name="T5" fmla="*/ T4 w 4151"/>
                              <a:gd name="T6" fmla="+- 0 10425 5917"/>
                              <a:gd name="T7" fmla="*/ 10425 h 4508"/>
                              <a:gd name="T8" fmla="+- 0 11517 7366"/>
                              <a:gd name="T9" fmla="*/ T8 w 4151"/>
                              <a:gd name="T10" fmla="+- 0 5917 5917"/>
                              <a:gd name="T11" fmla="*/ 5917 h 4508"/>
                              <a:gd name="T12" fmla="+- 0 7366 7366"/>
                              <a:gd name="T13" fmla="*/ T12 w 4151"/>
                              <a:gd name="T14" fmla="+- 0 5917 5917"/>
                              <a:gd name="T15" fmla="*/ 5917 h 4508"/>
                              <a:gd name="T16" fmla="+- 0 7366 7366"/>
                              <a:gd name="T17" fmla="*/ T16 w 4151"/>
                              <a:gd name="T18" fmla="+- 0 10425 5917"/>
                              <a:gd name="T19" fmla="*/ 10425 h 4508"/>
                            </a:gdLst>
                            <a:ahLst/>
                            <a:cxnLst>
                              <a:cxn ang="0">
                                <a:pos x="T1" y="T3"/>
                              </a:cxn>
                              <a:cxn ang="0">
                                <a:pos x="T5" y="T7"/>
                              </a:cxn>
                              <a:cxn ang="0">
                                <a:pos x="T9" y="T11"/>
                              </a:cxn>
                              <a:cxn ang="0">
                                <a:pos x="T13" y="T15"/>
                              </a:cxn>
                              <a:cxn ang="0">
                                <a:pos x="T17" y="T19"/>
                              </a:cxn>
                            </a:cxnLst>
                            <a:rect l="0" t="0" r="r" b="b"/>
                            <a:pathLst>
                              <a:path w="4151" h="4508">
                                <a:moveTo>
                                  <a:pt x="0" y="4508"/>
                                </a:moveTo>
                                <a:lnTo>
                                  <a:pt x="4151" y="4508"/>
                                </a:lnTo>
                                <a:lnTo>
                                  <a:pt x="4151" y="0"/>
                                </a:lnTo>
                                <a:lnTo>
                                  <a:pt x="0" y="0"/>
                                </a:lnTo>
                                <a:lnTo>
                                  <a:pt x="0" y="4508"/>
                                </a:lnTo>
                                <a:close/>
                              </a:path>
                            </a:pathLst>
                          </a:custGeom>
                          <a:solidFill>
                            <a:srgbClr val="096CBC"/>
                          </a:solidFill>
                          <a:ln>
                            <a:noFill/>
                          </a:ln>
                        </wps:spPr>
                        <wps:bodyPr rot="0" vert="horz" wrap="square" lIns="91440" tIns="45720" rIns="91440" bIns="45720" anchor="t" anchorCtr="0" upright="1">
                          <a:noAutofit/>
                        </wps:bodyPr>
                      </wps:wsp>
                      <pic:pic xmlns:pic="http://schemas.openxmlformats.org/drawingml/2006/picture">
                        <pic:nvPicPr>
                          <pic:cNvPr id="1020766937" name="Picture 16"/>
                          <pic:cNvPicPr>
                            <a:picLocks noChangeAspect="1" noChangeArrowheads="1"/>
                          </pic:cNvPicPr>
                        </pic:nvPicPr>
                        <pic:blipFill>
                          <a:blip r:embed="rId9"/>
                          <a:srcRect/>
                          <a:stretch>
                            <a:fillRect/>
                          </a:stretch>
                        </pic:blipFill>
                        <pic:spPr bwMode="auto">
                          <a:xfrm>
                            <a:off x="7380" y="6221"/>
                            <a:ext cx="4121" cy="3830"/>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3835CD9F" id="Group 1" o:spid="_x0000_s1026" style="position:absolute;margin-left:1.5pt;margin-top:81.8pt;width:593.8pt;height:439.95pt;z-index:-251658240;mso-position-horizontal-relative:page;mso-position-vertical-relative:page" coordorigin="30,1636" coordsize="11876,879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7" type="#_x0000_t75" style="position:absolute;left:30;top:1636;width:11876;height:4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">
                  <v:imagedata r:id="rId10" o:title=""/>
                </v:shape>
                <v:shape id="Freeform 18" o:spid="_x0000_s1028" style="position:absolute;left:7441;top:5469;width:4185;height:101;visibility:visible;mso-wrap-style:square;v-text-anchor:top" coordsize="4185,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" path="m,101r4185,l4185,,,,,101xe" fillcolor="#006fc0" stroked="f">
                  <v:path arrowok="t" o:connecttype="custom" o:connectlocs="0,5570;4185,5570;4185,5469;0,5469;0,5570" o:connectangles="0,0,0,0,0"/>
                </v:shape>
                <v:shape id="Freeform 17" o:spid="_x0000_s1029" style="position:absolute;left:7366;top:5917;width:4151;height:4508;visibility:visible;mso-wrap-style:square;v-text-anchor:top" coordsize="4151,4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" path="m,4508r4151,l4151,,,,,4508xe" fillcolor="#096cbc" stroked="f">
                  <v:path arrowok="t" o:connecttype="custom" o:connectlocs="0,10425;4151,10425;4151,5917;0,5917;0,10425" o:connectangles="0,0,0,0,0"/>
                </v:shape>
                <v:shape id="Picture 16" o:spid="_x0000_s1030" type="#_x0000_t75" style="position:absolute;left:7380;top:6221;width:4121;height:38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">
                  <v:imagedata r:id="rId11" o:title=""/>
                </v:shape>
                <w10:wrap anchorx="page" anchory="page"/>
              </v:group>
            </w:pict>
          </mc:Fallback>
        </mc:AlternateContent>
      </w:r>
    </w:p>
    <w:p w14:paraId="77E2958E"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4A9059E1"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28623603" w14:textId="3238F3DC" w:rsidR="00451277" w:rsidRPr="0097347D" w:rsidRDefault="006E795F" w:rsidP="00FF39D8">
      <w:pPr>
        <w:spacing w:line="540" w:lineRule="exact"/>
        <w:ind w:left="334" w:right="369"/>
        <w:jc w:val="center"/>
        <w:rPr>
          <w:rFonts w:asciiTheme="minorHAnsi" w:hAnsiTheme="minorHAnsi" w:cstheme="minorHAnsi"/>
          <w:color w:val="0D0D0D" w:themeColor="text1" w:themeTint="F2"/>
          <w:sz w:val="24"/>
          <w:szCs w:val="24"/>
        </w:rPr>
      </w:pPr>
      <w:r w:rsidRPr="0097347D">
        <w:rPr>
          <w:rFonts w:asciiTheme="minorHAnsi" w:eastAsia="Arial" w:hAnsiTheme="minorHAnsi" w:cstheme="minorHAnsi"/>
          <w:b/>
          <w:color w:val="0D0D0D" w:themeColor="text1" w:themeTint="F2"/>
          <w:position w:val="-1"/>
          <w:sz w:val="56"/>
          <w:szCs w:val="24"/>
        </w:rPr>
        <w:t xml:space="preserve">Lab Manual- </w:t>
      </w:r>
      <w:r w:rsidR="00FF39D8" w:rsidRPr="00FF39D8">
        <w:rPr>
          <w:rFonts w:asciiTheme="minorHAnsi" w:eastAsia="Arial" w:hAnsiTheme="minorHAnsi" w:cstheme="minorHAnsi"/>
          <w:b/>
          <w:color w:val="0D0D0D" w:themeColor="text1" w:themeTint="F2"/>
          <w:position w:val="-1"/>
          <w:sz w:val="56"/>
          <w:szCs w:val="24"/>
        </w:rPr>
        <w:t>Using Azure Application Gateway as Ingress Controller for AKS</w:t>
      </w:r>
    </w:p>
    <w:p w14:paraId="5ABECA2F"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645F56A5"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388BF586"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6C56D9A3"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AE838C0"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9D60561"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429915BB" w14:textId="77777777" w:rsidR="00451277" w:rsidRPr="0097347D" w:rsidRDefault="00451277">
      <w:pPr>
        <w:spacing w:before="17" w:line="260" w:lineRule="exact"/>
        <w:rPr>
          <w:rFonts w:asciiTheme="minorHAnsi" w:hAnsiTheme="minorHAnsi" w:cstheme="minorHAnsi"/>
          <w:color w:val="0D0D0D" w:themeColor="text1" w:themeTint="F2"/>
          <w:sz w:val="24"/>
          <w:szCs w:val="24"/>
        </w:rPr>
      </w:pPr>
    </w:p>
    <w:p w14:paraId="57DD6965" w14:textId="77777777" w:rsidR="00915A67" w:rsidRDefault="00915A67">
      <w:pPr>
        <w:spacing w:before="34"/>
        <w:ind w:left="6225"/>
        <w:rPr>
          <w:rFonts w:asciiTheme="minorHAnsi" w:eastAsia="Arial" w:hAnsiTheme="minorHAnsi" w:cstheme="minorHAnsi"/>
          <w:b/>
          <w:color w:val="FFFFFF" w:themeColor="background1"/>
          <w:w w:val="99"/>
          <w:sz w:val="24"/>
          <w:szCs w:val="24"/>
        </w:rPr>
      </w:pPr>
    </w:p>
    <w:p w14:paraId="05E38951" w14:textId="6F0CAA3D" w:rsidR="00451277" w:rsidRPr="007215CD" w:rsidRDefault="006E795F">
      <w:pPr>
        <w:spacing w:before="34"/>
        <w:ind w:left="6225"/>
        <w:rPr>
          <w:rFonts w:asciiTheme="minorHAnsi" w:eastAsia="Arial" w:hAnsiTheme="minorHAnsi" w:cstheme="minorHAnsi"/>
          <w:color w:val="FFFFFF" w:themeColor="background1"/>
          <w:sz w:val="24"/>
          <w:szCs w:val="24"/>
        </w:rPr>
      </w:pPr>
      <w:r w:rsidRPr="007215CD">
        <w:rPr>
          <w:rFonts w:asciiTheme="minorHAnsi" w:eastAsia="Arial" w:hAnsiTheme="minorHAnsi" w:cstheme="minorHAnsi"/>
          <w:b/>
          <w:color w:val="FFFFFF" w:themeColor="background1"/>
          <w:w w:val="99"/>
          <w:sz w:val="24"/>
          <w:szCs w:val="24"/>
        </w:rPr>
        <w:t>Prepared</w:t>
      </w:r>
      <w:r w:rsidRPr="007215CD">
        <w:rPr>
          <w:rFonts w:asciiTheme="minorHAnsi" w:eastAsia="Arial" w:hAnsiTheme="minorHAnsi" w:cstheme="minorHAnsi"/>
          <w:b/>
          <w:color w:val="FFFFFF" w:themeColor="background1"/>
          <w:sz w:val="24"/>
          <w:szCs w:val="24"/>
        </w:rPr>
        <w:t xml:space="preserve"> </w:t>
      </w:r>
      <w:r w:rsidRPr="007215CD">
        <w:rPr>
          <w:rFonts w:asciiTheme="minorHAnsi" w:eastAsia="Arial" w:hAnsiTheme="minorHAnsi" w:cstheme="minorHAnsi"/>
          <w:b/>
          <w:color w:val="FFFFFF" w:themeColor="background1"/>
          <w:w w:val="99"/>
          <w:sz w:val="24"/>
          <w:szCs w:val="24"/>
        </w:rPr>
        <w:t>for</w:t>
      </w:r>
      <w:r w:rsidRPr="007215CD">
        <w:rPr>
          <w:rFonts w:asciiTheme="minorHAnsi" w:eastAsia="Arial" w:hAnsiTheme="minorHAnsi" w:cstheme="minorHAnsi"/>
          <w:color w:val="FFFFFF" w:themeColor="background1"/>
          <w:w w:val="99"/>
          <w:sz w:val="24"/>
          <w:szCs w:val="24"/>
        </w:rPr>
        <w:t>:</w:t>
      </w:r>
      <w:r w:rsidRPr="007215CD">
        <w:rPr>
          <w:rFonts w:asciiTheme="minorHAnsi" w:eastAsia="Arial" w:hAnsiTheme="minorHAnsi" w:cstheme="minorHAnsi"/>
          <w:color w:val="FFFFFF" w:themeColor="background1"/>
          <w:sz w:val="24"/>
          <w:szCs w:val="24"/>
        </w:rPr>
        <w:t xml:space="preserve"> </w:t>
      </w:r>
    </w:p>
    <w:p w14:paraId="0517AEDD" w14:textId="77777777" w:rsidR="00451277" w:rsidRPr="007215CD" w:rsidRDefault="00451277">
      <w:pPr>
        <w:spacing w:before="6" w:line="160" w:lineRule="exact"/>
        <w:rPr>
          <w:rFonts w:asciiTheme="minorHAnsi" w:hAnsiTheme="minorHAnsi" w:cstheme="minorHAnsi"/>
          <w:color w:val="FFFFFF" w:themeColor="background1"/>
          <w:sz w:val="24"/>
          <w:szCs w:val="24"/>
        </w:rPr>
      </w:pPr>
    </w:p>
    <w:p w14:paraId="4FC7E316" w14:textId="77777777" w:rsidR="001158C1" w:rsidRDefault="001158C1">
      <w:pPr>
        <w:ind w:left="6225"/>
        <w:rPr>
          <w:rFonts w:asciiTheme="minorHAnsi" w:eastAsia="Arial" w:hAnsiTheme="minorHAnsi" w:cstheme="minorHAnsi"/>
          <w:b/>
          <w:color w:val="FFFFFF" w:themeColor="background1"/>
          <w:w w:val="99"/>
          <w:sz w:val="24"/>
          <w:szCs w:val="24"/>
        </w:rPr>
      </w:pPr>
    </w:p>
    <w:p w14:paraId="6C0FE685" w14:textId="77777777" w:rsidR="001158C1" w:rsidRDefault="001158C1">
      <w:pPr>
        <w:ind w:left="6225"/>
        <w:rPr>
          <w:rFonts w:asciiTheme="minorHAnsi" w:eastAsia="Arial" w:hAnsiTheme="minorHAnsi" w:cstheme="minorHAnsi"/>
          <w:b/>
          <w:color w:val="FFFFFF" w:themeColor="background1"/>
          <w:w w:val="99"/>
          <w:sz w:val="24"/>
          <w:szCs w:val="24"/>
        </w:rPr>
      </w:pPr>
    </w:p>
    <w:p w14:paraId="04B859E7" w14:textId="77777777" w:rsidR="001158C1" w:rsidRDefault="001158C1">
      <w:pPr>
        <w:ind w:left="6225"/>
        <w:rPr>
          <w:rFonts w:asciiTheme="minorHAnsi" w:eastAsia="Arial" w:hAnsiTheme="minorHAnsi" w:cstheme="minorHAnsi"/>
          <w:b/>
          <w:color w:val="FFFFFF" w:themeColor="background1"/>
          <w:w w:val="99"/>
          <w:sz w:val="24"/>
          <w:szCs w:val="24"/>
        </w:rPr>
      </w:pPr>
    </w:p>
    <w:p w14:paraId="789BFDDE" w14:textId="390B61EB" w:rsidR="00451277" w:rsidRPr="007215CD" w:rsidRDefault="006E795F">
      <w:pPr>
        <w:ind w:left="6225"/>
        <w:rPr>
          <w:rFonts w:asciiTheme="minorHAnsi" w:eastAsia="Arial" w:hAnsiTheme="minorHAnsi" w:cstheme="minorHAnsi"/>
          <w:color w:val="FFFFFF" w:themeColor="background1"/>
          <w:sz w:val="24"/>
          <w:szCs w:val="24"/>
        </w:rPr>
      </w:pPr>
      <w:r w:rsidRPr="007215CD">
        <w:rPr>
          <w:rFonts w:asciiTheme="minorHAnsi" w:eastAsia="Arial" w:hAnsiTheme="minorHAnsi" w:cstheme="minorHAnsi"/>
          <w:b/>
          <w:color w:val="FFFFFF" w:themeColor="background1"/>
          <w:w w:val="99"/>
          <w:sz w:val="24"/>
          <w:szCs w:val="24"/>
        </w:rPr>
        <w:t>Date:</w:t>
      </w:r>
      <w:r w:rsidRPr="007215CD">
        <w:rPr>
          <w:rFonts w:asciiTheme="minorHAnsi" w:eastAsia="Arial" w:hAnsiTheme="minorHAnsi" w:cstheme="minorHAnsi"/>
          <w:b/>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18</w:t>
      </w:r>
      <w:proofErr w:type="spellStart"/>
      <w:proofErr w:type="gramStart"/>
      <w:r w:rsidRPr="007215CD">
        <w:rPr>
          <w:rFonts w:asciiTheme="minorHAnsi" w:eastAsia="Arial" w:hAnsiTheme="minorHAnsi" w:cstheme="minorHAnsi"/>
          <w:color w:val="FFFFFF" w:themeColor="background1"/>
          <w:w w:val="99"/>
          <w:position w:val="6"/>
          <w:sz w:val="24"/>
          <w:szCs w:val="24"/>
        </w:rPr>
        <w:t>th</w:t>
      </w:r>
      <w:proofErr w:type="spellEnd"/>
      <w:r w:rsidRPr="007215CD">
        <w:rPr>
          <w:rFonts w:asciiTheme="minorHAnsi" w:eastAsia="Arial" w:hAnsiTheme="minorHAnsi" w:cstheme="minorHAnsi"/>
          <w:color w:val="FFFFFF" w:themeColor="background1"/>
          <w:position w:val="6"/>
          <w:sz w:val="24"/>
          <w:szCs w:val="24"/>
        </w:rPr>
        <w:t xml:space="preserve">  </w:t>
      </w:r>
      <w:r w:rsidR="00A6333D">
        <w:rPr>
          <w:rFonts w:asciiTheme="minorHAnsi" w:eastAsia="Arial" w:hAnsiTheme="minorHAnsi" w:cstheme="minorHAnsi"/>
          <w:color w:val="FFFFFF" w:themeColor="background1"/>
          <w:w w:val="99"/>
          <w:sz w:val="24"/>
          <w:szCs w:val="24"/>
        </w:rPr>
        <w:t>Dec</w:t>
      </w:r>
      <w:proofErr w:type="gramEnd"/>
      <w:r w:rsidRPr="007215CD">
        <w:rPr>
          <w:rFonts w:asciiTheme="minorHAnsi" w:eastAsia="Arial" w:hAnsiTheme="minorHAnsi" w:cstheme="minorHAnsi"/>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20</w:t>
      </w:r>
      <w:r w:rsidR="00683D9C" w:rsidRPr="007215CD">
        <w:rPr>
          <w:rFonts w:asciiTheme="minorHAnsi" w:eastAsia="Arial" w:hAnsiTheme="minorHAnsi" w:cstheme="minorHAnsi"/>
          <w:color w:val="FFFFFF" w:themeColor="background1"/>
          <w:w w:val="99"/>
          <w:sz w:val="24"/>
          <w:szCs w:val="24"/>
        </w:rPr>
        <w:t>2</w:t>
      </w:r>
      <w:r w:rsidR="00A6333D">
        <w:rPr>
          <w:rFonts w:asciiTheme="minorHAnsi" w:eastAsia="Arial" w:hAnsiTheme="minorHAnsi" w:cstheme="minorHAnsi"/>
          <w:color w:val="FFFFFF" w:themeColor="background1"/>
          <w:w w:val="99"/>
          <w:sz w:val="24"/>
          <w:szCs w:val="24"/>
        </w:rPr>
        <w:t>3</w:t>
      </w:r>
    </w:p>
    <w:p w14:paraId="13672696" w14:textId="77777777" w:rsidR="00451277" w:rsidRPr="007215CD" w:rsidRDefault="00451277">
      <w:pPr>
        <w:spacing w:before="6" w:line="160" w:lineRule="exact"/>
        <w:rPr>
          <w:rFonts w:asciiTheme="minorHAnsi" w:hAnsiTheme="minorHAnsi" w:cstheme="minorHAnsi"/>
          <w:color w:val="FFFFFF" w:themeColor="background1"/>
          <w:sz w:val="24"/>
          <w:szCs w:val="24"/>
        </w:rPr>
      </w:pPr>
    </w:p>
    <w:p w14:paraId="408CD3F6" w14:textId="77777777" w:rsidR="002320F4" w:rsidRPr="007215CD" w:rsidRDefault="006E795F">
      <w:pPr>
        <w:spacing w:line="413" w:lineRule="auto"/>
        <w:ind w:left="6225" w:right="253"/>
        <w:rPr>
          <w:rFonts w:asciiTheme="minorHAnsi" w:eastAsia="Arial" w:hAnsiTheme="minorHAnsi" w:cstheme="minorHAnsi"/>
          <w:b/>
          <w:color w:val="FFFFFF" w:themeColor="background1"/>
          <w:sz w:val="24"/>
          <w:szCs w:val="24"/>
        </w:rPr>
      </w:pPr>
      <w:r w:rsidRPr="007215CD">
        <w:rPr>
          <w:rFonts w:asciiTheme="minorHAnsi" w:eastAsia="Arial" w:hAnsiTheme="minorHAnsi" w:cstheme="minorHAnsi"/>
          <w:b/>
          <w:color w:val="FFFFFF" w:themeColor="background1"/>
          <w:w w:val="99"/>
          <w:sz w:val="24"/>
          <w:szCs w:val="24"/>
        </w:rPr>
        <w:t>Prepared</w:t>
      </w:r>
      <w:r w:rsidRPr="007215CD">
        <w:rPr>
          <w:rFonts w:asciiTheme="minorHAnsi" w:eastAsia="Arial" w:hAnsiTheme="minorHAnsi" w:cstheme="minorHAnsi"/>
          <w:b/>
          <w:color w:val="FFFFFF" w:themeColor="background1"/>
          <w:sz w:val="24"/>
          <w:szCs w:val="24"/>
        </w:rPr>
        <w:t xml:space="preserve"> </w:t>
      </w:r>
      <w:r w:rsidRPr="007215CD">
        <w:rPr>
          <w:rFonts w:asciiTheme="minorHAnsi" w:eastAsia="Arial" w:hAnsiTheme="minorHAnsi" w:cstheme="minorHAnsi"/>
          <w:b/>
          <w:color w:val="FFFFFF" w:themeColor="background1"/>
          <w:w w:val="99"/>
          <w:sz w:val="24"/>
          <w:szCs w:val="24"/>
        </w:rPr>
        <w:t>by:</w:t>
      </w:r>
      <w:r w:rsidRPr="007215CD">
        <w:rPr>
          <w:rFonts w:asciiTheme="minorHAnsi" w:eastAsia="Arial" w:hAnsiTheme="minorHAnsi" w:cstheme="minorHAnsi"/>
          <w:b/>
          <w:color w:val="FFFFFF" w:themeColor="background1"/>
          <w:sz w:val="24"/>
          <w:szCs w:val="24"/>
        </w:rPr>
        <w:t xml:space="preserve"> </w:t>
      </w:r>
    </w:p>
    <w:p w14:paraId="7740028F" w14:textId="5E68AEB5" w:rsidR="00451277" w:rsidRPr="007215CD" w:rsidRDefault="006E795F">
      <w:pPr>
        <w:spacing w:line="413" w:lineRule="auto"/>
        <w:ind w:left="6225" w:right="253"/>
        <w:rPr>
          <w:rFonts w:asciiTheme="minorHAnsi" w:eastAsia="Arial" w:hAnsiTheme="minorHAnsi" w:cstheme="minorHAnsi"/>
          <w:color w:val="FFFFFF" w:themeColor="background1"/>
          <w:sz w:val="24"/>
          <w:szCs w:val="24"/>
        </w:rPr>
      </w:pPr>
      <w:r w:rsidRPr="007215CD">
        <w:rPr>
          <w:rFonts w:asciiTheme="minorHAnsi" w:eastAsia="Arial" w:hAnsiTheme="minorHAnsi" w:cstheme="minorHAnsi"/>
          <w:color w:val="FFFFFF" w:themeColor="background1"/>
          <w:w w:val="99"/>
          <w:sz w:val="24"/>
          <w:szCs w:val="24"/>
        </w:rPr>
        <w:t>Document</w:t>
      </w:r>
      <w:r w:rsidRPr="007215CD">
        <w:rPr>
          <w:rFonts w:asciiTheme="minorHAnsi" w:eastAsia="Arial" w:hAnsiTheme="minorHAnsi" w:cstheme="minorHAnsi"/>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Name:</w:t>
      </w:r>
      <w:r w:rsidRPr="007215CD">
        <w:rPr>
          <w:rFonts w:asciiTheme="minorHAnsi" w:eastAsia="Arial" w:hAnsiTheme="minorHAnsi" w:cstheme="minorHAnsi"/>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Lab</w:t>
      </w:r>
      <w:r w:rsidRPr="007215CD">
        <w:rPr>
          <w:rFonts w:asciiTheme="minorHAnsi" w:eastAsia="Arial" w:hAnsiTheme="minorHAnsi" w:cstheme="minorHAnsi"/>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 xml:space="preserve">Manual </w:t>
      </w:r>
      <w:r w:rsidRPr="007215CD">
        <w:rPr>
          <w:rFonts w:asciiTheme="minorHAnsi" w:eastAsia="Arial" w:hAnsiTheme="minorHAnsi" w:cstheme="minorHAnsi"/>
          <w:b/>
          <w:color w:val="FFFFFF" w:themeColor="background1"/>
          <w:w w:val="99"/>
          <w:sz w:val="24"/>
          <w:szCs w:val="24"/>
        </w:rPr>
        <w:t>Document</w:t>
      </w:r>
      <w:r w:rsidRPr="007215CD">
        <w:rPr>
          <w:rFonts w:asciiTheme="minorHAnsi" w:eastAsia="Arial" w:hAnsiTheme="minorHAnsi" w:cstheme="minorHAnsi"/>
          <w:b/>
          <w:color w:val="FFFFFF" w:themeColor="background1"/>
          <w:sz w:val="24"/>
          <w:szCs w:val="24"/>
        </w:rPr>
        <w:t xml:space="preserve"> </w:t>
      </w:r>
      <w:r w:rsidRPr="007215CD">
        <w:rPr>
          <w:rFonts w:asciiTheme="minorHAnsi" w:eastAsia="Arial" w:hAnsiTheme="minorHAnsi" w:cstheme="minorHAnsi"/>
          <w:b/>
          <w:color w:val="FFFFFF" w:themeColor="background1"/>
          <w:w w:val="99"/>
          <w:sz w:val="24"/>
          <w:szCs w:val="24"/>
        </w:rPr>
        <w:t>Number</w:t>
      </w:r>
      <w:r w:rsidRPr="007215CD">
        <w:rPr>
          <w:rFonts w:asciiTheme="minorHAnsi" w:eastAsia="Arial" w:hAnsiTheme="minorHAnsi" w:cstheme="minorHAnsi"/>
          <w:b/>
          <w:color w:val="FFFFFF" w:themeColor="background1"/>
          <w:sz w:val="24"/>
          <w:szCs w:val="24"/>
        </w:rPr>
        <w:t xml:space="preserve"> </w:t>
      </w:r>
      <w:r w:rsidR="00915A67">
        <w:rPr>
          <w:rFonts w:asciiTheme="minorHAnsi" w:eastAsia="Arial" w:hAnsiTheme="minorHAnsi" w:cstheme="minorHAnsi"/>
          <w:color w:val="FFFFFF" w:themeColor="background1"/>
          <w:w w:val="99"/>
          <w:sz w:val="24"/>
          <w:szCs w:val="24"/>
        </w:rPr>
        <w:t>AZ</w:t>
      </w:r>
      <w:r w:rsidR="00636B94" w:rsidRPr="007215CD">
        <w:rPr>
          <w:rFonts w:asciiTheme="minorHAnsi" w:eastAsia="Arial" w:hAnsiTheme="minorHAnsi" w:cstheme="minorHAnsi"/>
          <w:color w:val="FFFFFF" w:themeColor="background1"/>
          <w:w w:val="99"/>
          <w:sz w:val="24"/>
          <w:szCs w:val="24"/>
        </w:rPr>
        <w:t>Labn9</w:t>
      </w:r>
      <w:r w:rsidR="00C80A61">
        <w:rPr>
          <w:rFonts w:asciiTheme="minorHAnsi" w:eastAsia="Arial" w:hAnsiTheme="minorHAnsi" w:cstheme="minorHAnsi"/>
          <w:color w:val="FFFFFF" w:themeColor="background1"/>
          <w:w w:val="99"/>
          <w:sz w:val="24"/>
          <w:szCs w:val="24"/>
        </w:rPr>
        <w:t>1</w:t>
      </w:r>
      <w:r w:rsidR="005A6B11">
        <w:rPr>
          <w:rFonts w:asciiTheme="minorHAnsi" w:eastAsia="Arial" w:hAnsiTheme="minorHAnsi" w:cstheme="minorHAnsi"/>
          <w:color w:val="FFFFFF" w:themeColor="background1"/>
          <w:w w:val="99"/>
          <w:sz w:val="24"/>
          <w:szCs w:val="24"/>
        </w:rPr>
        <w:t>6</w:t>
      </w:r>
    </w:p>
    <w:p w14:paraId="6DAF1F62" w14:textId="77777777" w:rsidR="00451277" w:rsidRPr="007215CD" w:rsidRDefault="006E795F">
      <w:pPr>
        <w:spacing w:before="5"/>
        <w:ind w:left="6225"/>
        <w:rPr>
          <w:rFonts w:asciiTheme="minorHAnsi" w:eastAsia="Arial" w:hAnsiTheme="minorHAnsi" w:cstheme="minorHAnsi"/>
          <w:color w:val="FFFFFF" w:themeColor="background1"/>
          <w:sz w:val="24"/>
          <w:szCs w:val="24"/>
        </w:rPr>
      </w:pPr>
      <w:r w:rsidRPr="007215CD">
        <w:rPr>
          <w:rFonts w:asciiTheme="minorHAnsi" w:eastAsia="Arial" w:hAnsiTheme="minorHAnsi" w:cstheme="minorHAnsi"/>
          <w:b/>
          <w:color w:val="FFFFFF" w:themeColor="background1"/>
          <w:w w:val="99"/>
          <w:sz w:val="24"/>
          <w:szCs w:val="24"/>
        </w:rPr>
        <w:t>Contributor:</w:t>
      </w:r>
    </w:p>
    <w:p w14:paraId="7253E11E" w14:textId="77777777" w:rsidR="00451277" w:rsidRPr="0097347D" w:rsidRDefault="00451277">
      <w:pPr>
        <w:spacing w:before="6" w:line="160" w:lineRule="exact"/>
        <w:rPr>
          <w:rFonts w:asciiTheme="minorHAnsi" w:hAnsiTheme="minorHAnsi" w:cstheme="minorHAnsi"/>
          <w:color w:val="0D0D0D" w:themeColor="text1" w:themeTint="F2"/>
          <w:sz w:val="24"/>
          <w:szCs w:val="24"/>
        </w:rPr>
      </w:pPr>
    </w:p>
    <w:p w14:paraId="18CB885E" w14:textId="77777777" w:rsidR="00451277" w:rsidRPr="0097347D" w:rsidRDefault="00451277">
      <w:pPr>
        <w:spacing w:before="2" w:line="100" w:lineRule="exact"/>
        <w:rPr>
          <w:rFonts w:asciiTheme="minorHAnsi" w:hAnsiTheme="minorHAnsi" w:cstheme="minorHAnsi"/>
          <w:color w:val="0D0D0D" w:themeColor="text1" w:themeTint="F2"/>
          <w:sz w:val="24"/>
          <w:szCs w:val="24"/>
        </w:rPr>
      </w:pPr>
    </w:p>
    <w:p w14:paraId="533B4388"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239A99E4"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7D0E7F5D"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30391430"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8C84397"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5D5BCA3"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03B2AFAE"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790A605A"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E1F5B1A"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33F6B868"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B0D3DF5" w14:textId="7272D43B" w:rsidR="00451277" w:rsidRPr="0097347D" w:rsidRDefault="00451277">
      <w:pPr>
        <w:spacing w:line="200" w:lineRule="exact"/>
        <w:rPr>
          <w:rFonts w:asciiTheme="minorHAnsi" w:hAnsiTheme="minorHAnsi" w:cstheme="minorHAnsi"/>
          <w:color w:val="0D0D0D" w:themeColor="text1" w:themeTint="F2"/>
          <w:sz w:val="24"/>
          <w:szCs w:val="24"/>
        </w:rPr>
      </w:pPr>
    </w:p>
    <w:p w14:paraId="3A44D425" w14:textId="7D8B5AE4" w:rsidR="002320F4" w:rsidRPr="0097347D" w:rsidRDefault="002320F4">
      <w:pPr>
        <w:spacing w:line="200" w:lineRule="exact"/>
        <w:rPr>
          <w:rFonts w:asciiTheme="minorHAnsi" w:hAnsiTheme="minorHAnsi" w:cstheme="minorHAnsi"/>
          <w:color w:val="0D0D0D" w:themeColor="text1" w:themeTint="F2"/>
          <w:sz w:val="24"/>
          <w:szCs w:val="24"/>
        </w:rPr>
      </w:pPr>
    </w:p>
    <w:p w14:paraId="662AD9A8" w14:textId="14ECF38D" w:rsidR="002320F4" w:rsidRPr="0097347D" w:rsidRDefault="002320F4">
      <w:pPr>
        <w:spacing w:line="200" w:lineRule="exact"/>
        <w:rPr>
          <w:rFonts w:asciiTheme="minorHAnsi" w:hAnsiTheme="minorHAnsi" w:cstheme="minorHAnsi"/>
          <w:color w:val="0D0D0D" w:themeColor="text1" w:themeTint="F2"/>
          <w:sz w:val="24"/>
          <w:szCs w:val="24"/>
        </w:rPr>
      </w:pPr>
    </w:p>
    <w:p w14:paraId="614822D1" w14:textId="276C876A" w:rsidR="002320F4" w:rsidRPr="0097347D" w:rsidRDefault="002320F4">
      <w:pPr>
        <w:spacing w:line="200" w:lineRule="exact"/>
        <w:rPr>
          <w:rFonts w:asciiTheme="minorHAnsi" w:hAnsiTheme="minorHAnsi" w:cstheme="minorHAnsi"/>
          <w:color w:val="0D0D0D" w:themeColor="text1" w:themeTint="F2"/>
          <w:sz w:val="24"/>
          <w:szCs w:val="24"/>
        </w:rPr>
      </w:pPr>
    </w:p>
    <w:p w14:paraId="0993BF09" w14:textId="0414615D" w:rsidR="002320F4" w:rsidRPr="0097347D" w:rsidRDefault="002320F4">
      <w:pPr>
        <w:spacing w:line="200" w:lineRule="exact"/>
        <w:rPr>
          <w:rFonts w:asciiTheme="minorHAnsi" w:hAnsiTheme="minorHAnsi" w:cstheme="minorHAnsi"/>
          <w:color w:val="0D0D0D" w:themeColor="text1" w:themeTint="F2"/>
          <w:sz w:val="24"/>
          <w:szCs w:val="24"/>
        </w:rPr>
      </w:pPr>
    </w:p>
    <w:p w14:paraId="1CE7DCE4" w14:textId="0611E1D6" w:rsidR="002320F4" w:rsidRPr="0097347D" w:rsidRDefault="002320F4">
      <w:pPr>
        <w:spacing w:line="200" w:lineRule="exact"/>
        <w:rPr>
          <w:rFonts w:asciiTheme="minorHAnsi" w:hAnsiTheme="minorHAnsi" w:cstheme="minorHAnsi"/>
          <w:color w:val="0D0D0D" w:themeColor="text1" w:themeTint="F2"/>
          <w:sz w:val="24"/>
          <w:szCs w:val="24"/>
        </w:rPr>
      </w:pPr>
    </w:p>
    <w:p w14:paraId="77117B65" w14:textId="74B7DBC8" w:rsidR="002320F4" w:rsidRPr="0097347D" w:rsidRDefault="002320F4">
      <w:pPr>
        <w:spacing w:line="200" w:lineRule="exact"/>
        <w:rPr>
          <w:rFonts w:asciiTheme="minorHAnsi" w:hAnsiTheme="minorHAnsi" w:cstheme="minorHAnsi"/>
          <w:color w:val="0D0D0D" w:themeColor="text1" w:themeTint="F2"/>
          <w:sz w:val="24"/>
          <w:szCs w:val="24"/>
        </w:rPr>
      </w:pPr>
    </w:p>
    <w:p w14:paraId="4C777EDE" w14:textId="1F4AE431" w:rsidR="002320F4" w:rsidRPr="0097347D" w:rsidRDefault="002320F4">
      <w:pPr>
        <w:spacing w:line="200" w:lineRule="exact"/>
        <w:rPr>
          <w:rFonts w:asciiTheme="minorHAnsi" w:hAnsiTheme="minorHAnsi" w:cstheme="minorHAnsi"/>
          <w:color w:val="0D0D0D" w:themeColor="text1" w:themeTint="F2"/>
          <w:sz w:val="24"/>
          <w:szCs w:val="24"/>
        </w:rPr>
      </w:pPr>
    </w:p>
    <w:p w14:paraId="1720E19A" w14:textId="637B9474" w:rsidR="002320F4" w:rsidRPr="0097347D" w:rsidRDefault="002320F4">
      <w:pPr>
        <w:spacing w:line="200" w:lineRule="exact"/>
        <w:rPr>
          <w:rFonts w:asciiTheme="minorHAnsi" w:hAnsiTheme="minorHAnsi" w:cstheme="minorHAnsi"/>
          <w:color w:val="0D0D0D" w:themeColor="text1" w:themeTint="F2"/>
          <w:sz w:val="24"/>
          <w:szCs w:val="24"/>
        </w:rPr>
      </w:pPr>
    </w:p>
    <w:p w14:paraId="16FB193C" w14:textId="3A03C646" w:rsidR="002320F4" w:rsidRPr="0097347D" w:rsidRDefault="002320F4">
      <w:pPr>
        <w:spacing w:line="200" w:lineRule="exact"/>
        <w:rPr>
          <w:rFonts w:asciiTheme="minorHAnsi" w:hAnsiTheme="minorHAnsi" w:cstheme="minorHAnsi"/>
          <w:color w:val="0D0D0D" w:themeColor="text1" w:themeTint="F2"/>
          <w:sz w:val="24"/>
          <w:szCs w:val="24"/>
        </w:rPr>
      </w:pPr>
    </w:p>
    <w:p w14:paraId="3DDA3D1A" w14:textId="7866E7D5" w:rsidR="002320F4" w:rsidRPr="0097347D" w:rsidRDefault="002320F4">
      <w:pPr>
        <w:spacing w:line="200" w:lineRule="exact"/>
        <w:rPr>
          <w:rFonts w:asciiTheme="minorHAnsi" w:hAnsiTheme="minorHAnsi" w:cstheme="minorHAnsi"/>
          <w:color w:val="0D0D0D" w:themeColor="text1" w:themeTint="F2"/>
          <w:sz w:val="24"/>
          <w:szCs w:val="24"/>
        </w:rPr>
      </w:pPr>
    </w:p>
    <w:p w14:paraId="1ED8CAF8" w14:textId="7DEF57D8" w:rsidR="002320F4" w:rsidRPr="0097347D" w:rsidRDefault="002320F4">
      <w:pPr>
        <w:spacing w:line="200" w:lineRule="exact"/>
        <w:rPr>
          <w:rFonts w:asciiTheme="minorHAnsi" w:hAnsiTheme="minorHAnsi" w:cstheme="minorHAnsi"/>
          <w:color w:val="0D0D0D" w:themeColor="text1" w:themeTint="F2"/>
          <w:sz w:val="24"/>
          <w:szCs w:val="24"/>
        </w:rPr>
      </w:pPr>
    </w:p>
    <w:p w14:paraId="6209EBCF" w14:textId="31A8453C" w:rsidR="002320F4" w:rsidRPr="0097347D" w:rsidRDefault="002320F4">
      <w:pPr>
        <w:spacing w:line="200" w:lineRule="exact"/>
        <w:rPr>
          <w:rFonts w:asciiTheme="minorHAnsi" w:hAnsiTheme="minorHAnsi" w:cstheme="minorHAnsi"/>
          <w:color w:val="0D0D0D" w:themeColor="text1" w:themeTint="F2"/>
          <w:sz w:val="24"/>
          <w:szCs w:val="24"/>
        </w:rPr>
      </w:pPr>
    </w:p>
    <w:p w14:paraId="1F74CAE4" w14:textId="5E985A3A" w:rsidR="002320F4" w:rsidRPr="0097347D" w:rsidRDefault="002320F4">
      <w:pPr>
        <w:spacing w:line="200" w:lineRule="exact"/>
        <w:rPr>
          <w:rFonts w:asciiTheme="minorHAnsi" w:hAnsiTheme="minorHAnsi" w:cstheme="minorHAnsi"/>
          <w:color w:val="0D0D0D" w:themeColor="text1" w:themeTint="F2"/>
          <w:sz w:val="24"/>
          <w:szCs w:val="24"/>
        </w:rPr>
      </w:pPr>
    </w:p>
    <w:p w14:paraId="15CA5544" w14:textId="0E35BE4A" w:rsidR="002320F4" w:rsidRPr="0097347D" w:rsidRDefault="002320F4">
      <w:pPr>
        <w:spacing w:line="200" w:lineRule="exact"/>
        <w:rPr>
          <w:rFonts w:asciiTheme="minorHAnsi" w:hAnsiTheme="minorHAnsi" w:cstheme="minorHAnsi"/>
          <w:color w:val="0D0D0D" w:themeColor="text1" w:themeTint="F2"/>
          <w:sz w:val="24"/>
          <w:szCs w:val="24"/>
        </w:rPr>
      </w:pPr>
    </w:p>
    <w:p w14:paraId="3ED1D348" w14:textId="12A3460E" w:rsidR="002320F4" w:rsidRPr="0097347D" w:rsidRDefault="002320F4">
      <w:pPr>
        <w:spacing w:line="200" w:lineRule="exact"/>
        <w:rPr>
          <w:rFonts w:asciiTheme="minorHAnsi" w:hAnsiTheme="minorHAnsi" w:cstheme="minorHAnsi"/>
          <w:color w:val="0D0D0D" w:themeColor="text1" w:themeTint="F2"/>
          <w:sz w:val="24"/>
          <w:szCs w:val="24"/>
        </w:rPr>
      </w:pPr>
    </w:p>
    <w:p w14:paraId="1CC332D9" w14:textId="0782654F" w:rsidR="002320F4" w:rsidRPr="0097347D" w:rsidRDefault="002320F4">
      <w:pPr>
        <w:spacing w:line="200" w:lineRule="exact"/>
        <w:rPr>
          <w:rFonts w:asciiTheme="minorHAnsi" w:hAnsiTheme="minorHAnsi" w:cstheme="minorHAnsi"/>
          <w:color w:val="0D0D0D" w:themeColor="text1" w:themeTint="F2"/>
          <w:sz w:val="24"/>
          <w:szCs w:val="24"/>
        </w:rPr>
      </w:pPr>
    </w:p>
    <w:p w14:paraId="30753D33" w14:textId="1CB99B88" w:rsidR="002320F4" w:rsidRPr="0097347D" w:rsidRDefault="002320F4">
      <w:pPr>
        <w:spacing w:line="200" w:lineRule="exact"/>
        <w:rPr>
          <w:rFonts w:asciiTheme="minorHAnsi" w:hAnsiTheme="minorHAnsi" w:cstheme="minorHAnsi"/>
          <w:color w:val="0D0D0D" w:themeColor="text1" w:themeTint="F2"/>
          <w:sz w:val="24"/>
          <w:szCs w:val="24"/>
        </w:rPr>
      </w:pPr>
    </w:p>
    <w:p w14:paraId="17906742" w14:textId="77777777" w:rsidR="002320F4" w:rsidRPr="0097347D" w:rsidRDefault="002320F4">
      <w:pPr>
        <w:spacing w:line="200" w:lineRule="exact"/>
        <w:rPr>
          <w:rFonts w:asciiTheme="minorHAnsi" w:hAnsiTheme="minorHAnsi" w:cstheme="minorHAnsi"/>
          <w:color w:val="0D0D0D" w:themeColor="text1" w:themeTint="F2"/>
          <w:sz w:val="24"/>
          <w:szCs w:val="24"/>
        </w:rPr>
      </w:pPr>
    </w:p>
    <w:p w14:paraId="660EA11D"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A47CFD1"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47422671" w14:textId="77777777" w:rsidR="00F7024F" w:rsidRPr="0097347D" w:rsidRDefault="00F7024F">
      <w:pPr>
        <w:ind w:left="119"/>
        <w:rPr>
          <w:rFonts w:asciiTheme="minorHAnsi" w:eastAsia="Arial" w:hAnsiTheme="minorHAnsi" w:cstheme="minorHAnsi"/>
          <w:color w:val="0D0D0D" w:themeColor="text1" w:themeTint="F2"/>
          <w:w w:val="99"/>
          <w:sz w:val="24"/>
          <w:szCs w:val="24"/>
        </w:rPr>
      </w:pPr>
    </w:p>
    <w:p w14:paraId="4FC98E33" w14:textId="77777777" w:rsidR="00F7024F" w:rsidRPr="0097347D" w:rsidRDefault="00F7024F">
      <w:pPr>
        <w:ind w:left="119"/>
        <w:rPr>
          <w:rFonts w:asciiTheme="minorHAnsi" w:eastAsia="Arial" w:hAnsiTheme="minorHAnsi" w:cstheme="minorHAnsi"/>
          <w:color w:val="0D0D0D" w:themeColor="text1" w:themeTint="F2"/>
          <w:w w:val="99"/>
          <w:sz w:val="24"/>
          <w:szCs w:val="24"/>
        </w:rPr>
      </w:pPr>
    </w:p>
    <w:p w14:paraId="02610981" w14:textId="77777777" w:rsidR="00F7024F" w:rsidRPr="0097347D" w:rsidRDefault="00F7024F">
      <w:pPr>
        <w:ind w:left="119"/>
        <w:rPr>
          <w:rFonts w:asciiTheme="minorHAnsi" w:eastAsia="Arial" w:hAnsiTheme="minorHAnsi" w:cstheme="minorHAnsi"/>
          <w:color w:val="0D0D0D" w:themeColor="text1" w:themeTint="F2"/>
          <w:w w:val="99"/>
          <w:sz w:val="24"/>
          <w:szCs w:val="24"/>
        </w:rPr>
      </w:pPr>
    </w:p>
    <w:p w14:paraId="621D6BCC" w14:textId="77777777" w:rsidR="00451277" w:rsidRDefault="00451277">
      <w:pPr>
        <w:spacing w:before="5" w:line="180" w:lineRule="exact"/>
        <w:rPr>
          <w:rFonts w:asciiTheme="minorHAnsi" w:hAnsiTheme="minorHAnsi" w:cstheme="minorHAnsi"/>
          <w:color w:val="0D0D0D" w:themeColor="text1" w:themeTint="F2"/>
          <w:sz w:val="24"/>
          <w:szCs w:val="24"/>
        </w:rPr>
      </w:pPr>
    </w:p>
    <w:p w14:paraId="158C39E6" w14:textId="77777777" w:rsidR="007D7B26" w:rsidRDefault="007D7B26">
      <w:pPr>
        <w:spacing w:before="5" w:line="180" w:lineRule="exact"/>
        <w:rPr>
          <w:rFonts w:asciiTheme="minorHAnsi" w:hAnsiTheme="minorHAnsi" w:cstheme="minorHAnsi"/>
          <w:color w:val="0D0D0D" w:themeColor="text1" w:themeTint="F2"/>
          <w:sz w:val="24"/>
          <w:szCs w:val="24"/>
        </w:rPr>
      </w:pPr>
    </w:p>
    <w:p w14:paraId="0EE1834A" w14:textId="77777777" w:rsidR="00FF39D8" w:rsidRPr="0097347D" w:rsidRDefault="00FF39D8">
      <w:pPr>
        <w:spacing w:before="5" w:line="180" w:lineRule="exact"/>
        <w:rPr>
          <w:rFonts w:asciiTheme="minorHAnsi" w:hAnsiTheme="minorHAnsi" w:cstheme="minorHAnsi"/>
          <w:color w:val="0D0D0D" w:themeColor="text1" w:themeTint="F2"/>
          <w:sz w:val="24"/>
          <w:szCs w:val="24"/>
        </w:rPr>
      </w:pPr>
    </w:p>
    <w:p w14:paraId="6A01A254"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BBD7211"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sdt>
      <w:sdtPr>
        <w:rPr>
          <w:rFonts w:asciiTheme="minorHAnsi" w:eastAsia="Times New Roman" w:hAnsiTheme="minorHAnsi" w:cstheme="minorHAnsi"/>
          <w:color w:val="0D0D0D" w:themeColor="text1" w:themeTint="F2"/>
          <w:sz w:val="24"/>
          <w:szCs w:val="24"/>
        </w:rPr>
        <w:id w:val="1670598284"/>
        <w:docPartObj>
          <w:docPartGallery w:val="Table of Contents"/>
          <w:docPartUnique/>
        </w:docPartObj>
      </w:sdtPr>
      <w:sdtEndPr>
        <w:rPr>
          <w:b/>
          <w:bCs/>
          <w:noProof/>
        </w:rPr>
      </w:sdtEndPr>
      <w:sdtContent>
        <w:p w14:paraId="34D7B1E2" w14:textId="61666F54" w:rsidR="00F7024F" w:rsidRPr="0097347D" w:rsidRDefault="00F7024F">
          <w:pPr>
            <w:pStyle w:val="TOCHeading"/>
            <w:rPr>
              <w:rFonts w:asciiTheme="minorHAnsi" w:hAnsiTheme="minorHAnsi" w:cstheme="minorHAnsi"/>
              <w:color w:val="0D0D0D" w:themeColor="text1" w:themeTint="F2"/>
              <w:sz w:val="24"/>
              <w:szCs w:val="24"/>
            </w:rPr>
          </w:pPr>
          <w:r w:rsidRPr="0097347D">
            <w:rPr>
              <w:rFonts w:asciiTheme="minorHAnsi" w:hAnsiTheme="minorHAnsi" w:cstheme="minorHAnsi"/>
              <w:color w:val="0D0D0D" w:themeColor="text1" w:themeTint="F2"/>
              <w:sz w:val="24"/>
              <w:szCs w:val="24"/>
            </w:rPr>
            <w:t>Contents</w:t>
          </w:r>
        </w:p>
        <w:p w14:paraId="605E2494" w14:textId="0258FC7E" w:rsidR="001158C1" w:rsidRDefault="00F7024F">
          <w:pPr>
            <w:pStyle w:val="TOC1"/>
            <w:tabs>
              <w:tab w:val="left" w:pos="440"/>
              <w:tab w:val="right" w:leader="dot" w:pos="9750"/>
            </w:tabs>
            <w:rPr>
              <w:rFonts w:cstheme="minorBidi"/>
              <w:noProof/>
              <w:kern w:val="2"/>
              <w14:ligatures w14:val="standardContextual"/>
            </w:rPr>
          </w:pPr>
          <w:r w:rsidRPr="0097347D">
            <w:rPr>
              <w:rFonts w:cstheme="minorHAnsi"/>
              <w:b/>
              <w:bCs/>
              <w:noProof/>
              <w:color w:val="0D0D0D" w:themeColor="text1" w:themeTint="F2"/>
              <w:sz w:val="24"/>
              <w:szCs w:val="24"/>
            </w:rPr>
            <w:fldChar w:fldCharType="begin"/>
          </w:r>
          <w:r w:rsidRPr="0097347D">
            <w:rPr>
              <w:rFonts w:cstheme="minorHAnsi"/>
              <w:b/>
              <w:bCs/>
              <w:noProof/>
              <w:color w:val="0D0D0D" w:themeColor="text1" w:themeTint="F2"/>
              <w:sz w:val="24"/>
              <w:szCs w:val="24"/>
            </w:rPr>
            <w:instrText xml:space="preserve"> TOC \o "1-3" \h \z \u </w:instrText>
          </w:r>
          <w:r w:rsidRPr="0097347D">
            <w:rPr>
              <w:rFonts w:cstheme="minorHAnsi"/>
              <w:b/>
              <w:bCs/>
              <w:noProof/>
              <w:color w:val="0D0D0D" w:themeColor="text1" w:themeTint="F2"/>
              <w:sz w:val="24"/>
              <w:szCs w:val="24"/>
            </w:rPr>
            <w:fldChar w:fldCharType="separate"/>
          </w:r>
          <w:hyperlink w:anchor="_Toc159582072" w:history="1">
            <w:r w:rsidR="001158C1" w:rsidRPr="0022197D">
              <w:rPr>
                <w:rStyle w:val="Hyperlink"/>
                <w:rFonts w:eastAsia="Arial" w:cstheme="minorHAnsi"/>
                <w:noProof/>
              </w:rPr>
              <w:t>1.</w:t>
            </w:r>
            <w:r w:rsidR="001158C1">
              <w:rPr>
                <w:rFonts w:cstheme="minorBidi"/>
                <w:noProof/>
                <w:kern w:val="2"/>
                <w14:ligatures w14:val="standardContextual"/>
              </w:rPr>
              <w:tab/>
            </w:r>
            <w:r w:rsidR="001158C1" w:rsidRPr="0022197D">
              <w:rPr>
                <w:rStyle w:val="Hyperlink"/>
                <w:rFonts w:eastAsia="Arial" w:cstheme="minorHAnsi"/>
                <w:noProof/>
              </w:rPr>
              <w:t>Objective</w:t>
            </w:r>
            <w:r w:rsidR="001158C1">
              <w:rPr>
                <w:noProof/>
                <w:webHidden/>
              </w:rPr>
              <w:tab/>
            </w:r>
            <w:r w:rsidR="001158C1">
              <w:rPr>
                <w:noProof/>
                <w:webHidden/>
              </w:rPr>
              <w:fldChar w:fldCharType="begin"/>
            </w:r>
            <w:r w:rsidR="001158C1">
              <w:rPr>
                <w:noProof/>
                <w:webHidden/>
              </w:rPr>
              <w:instrText xml:space="preserve"> PAGEREF _Toc159582072 \h </w:instrText>
            </w:r>
            <w:r w:rsidR="001158C1">
              <w:rPr>
                <w:noProof/>
                <w:webHidden/>
              </w:rPr>
            </w:r>
            <w:r w:rsidR="001158C1">
              <w:rPr>
                <w:noProof/>
                <w:webHidden/>
              </w:rPr>
              <w:fldChar w:fldCharType="separate"/>
            </w:r>
            <w:r w:rsidR="001158C1">
              <w:rPr>
                <w:noProof/>
                <w:webHidden/>
              </w:rPr>
              <w:t>3</w:t>
            </w:r>
            <w:r w:rsidR="001158C1">
              <w:rPr>
                <w:noProof/>
                <w:webHidden/>
              </w:rPr>
              <w:fldChar w:fldCharType="end"/>
            </w:r>
          </w:hyperlink>
        </w:p>
        <w:p w14:paraId="16AE2307" w14:textId="74179E99" w:rsidR="001158C1" w:rsidRDefault="001158C1">
          <w:pPr>
            <w:pStyle w:val="TOC2"/>
            <w:tabs>
              <w:tab w:val="left" w:pos="660"/>
              <w:tab w:val="right" w:leader="dot" w:pos="9750"/>
            </w:tabs>
            <w:rPr>
              <w:rFonts w:cstheme="minorBidi"/>
              <w:noProof/>
              <w:kern w:val="2"/>
              <w14:ligatures w14:val="standardContextual"/>
            </w:rPr>
          </w:pPr>
          <w:hyperlink w:anchor="_Toc159582073" w:history="1">
            <w:r w:rsidRPr="0022197D">
              <w:rPr>
                <w:rStyle w:val="Hyperlink"/>
                <w:rFonts w:ascii="Segoe UI" w:hAnsi="Segoe UI" w:cs="Segoe UI"/>
                <w:noProof/>
              </w:rPr>
              <w:t>1.</w:t>
            </w:r>
            <w:r>
              <w:rPr>
                <w:rFonts w:cstheme="minorBidi"/>
                <w:noProof/>
                <w:kern w:val="2"/>
                <w14:ligatures w14:val="standardContextual"/>
              </w:rPr>
              <w:tab/>
            </w:r>
            <w:r w:rsidRPr="0022197D">
              <w:rPr>
                <w:rStyle w:val="Hyperlink"/>
                <w:rFonts w:ascii="Segoe UI" w:hAnsi="Segoe UI" w:cs="Segoe UI"/>
                <w:noProof/>
              </w:rPr>
              <w:t>How AGIC works ?</w:t>
            </w:r>
            <w:r>
              <w:rPr>
                <w:noProof/>
                <w:webHidden/>
              </w:rPr>
              <w:tab/>
            </w:r>
            <w:r>
              <w:rPr>
                <w:noProof/>
                <w:webHidden/>
              </w:rPr>
              <w:fldChar w:fldCharType="begin"/>
            </w:r>
            <w:r>
              <w:rPr>
                <w:noProof/>
                <w:webHidden/>
              </w:rPr>
              <w:instrText xml:space="preserve"> PAGEREF _Toc159582073 \h </w:instrText>
            </w:r>
            <w:r>
              <w:rPr>
                <w:noProof/>
                <w:webHidden/>
              </w:rPr>
            </w:r>
            <w:r>
              <w:rPr>
                <w:noProof/>
                <w:webHidden/>
              </w:rPr>
              <w:fldChar w:fldCharType="separate"/>
            </w:r>
            <w:r>
              <w:rPr>
                <w:noProof/>
                <w:webHidden/>
              </w:rPr>
              <w:t>3</w:t>
            </w:r>
            <w:r>
              <w:rPr>
                <w:noProof/>
                <w:webHidden/>
              </w:rPr>
              <w:fldChar w:fldCharType="end"/>
            </w:r>
          </w:hyperlink>
        </w:p>
        <w:p w14:paraId="31826E2E" w14:textId="5F9BC60B" w:rsidR="001158C1" w:rsidRDefault="001158C1">
          <w:pPr>
            <w:pStyle w:val="TOC2"/>
            <w:tabs>
              <w:tab w:val="left" w:pos="660"/>
              <w:tab w:val="right" w:leader="dot" w:pos="9750"/>
            </w:tabs>
            <w:rPr>
              <w:rFonts w:cstheme="minorBidi"/>
              <w:noProof/>
              <w:kern w:val="2"/>
              <w14:ligatures w14:val="standardContextual"/>
            </w:rPr>
          </w:pPr>
          <w:hyperlink w:anchor="_Toc159582074" w:history="1">
            <w:r w:rsidRPr="0022197D">
              <w:rPr>
                <w:rStyle w:val="Hyperlink"/>
                <w:rFonts w:ascii="Segoe UI" w:hAnsi="Segoe UI" w:cs="Segoe UI"/>
                <w:noProof/>
              </w:rPr>
              <w:t>2.</w:t>
            </w:r>
            <w:r>
              <w:rPr>
                <w:rFonts w:cstheme="minorBidi"/>
                <w:noProof/>
                <w:kern w:val="2"/>
                <w14:ligatures w14:val="standardContextual"/>
              </w:rPr>
              <w:tab/>
            </w:r>
            <w:r w:rsidRPr="0022197D">
              <w:rPr>
                <w:rStyle w:val="Hyperlink"/>
                <w:rFonts w:ascii="Segoe UI" w:hAnsi="Segoe UI" w:cs="Segoe UI"/>
                <w:noProof/>
              </w:rPr>
              <w:t>What are the pros and cons of using AGIC when compared with Nginx Ingress Controler ?</w:t>
            </w:r>
            <w:r>
              <w:rPr>
                <w:noProof/>
                <w:webHidden/>
              </w:rPr>
              <w:tab/>
            </w:r>
            <w:r>
              <w:rPr>
                <w:noProof/>
                <w:webHidden/>
              </w:rPr>
              <w:fldChar w:fldCharType="begin"/>
            </w:r>
            <w:r>
              <w:rPr>
                <w:noProof/>
                <w:webHidden/>
              </w:rPr>
              <w:instrText xml:space="preserve"> PAGEREF _Toc159582074 \h </w:instrText>
            </w:r>
            <w:r>
              <w:rPr>
                <w:noProof/>
                <w:webHidden/>
              </w:rPr>
            </w:r>
            <w:r>
              <w:rPr>
                <w:noProof/>
                <w:webHidden/>
              </w:rPr>
              <w:fldChar w:fldCharType="separate"/>
            </w:r>
            <w:r>
              <w:rPr>
                <w:noProof/>
                <w:webHidden/>
              </w:rPr>
              <w:t>4</w:t>
            </w:r>
            <w:r>
              <w:rPr>
                <w:noProof/>
                <w:webHidden/>
              </w:rPr>
              <w:fldChar w:fldCharType="end"/>
            </w:r>
          </w:hyperlink>
        </w:p>
        <w:p w14:paraId="73C99BBF" w14:textId="0FBFA4F1" w:rsidR="001158C1" w:rsidRDefault="001158C1">
          <w:pPr>
            <w:pStyle w:val="TOC1"/>
            <w:tabs>
              <w:tab w:val="left" w:pos="440"/>
              <w:tab w:val="right" w:leader="dot" w:pos="9750"/>
            </w:tabs>
            <w:rPr>
              <w:rFonts w:cstheme="minorBidi"/>
              <w:noProof/>
              <w:kern w:val="2"/>
              <w14:ligatures w14:val="standardContextual"/>
            </w:rPr>
          </w:pPr>
          <w:hyperlink w:anchor="_Toc159582075" w:history="1">
            <w:r w:rsidRPr="0022197D">
              <w:rPr>
                <w:rStyle w:val="Hyperlink"/>
                <w:rFonts w:eastAsia="Arial" w:cstheme="minorHAnsi"/>
                <w:noProof/>
              </w:rPr>
              <w:t>2.</w:t>
            </w:r>
            <w:r>
              <w:rPr>
                <w:rFonts w:cstheme="minorBidi"/>
                <w:noProof/>
                <w:kern w:val="2"/>
                <w14:ligatures w14:val="standardContextual"/>
              </w:rPr>
              <w:tab/>
            </w:r>
            <w:r w:rsidRPr="0022197D">
              <w:rPr>
                <w:rStyle w:val="Hyperlink"/>
                <w:rFonts w:eastAsia="Arial" w:cstheme="minorHAnsi"/>
                <w:noProof/>
              </w:rPr>
              <w:t>App-Gateway SAMPLE ARCHITECTURE</w:t>
            </w:r>
            <w:r>
              <w:rPr>
                <w:noProof/>
                <w:webHidden/>
              </w:rPr>
              <w:tab/>
            </w:r>
            <w:r>
              <w:rPr>
                <w:noProof/>
                <w:webHidden/>
              </w:rPr>
              <w:fldChar w:fldCharType="begin"/>
            </w:r>
            <w:r>
              <w:rPr>
                <w:noProof/>
                <w:webHidden/>
              </w:rPr>
              <w:instrText xml:space="preserve"> PAGEREF _Toc159582075 \h </w:instrText>
            </w:r>
            <w:r>
              <w:rPr>
                <w:noProof/>
                <w:webHidden/>
              </w:rPr>
            </w:r>
            <w:r>
              <w:rPr>
                <w:noProof/>
                <w:webHidden/>
              </w:rPr>
              <w:fldChar w:fldCharType="separate"/>
            </w:r>
            <w:r>
              <w:rPr>
                <w:noProof/>
                <w:webHidden/>
              </w:rPr>
              <w:t>4</w:t>
            </w:r>
            <w:r>
              <w:rPr>
                <w:noProof/>
                <w:webHidden/>
              </w:rPr>
              <w:fldChar w:fldCharType="end"/>
            </w:r>
          </w:hyperlink>
        </w:p>
        <w:p w14:paraId="1868E1B4" w14:textId="7216AE79" w:rsidR="001158C1" w:rsidRDefault="001158C1">
          <w:pPr>
            <w:pStyle w:val="TOC1"/>
            <w:tabs>
              <w:tab w:val="left" w:pos="440"/>
              <w:tab w:val="right" w:leader="dot" w:pos="9750"/>
            </w:tabs>
            <w:rPr>
              <w:rFonts w:cstheme="minorBidi"/>
              <w:noProof/>
              <w:kern w:val="2"/>
              <w14:ligatures w14:val="standardContextual"/>
            </w:rPr>
          </w:pPr>
          <w:hyperlink w:anchor="_Toc159582076" w:history="1">
            <w:r w:rsidRPr="0022197D">
              <w:rPr>
                <w:rStyle w:val="Hyperlink"/>
                <w:rFonts w:eastAsia="Arial" w:cstheme="minorHAnsi"/>
                <w:noProof/>
              </w:rPr>
              <w:t>3.</w:t>
            </w:r>
            <w:r>
              <w:rPr>
                <w:rFonts w:cstheme="minorBidi"/>
                <w:noProof/>
                <w:kern w:val="2"/>
                <w14:ligatures w14:val="standardContextual"/>
              </w:rPr>
              <w:tab/>
            </w:r>
            <w:r w:rsidRPr="0022197D">
              <w:rPr>
                <w:rStyle w:val="Hyperlink"/>
                <w:rFonts w:eastAsia="Arial" w:cstheme="minorHAnsi"/>
                <w:noProof/>
              </w:rPr>
              <w:t>Azure Well-Architected Framework review - Azure Application Gateway v2</w:t>
            </w:r>
            <w:r>
              <w:rPr>
                <w:noProof/>
                <w:webHidden/>
              </w:rPr>
              <w:tab/>
            </w:r>
            <w:r>
              <w:rPr>
                <w:noProof/>
                <w:webHidden/>
              </w:rPr>
              <w:fldChar w:fldCharType="begin"/>
            </w:r>
            <w:r>
              <w:rPr>
                <w:noProof/>
                <w:webHidden/>
              </w:rPr>
              <w:instrText xml:space="preserve"> PAGEREF _Toc159582076 \h </w:instrText>
            </w:r>
            <w:r>
              <w:rPr>
                <w:noProof/>
                <w:webHidden/>
              </w:rPr>
            </w:r>
            <w:r>
              <w:rPr>
                <w:noProof/>
                <w:webHidden/>
              </w:rPr>
              <w:fldChar w:fldCharType="separate"/>
            </w:r>
            <w:r>
              <w:rPr>
                <w:noProof/>
                <w:webHidden/>
              </w:rPr>
              <w:t>5</w:t>
            </w:r>
            <w:r>
              <w:rPr>
                <w:noProof/>
                <w:webHidden/>
              </w:rPr>
              <w:fldChar w:fldCharType="end"/>
            </w:r>
          </w:hyperlink>
        </w:p>
        <w:p w14:paraId="0AA77EDA" w14:textId="3442C980" w:rsidR="001158C1" w:rsidRDefault="001158C1">
          <w:pPr>
            <w:pStyle w:val="TOC2"/>
            <w:tabs>
              <w:tab w:val="left" w:pos="660"/>
              <w:tab w:val="right" w:leader="dot" w:pos="9750"/>
            </w:tabs>
            <w:rPr>
              <w:rFonts w:cstheme="minorBidi"/>
              <w:noProof/>
              <w:kern w:val="2"/>
              <w14:ligatures w14:val="standardContextual"/>
            </w:rPr>
          </w:pPr>
          <w:hyperlink w:anchor="_Toc159582077" w:history="1">
            <w:r w:rsidRPr="0022197D">
              <w:rPr>
                <w:rStyle w:val="Hyperlink"/>
                <w:rFonts w:ascii="Segoe UI" w:hAnsi="Segoe UI" w:cs="Segoe UI"/>
                <w:noProof/>
              </w:rPr>
              <w:t>1.</w:t>
            </w:r>
            <w:r>
              <w:rPr>
                <w:rFonts w:cstheme="minorBidi"/>
                <w:noProof/>
                <w:kern w:val="2"/>
                <w14:ligatures w14:val="standardContextual"/>
              </w:rPr>
              <w:tab/>
            </w:r>
            <w:r w:rsidRPr="0022197D">
              <w:rPr>
                <w:rStyle w:val="Hyperlink"/>
                <w:rFonts w:ascii="Segoe UI" w:hAnsi="Segoe UI" w:cs="Segoe UI"/>
                <w:noProof/>
              </w:rPr>
              <w:t>Reliability</w:t>
            </w:r>
            <w:r>
              <w:rPr>
                <w:noProof/>
                <w:webHidden/>
              </w:rPr>
              <w:tab/>
            </w:r>
            <w:r>
              <w:rPr>
                <w:noProof/>
                <w:webHidden/>
              </w:rPr>
              <w:fldChar w:fldCharType="begin"/>
            </w:r>
            <w:r>
              <w:rPr>
                <w:noProof/>
                <w:webHidden/>
              </w:rPr>
              <w:instrText xml:space="preserve"> PAGEREF _Toc159582077 \h </w:instrText>
            </w:r>
            <w:r>
              <w:rPr>
                <w:noProof/>
                <w:webHidden/>
              </w:rPr>
            </w:r>
            <w:r>
              <w:rPr>
                <w:noProof/>
                <w:webHidden/>
              </w:rPr>
              <w:fldChar w:fldCharType="separate"/>
            </w:r>
            <w:r>
              <w:rPr>
                <w:noProof/>
                <w:webHidden/>
              </w:rPr>
              <w:t>5</w:t>
            </w:r>
            <w:r>
              <w:rPr>
                <w:noProof/>
                <w:webHidden/>
              </w:rPr>
              <w:fldChar w:fldCharType="end"/>
            </w:r>
          </w:hyperlink>
        </w:p>
        <w:p w14:paraId="56BA171C" w14:textId="059B917C" w:rsidR="001158C1" w:rsidRDefault="001158C1">
          <w:pPr>
            <w:pStyle w:val="TOC3"/>
            <w:tabs>
              <w:tab w:val="left" w:pos="1100"/>
              <w:tab w:val="right" w:leader="dot" w:pos="9750"/>
            </w:tabs>
            <w:rPr>
              <w:rFonts w:cstheme="minorBidi"/>
              <w:noProof/>
              <w:kern w:val="2"/>
              <w14:ligatures w14:val="standardContextual"/>
            </w:rPr>
          </w:pPr>
          <w:hyperlink w:anchor="_Toc159582078" w:history="1">
            <w:r w:rsidRPr="0022197D">
              <w:rPr>
                <w:rStyle w:val="Hyperlink"/>
                <w:rFonts w:ascii="Segoe UI" w:hAnsi="Segoe UI" w:cs="Segoe UI"/>
                <w:noProof/>
              </w:rPr>
              <w:t>1.1.</w:t>
            </w:r>
            <w:r>
              <w:rPr>
                <w:rFonts w:cstheme="minorBidi"/>
                <w:noProof/>
                <w:kern w:val="2"/>
                <w14:ligatures w14:val="standardContextual"/>
              </w:rPr>
              <w:tab/>
            </w:r>
            <w:r w:rsidRPr="0022197D">
              <w:rPr>
                <w:rStyle w:val="Hyperlink"/>
                <w:rFonts w:ascii="Segoe UI" w:hAnsi="Segoe UI" w:cs="Segoe UI"/>
                <w:noProof/>
              </w:rPr>
              <w:t>Design checklist</w:t>
            </w:r>
            <w:r>
              <w:rPr>
                <w:noProof/>
                <w:webHidden/>
              </w:rPr>
              <w:tab/>
            </w:r>
            <w:r>
              <w:rPr>
                <w:noProof/>
                <w:webHidden/>
              </w:rPr>
              <w:fldChar w:fldCharType="begin"/>
            </w:r>
            <w:r>
              <w:rPr>
                <w:noProof/>
                <w:webHidden/>
              </w:rPr>
              <w:instrText xml:space="preserve"> PAGEREF _Toc159582078 \h </w:instrText>
            </w:r>
            <w:r>
              <w:rPr>
                <w:noProof/>
                <w:webHidden/>
              </w:rPr>
            </w:r>
            <w:r>
              <w:rPr>
                <w:noProof/>
                <w:webHidden/>
              </w:rPr>
              <w:fldChar w:fldCharType="separate"/>
            </w:r>
            <w:r>
              <w:rPr>
                <w:noProof/>
                <w:webHidden/>
              </w:rPr>
              <w:t>5</w:t>
            </w:r>
            <w:r>
              <w:rPr>
                <w:noProof/>
                <w:webHidden/>
              </w:rPr>
              <w:fldChar w:fldCharType="end"/>
            </w:r>
          </w:hyperlink>
        </w:p>
        <w:p w14:paraId="3C156391" w14:textId="350BCD1E" w:rsidR="001158C1" w:rsidRDefault="001158C1">
          <w:pPr>
            <w:pStyle w:val="TOC2"/>
            <w:tabs>
              <w:tab w:val="left" w:pos="660"/>
              <w:tab w:val="right" w:leader="dot" w:pos="9750"/>
            </w:tabs>
            <w:rPr>
              <w:rFonts w:cstheme="minorBidi"/>
              <w:noProof/>
              <w:kern w:val="2"/>
              <w14:ligatures w14:val="standardContextual"/>
            </w:rPr>
          </w:pPr>
          <w:hyperlink w:anchor="_Toc159582079" w:history="1">
            <w:r w:rsidRPr="0022197D">
              <w:rPr>
                <w:rStyle w:val="Hyperlink"/>
                <w:rFonts w:ascii="Segoe UI" w:hAnsi="Segoe UI" w:cs="Segoe UI"/>
                <w:noProof/>
              </w:rPr>
              <w:t>2.</w:t>
            </w:r>
            <w:r>
              <w:rPr>
                <w:rFonts w:cstheme="minorBidi"/>
                <w:noProof/>
                <w:kern w:val="2"/>
                <w14:ligatures w14:val="standardContextual"/>
              </w:rPr>
              <w:tab/>
            </w:r>
            <w:r w:rsidRPr="0022197D">
              <w:rPr>
                <w:rStyle w:val="Hyperlink"/>
                <w:rFonts w:ascii="Segoe UI" w:hAnsi="Segoe UI" w:cs="Segoe UI"/>
                <w:noProof/>
              </w:rPr>
              <w:t>Security</w:t>
            </w:r>
            <w:r>
              <w:rPr>
                <w:noProof/>
                <w:webHidden/>
              </w:rPr>
              <w:tab/>
            </w:r>
            <w:r>
              <w:rPr>
                <w:noProof/>
                <w:webHidden/>
              </w:rPr>
              <w:fldChar w:fldCharType="begin"/>
            </w:r>
            <w:r>
              <w:rPr>
                <w:noProof/>
                <w:webHidden/>
              </w:rPr>
              <w:instrText xml:space="preserve"> PAGEREF _Toc159582079 \h </w:instrText>
            </w:r>
            <w:r>
              <w:rPr>
                <w:noProof/>
                <w:webHidden/>
              </w:rPr>
            </w:r>
            <w:r>
              <w:rPr>
                <w:noProof/>
                <w:webHidden/>
              </w:rPr>
              <w:fldChar w:fldCharType="separate"/>
            </w:r>
            <w:r>
              <w:rPr>
                <w:noProof/>
                <w:webHidden/>
              </w:rPr>
              <w:t>5</w:t>
            </w:r>
            <w:r>
              <w:rPr>
                <w:noProof/>
                <w:webHidden/>
              </w:rPr>
              <w:fldChar w:fldCharType="end"/>
            </w:r>
          </w:hyperlink>
        </w:p>
        <w:p w14:paraId="1B9975B7" w14:textId="7FCD355A" w:rsidR="001158C1" w:rsidRDefault="001158C1">
          <w:pPr>
            <w:pStyle w:val="TOC3"/>
            <w:tabs>
              <w:tab w:val="left" w:pos="1100"/>
              <w:tab w:val="right" w:leader="dot" w:pos="9750"/>
            </w:tabs>
            <w:rPr>
              <w:rFonts w:cstheme="minorBidi"/>
              <w:noProof/>
              <w:kern w:val="2"/>
              <w14:ligatures w14:val="standardContextual"/>
            </w:rPr>
          </w:pPr>
          <w:hyperlink w:anchor="_Toc159582080" w:history="1">
            <w:r w:rsidRPr="0022197D">
              <w:rPr>
                <w:rStyle w:val="Hyperlink"/>
                <w:rFonts w:ascii="Segoe UI" w:hAnsi="Segoe UI" w:cs="Segoe UI"/>
                <w:noProof/>
              </w:rPr>
              <w:t>1.2.</w:t>
            </w:r>
            <w:r>
              <w:rPr>
                <w:rFonts w:cstheme="minorBidi"/>
                <w:noProof/>
                <w:kern w:val="2"/>
                <w14:ligatures w14:val="standardContextual"/>
              </w:rPr>
              <w:tab/>
            </w:r>
            <w:r w:rsidRPr="0022197D">
              <w:rPr>
                <w:rStyle w:val="Hyperlink"/>
                <w:rFonts w:ascii="Segoe UI" w:hAnsi="Segoe UI" w:cs="Segoe UI"/>
                <w:noProof/>
              </w:rPr>
              <w:t>Design checklist</w:t>
            </w:r>
            <w:r>
              <w:rPr>
                <w:noProof/>
                <w:webHidden/>
              </w:rPr>
              <w:tab/>
            </w:r>
            <w:r>
              <w:rPr>
                <w:noProof/>
                <w:webHidden/>
              </w:rPr>
              <w:fldChar w:fldCharType="begin"/>
            </w:r>
            <w:r>
              <w:rPr>
                <w:noProof/>
                <w:webHidden/>
              </w:rPr>
              <w:instrText xml:space="preserve"> PAGEREF _Toc159582080 \h </w:instrText>
            </w:r>
            <w:r>
              <w:rPr>
                <w:noProof/>
                <w:webHidden/>
              </w:rPr>
            </w:r>
            <w:r>
              <w:rPr>
                <w:noProof/>
                <w:webHidden/>
              </w:rPr>
              <w:fldChar w:fldCharType="separate"/>
            </w:r>
            <w:r>
              <w:rPr>
                <w:noProof/>
                <w:webHidden/>
              </w:rPr>
              <w:t>6</w:t>
            </w:r>
            <w:r>
              <w:rPr>
                <w:noProof/>
                <w:webHidden/>
              </w:rPr>
              <w:fldChar w:fldCharType="end"/>
            </w:r>
          </w:hyperlink>
        </w:p>
        <w:p w14:paraId="69459E42" w14:textId="1C17E1B2" w:rsidR="001158C1" w:rsidRDefault="001158C1">
          <w:pPr>
            <w:pStyle w:val="TOC2"/>
            <w:tabs>
              <w:tab w:val="left" w:pos="660"/>
              <w:tab w:val="right" w:leader="dot" w:pos="9750"/>
            </w:tabs>
            <w:rPr>
              <w:rFonts w:cstheme="minorBidi"/>
              <w:noProof/>
              <w:kern w:val="2"/>
              <w14:ligatures w14:val="standardContextual"/>
            </w:rPr>
          </w:pPr>
          <w:hyperlink w:anchor="_Toc159582081" w:history="1">
            <w:r w:rsidRPr="0022197D">
              <w:rPr>
                <w:rStyle w:val="Hyperlink"/>
                <w:rFonts w:ascii="Segoe UI" w:hAnsi="Segoe UI" w:cs="Segoe UI"/>
                <w:noProof/>
              </w:rPr>
              <w:t>3.</w:t>
            </w:r>
            <w:r>
              <w:rPr>
                <w:rFonts w:cstheme="minorBidi"/>
                <w:noProof/>
                <w:kern w:val="2"/>
                <w14:ligatures w14:val="standardContextual"/>
              </w:rPr>
              <w:tab/>
            </w:r>
            <w:r w:rsidRPr="0022197D">
              <w:rPr>
                <w:rStyle w:val="Hyperlink"/>
                <w:rFonts w:ascii="Segoe UI" w:hAnsi="Segoe UI" w:cs="Segoe UI"/>
                <w:noProof/>
              </w:rPr>
              <w:t>Cost optimization</w:t>
            </w:r>
            <w:r>
              <w:rPr>
                <w:noProof/>
                <w:webHidden/>
              </w:rPr>
              <w:tab/>
            </w:r>
            <w:r>
              <w:rPr>
                <w:noProof/>
                <w:webHidden/>
              </w:rPr>
              <w:fldChar w:fldCharType="begin"/>
            </w:r>
            <w:r>
              <w:rPr>
                <w:noProof/>
                <w:webHidden/>
              </w:rPr>
              <w:instrText xml:space="preserve"> PAGEREF _Toc159582081 \h </w:instrText>
            </w:r>
            <w:r>
              <w:rPr>
                <w:noProof/>
                <w:webHidden/>
              </w:rPr>
            </w:r>
            <w:r>
              <w:rPr>
                <w:noProof/>
                <w:webHidden/>
              </w:rPr>
              <w:fldChar w:fldCharType="separate"/>
            </w:r>
            <w:r>
              <w:rPr>
                <w:noProof/>
                <w:webHidden/>
              </w:rPr>
              <w:t>6</w:t>
            </w:r>
            <w:r>
              <w:rPr>
                <w:noProof/>
                <w:webHidden/>
              </w:rPr>
              <w:fldChar w:fldCharType="end"/>
            </w:r>
          </w:hyperlink>
        </w:p>
        <w:p w14:paraId="2ED52D55" w14:textId="2243D012" w:rsidR="001158C1" w:rsidRDefault="001158C1">
          <w:pPr>
            <w:pStyle w:val="TOC3"/>
            <w:tabs>
              <w:tab w:val="left" w:pos="880"/>
              <w:tab w:val="right" w:leader="dot" w:pos="9750"/>
            </w:tabs>
            <w:rPr>
              <w:rFonts w:cstheme="minorBidi"/>
              <w:noProof/>
              <w:kern w:val="2"/>
              <w14:ligatures w14:val="standardContextual"/>
            </w:rPr>
          </w:pPr>
          <w:hyperlink w:anchor="_Toc159582082" w:history="1">
            <w:r w:rsidRPr="0022197D">
              <w:rPr>
                <w:rStyle w:val="Hyperlink"/>
                <w:rFonts w:ascii="Segoe UI" w:hAnsi="Segoe UI" w:cs="Segoe UI"/>
                <w:noProof/>
              </w:rPr>
              <w:t>1.</w:t>
            </w:r>
            <w:r>
              <w:rPr>
                <w:rFonts w:cstheme="minorBidi"/>
                <w:noProof/>
                <w:kern w:val="2"/>
                <w14:ligatures w14:val="standardContextual"/>
              </w:rPr>
              <w:tab/>
            </w:r>
            <w:r w:rsidRPr="0022197D">
              <w:rPr>
                <w:rStyle w:val="Hyperlink"/>
                <w:rFonts w:ascii="Segoe UI" w:hAnsi="Segoe UI" w:cs="Segoe UI"/>
                <w:noProof/>
              </w:rPr>
              <w:t>Design checklist</w:t>
            </w:r>
            <w:r>
              <w:rPr>
                <w:noProof/>
                <w:webHidden/>
              </w:rPr>
              <w:tab/>
            </w:r>
            <w:r>
              <w:rPr>
                <w:noProof/>
                <w:webHidden/>
              </w:rPr>
              <w:fldChar w:fldCharType="begin"/>
            </w:r>
            <w:r>
              <w:rPr>
                <w:noProof/>
                <w:webHidden/>
              </w:rPr>
              <w:instrText xml:space="preserve"> PAGEREF _Toc159582082 \h </w:instrText>
            </w:r>
            <w:r>
              <w:rPr>
                <w:noProof/>
                <w:webHidden/>
              </w:rPr>
            </w:r>
            <w:r>
              <w:rPr>
                <w:noProof/>
                <w:webHidden/>
              </w:rPr>
              <w:fldChar w:fldCharType="separate"/>
            </w:r>
            <w:r>
              <w:rPr>
                <w:noProof/>
                <w:webHidden/>
              </w:rPr>
              <w:t>6</w:t>
            </w:r>
            <w:r>
              <w:rPr>
                <w:noProof/>
                <w:webHidden/>
              </w:rPr>
              <w:fldChar w:fldCharType="end"/>
            </w:r>
          </w:hyperlink>
        </w:p>
        <w:p w14:paraId="4338EA2C" w14:textId="04BFCA95" w:rsidR="001158C1" w:rsidRDefault="001158C1">
          <w:pPr>
            <w:pStyle w:val="TOC2"/>
            <w:tabs>
              <w:tab w:val="left" w:pos="660"/>
              <w:tab w:val="right" w:leader="dot" w:pos="9750"/>
            </w:tabs>
            <w:rPr>
              <w:rFonts w:cstheme="minorBidi"/>
              <w:noProof/>
              <w:kern w:val="2"/>
              <w14:ligatures w14:val="standardContextual"/>
            </w:rPr>
          </w:pPr>
          <w:hyperlink w:anchor="_Toc159582083" w:history="1">
            <w:r w:rsidRPr="0022197D">
              <w:rPr>
                <w:rStyle w:val="Hyperlink"/>
                <w:rFonts w:ascii="Segoe UI" w:hAnsi="Segoe UI" w:cs="Segoe UI"/>
                <w:noProof/>
              </w:rPr>
              <w:t>4.</w:t>
            </w:r>
            <w:r>
              <w:rPr>
                <w:rFonts w:cstheme="minorBidi"/>
                <w:noProof/>
                <w:kern w:val="2"/>
                <w14:ligatures w14:val="standardContextual"/>
              </w:rPr>
              <w:tab/>
            </w:r>
            <w:r w:rsidRPr="0022197D">
              <w:rPr>
                <w:rStyle w:val="Hyperlink"/>
                <w:rFonts w:ascii="Segoe UI" w:hAnsi="Segoe UI" w:cs="Segoe UI"/>
                <w:noProof/>
              </w:rPr>
              <w:t>Operational excellence</w:t>
            </w:r>
            <w:r>
              <w:rPr>
                <w:noProof/>
                <w:webHidden/>
              </w:rPr>
              <w:tab/>
            </w:r>
            <w:r>
              <w:rPr>
                <w:noProof/>
                <w:webHidden/>
              </w:rPr>
              <w:fldChar w:fldCharType="begin"/>
            </w:r>
            <w:r>
              <w:rPr>
                <w:noProof/>
                <w:webHidden/>
              </w:rPr>
              <w:instrText xml:space="preserve"> PAGEREF _Toc159582083 \h </w:instrText>
            </w:r>
            <w:r>
              <w:rPr>
                <w:noProof/>
                <w:webHidden/>
              </w:rPr>
            </w:r>
            <w:r>
              <w:rPr>
                <w:noProof/>
                <w:webHidden/>
              </w:rPr>
              <w:fldChar w:fldCharType="separate"/>
            </w:r>
            <w:r>
              <w:rPr>
                <w:noProof/>
                <w:webHidden/>
              </w:rPr>
              <w:t>6</w:t>
            </w:r>
            <w:r>
              <w:rPr>
                <w:noProof/>
                <w:webHidden/>
              </w:rPr>
              <w:fldChar w:fldCharType="end"/>
            </w:r>
          </w:hyperlink>
        </w:p>
        <w:p w14:paraId="797C8115" w14:textId="51096C58" w:rsidR="001158C1" w:rsidRDefault="001158C1">
          <w:pPr>
            <w:pStyle w:val="TOC3"/>
            <w:tabs>
              <w:tab w:val="left" w:pos="880"/>
              <w:tab w:val="right" w:leader="dot" w:pos="9750"/>
            </w:tabs>
            <w:rPr>
              <w:rFonts w:cstheme="minorBidi"/>
              <w:noProof/>
              <w:kern w:val="2"/>
              <w14:ligatures w14:val="standardContextual"/>
            </w:rPr>
          </w:pPr>
          <w:hyperlink w:anchor="_Toc159582084" w:history="1">
            <w:r w:rsidRPr="0022197D">
              <w:rPr>
                <w:rStyle w:val="Hyperlink"/>
                <w:rFonts w:ascii="Segoe UI" w:hAnsi="Segoe UI" w:cs="Segoe UI"/>
                <w:noProof/>
              </w:rPr>
              <w:t>1.</w:t>
            </w:r>
            <w:r>
              <w:rPr>
                <w:rFonts w:cstheme="minorBidi"/>
                <w:noProof/>
                <w:kern w:val="2"/>
                <w14:ligatures w14:val="standardContextual"/>
              </w:rPr>
              <w:tab/>
            </w:r>
            <w:r w:rsidRPr="0022197D">
              <w:rPr>
                <w:rStyle w:val="Hyperlink"/>
                <w:rFonts w:ascii="Segoe UI" w:hAnsi="Segoe UI" w:cs="Segoe UI"/>
                <w:noProof/>
              </w:rPr>
              <w:t>Design checklist</w:t>
            </w:r>
            <w:r>
              <w:rPr>
                <w:noProof/>
                <w:webHidden/>
              </w:rPr>
              <w:tab/>
            </w:r>
            <w:r>
              <w:rPr>
                <w:noProof/>
                <w:webHidden/>
              </w:rPr>
              <w:fldChar w:fldCharType="begin"/>
            </w:r>
            <w:r>
              <w:rPr>
                <w:noProof/>
                <w:webHidden/>
              </w:rPr>
              <w:instrText xml:space="preserve"> PAGEREF _Toc159582084 \h </w:instrText>
            </w:r>
            <w:r>
              <w:rPr>
                <w:noProof/>
                <w:webHidden/>
              </w:rPr>
            </w:r>
            <w:r>
              <w:rPr>
                <w:noProof/>
                <w:webHidden/>
              </w:rPr>
              <w:fldChar w:fldCharType="separate"/>
            </w:r>
            <w:r>
              <w:rPr>
                <w:noProof/>
                <w:webHidden/>
              </w:rPr>
              <w:t>6</w:t>
            </w:r>
            <w:r>
              <w:rPr>
                <w:noProof/>
                <w:webHidden/>
              </w:rPr>
              <w:fldChar w:fldCharType="end"/>
            </w:r>
          </w:hyperlink>
        </w:p>
        <w:p w14:paraId="3871006F" w14:textId="4B7AE731" w:rsidR="001158C1" w:rsidRDefault="001158C1">
          <w:pPr>
            <w:pStyle w:val="TOC2"/>
            <w:tabs>
              <w:tab w:val="left" w:pos="660"/>
              <w:tab w:val="right" w:leader="dot" w:pos="9750"/>
            </w:tabs>
            <w:rPr>
              <w:rFonts w:cstheme="minorBidi"/>
              <w:noProof/>
              <w:kern w:val="2"/>
              <w14:ligatures w14:val="standardContextual"/>
            </w:rPr>
          </w:pPr>
          <w:hyperlink w:anchor="_Toc159582085" w:history="1">
            <w:r w:rsidRPr="0022197D">
              <w:rPr>
                <w:rStyle w:val="Hyperlink"/>
                <w:rFonts w:ascii="Segoe UI" w:hAnsi="Segoe UI" w:cs="Segoe UI"/>
                <w:noProof/>
              </w:rPr>
              <w:t>5.</w:t>
            </w:r>
            <w:r>
              <w:rPr>
                <w:rFonts w:cstheme="minorBidi"/>
                <w:noProof/>
                <w:kern w:val="2"/>
                <w14:ligatures w14:val="standardContextual"/>
              </w:rPr>
              <w:tab/>
            </w:r>
            <w:r w:rsidRPr="0022197D">
              <w:rPr>
                <w:rStyle w:val="Hyperlink"/>
                <w:rFonts w:ascii="Segoe UI" w:hAnsi="Segoe UI" w:cs="Segoe UI"/>
                <w:noProof/>
              </w:rPr>
              <w:t>Performance efficiency</w:t>
            </w:r>
            <w:r>
              <w:rPr>
                <w:noProof/>
                <w:webHidden/>
              </w:rPr>
              <w:tab/>
            </w:r>
            <w:r>
              <w:rPr>
                <w:noProof/>
                <w:webHidden/>
              </w:rPr>
              <w:fldChar w:fldCharType="begin"/>
            </w:r>
            <w:r>
              <w:rPr>
                <w:noProof/>
                <w:webHidden/>
              </w:rPr>
              <w:instrText xml:space="preserve"> PAGEREF _Toc159582085 \h </w:instrText>
            </w:r>
            <w:r>
              <w:rPr>
                <w:noProof/>
                <w:webHidden/>
              </w:rPr>
            </w:r>
            <w:r>
              <w:rPr>
                <w:noProof/>
                <w:webHidden/>
              </w:rPr>
              <w:fldChar w:fldCharType="separate"/>
            </w:r>
            <w:r>
              <w:rPr>
                <w:noProof/>
                <w:webHidden/>
              </w:rPr>
              <w:t>6</w:t>
            </w:r>
            <w:r>
              <w:rPr>
                <w:noProof/>
                <w:webHidden/>
              </w:rPr>
              <w:fldChar w:fldCharType="end"/>
            </w:r>
          </w:hyperlink>
        </w:p>
        <w:p w14:paraId="622A7B43" w14:textId="605E7164" w:rsidR="001158C1" w:rsidRDefault="001158C1">
          <w:pPr>
            <w:pStyle w:val="TOC3"/>
            <w:tabs>
              <w:tab w:val="left" w:pos="880"/>
              <w:tab w:val="right" w:leader="dot" w:pos="9750"/>
            </w:tabs>
            <w:rPr>
              <w:rFonts w:cstheme="minorBidi"/>
              <w:noProof/>
              <w:kern w:val="2"/>
              <w14:ligatures w14:val="standardContextual"/>
            </w:rPr>
          </w:pPr>
          <w:hyperlink w:anchor="_Toc159582086" w:history="1">
            <w:r w:rsidRPr="0022197D">
              <w:rPr>
                <w:rStyle w:val="Hyperlink"/>
                <w:rFonts w:ascii="Segoe UI" w:hAnsi="Segoe UI" w:cs="Segoe UI"/>
                <w:noProof/>
              </w:rPr>
              <w:t>1.</w:t>
            </w:r>
            <w:r>
              <w:rPr>
                <w:rFonts w:cstheme="minorBidi"/>
                <w:noProof/>
                <w:kern w:val="2"/>
                <w14:ligatures w14:val="standardContextual"/>
              </w:rPr>
              <w:tab/>
            </w:r>
            <w:r w:rsidRPr="0022197D">
              <w:rPr>
                <w:rStyle w:val="Hyperlink"/>
                <w:rFonts w:ascii="Segoe UI" w:hAnsi="Segoe UI" w:cs="Segoe UI"/>
                <w:noProof/>
              </w:rPr>
              <w:t>Design checklist</w:t>
            </w:r>
            <w:r>
              <w:rPr>
                <w:noProof/>
                <w:webHidden/>
              </w:rPr>
              <w:tab/>
            </w:r>
            <w:r>
              <w:rPr>
                <w:noProof/>
                <w:webHidden/>
              </w:rPr>
              <w:fldChar w:fldCharType="begin"/>
            </w:r>
            <w:r>
              <w:rPr>
                <w:noProof/>
                <w:webHidden/>
              </w:rPr>
              <w:instrText xml:space="preserve"> PAGEREF _Toc159582086 \h </w:instrText>
            </w:r>
            <w:r>
              <w:rPr>
                <w:noProof/>
                <w:webHidden/>
              </w:rPr>
            </w:r>
            <w:r>
              <w:rPr>
                <w:noProof/>
                <w:webHidden/>
              </w:rPr>
              <w:fldChar w:fldCharType="separate"/>
            </w:r>
            <w:r>
              <w:rPr>
                <w:noProof/>
                <w:webHidden/>
              </w:rPr>
              <w:t>7</w:t>
            </w:r>
            <w:r>
              <w:rPr>
                <w:noProof/>
                <w:webHidden/>
              </w:rPr>
              <w:fldChar w:fldCharType="end"/>
            </w:r>
          </w:hyperlink>
        </w:p>
        <w:p w14:paraId="12C7AA7C" w14:textId="0F682E5B" w:rsidR="001158C1" w:rsidRDefault="001158C1">
          <w:pPr>
            <w:pStyle w:val="TOC1"/>
            <w:tabs>
              <w:tab w:val="left" w:pos="440"/>
              <w:tab w:val="right" w:leader="dot" w:pos="9750"/>
            </w:tabs>
            <w:rPr>
              <w:rFonts w:cstheme="minorBidi"/>
              <w:noProof/>
              <w:kern w:val="2"/>
              <w14:ligatures w14:val="standardContextual"/>
            </w:rPr>
          </w:pPr>
          <w:hyperlink w:anchor="_Toc159582087" w:history="1">
            <w:r w:rsidRPr="0022197D">
              <w:rPr>
                <w:rStyle w:val="Hyperlink"/>
                <w:rFonts w:eastAsia="Arial" w:cstheme="minorHAnsi"/>
                <w:noProof/>
              </w:rPr>
              <w:t>4.</w:t>
            </w:r>
            <w:r>
              <w:rPr>
                <w:rFonts w:cstheme="minorBidi"/>
                <w:noProof/>
                <w:kern w:val="2"/>
                <w14:ligatures w14:val="standardContextual"/>
              </w:rPr>
              <w:tab/>
            </w:r>
            <w:r w:rsidRPr="0022197D">
              <w:rPr>
                <w:rStyle w:val="Hyperlink"/>
                <w:rFonts w:eastAsia="Arial" w:cstheme="minorHAnsi"/>
                <w:noProof/>
              </w:rPr>
              <w:t>AKS Cluster with single node and Azure CNI</w:t>
            </w:r>
            <w:r>
              <w:rPr>
                <w:noProof/>
                <w:webHidden/>
              </w:rPr>
              <w:tab/>
            </w:r>
            <w:r>
              <w:rPr>
                <w:noProof/>
                <w:webHidden/>
              </w:rPr>
              <w:fldChar w:fldCharType="begin"/>
            </w:r>
            <w:r>
              <w:rPr>
                <w:noProof/>
                <w:webHidden/>
              </w:rPr>
              <w:instrText xml:space="preserve"> PAGEREF _Toc159582087 \h </w:instrText>
            </w:r>
            <w:r>
              <w:rPr>
                <w:noProof/>
                <w:webHidden/>
              </w:rPr>
            </w:r>
            <w:r>
              <w:rPr>
                <w:noProof/>
                <w:webHidden/>
              </w:rPr>
              <w:fldChar w:fldCharType="separate"/>
            </w:r>
            <w:r>
              <w:rPr>
                <w:noProof/>
                <w:webHidden/>
              </w:rPr>
              <w:t>7</w:t>
            </w:r>
            <w:r>
              <w:rPr>
                <w:noProof/>
                <w:webHidden/>
              </w:rPr>
              <w:fldChar w:fldCharType="end"/>
            </w:r>
          </w:hyperlink>
        </w:p>
        <w:p w14:paraId="10E4152A" w14:textId="4773B0EC" w:rsidR="001158C1" w:rsidRDefault="001158C1">
          <w:pPr>
            <w:pStyle w:val="TOC1"/>
            <w:tabs>
              <w:tab w:val="left" w:pos="440"/>
              <w:tab w:val="right" w:leader="dot" w:pos="9750"/>
            </w:tabs>
            <w:rPr>
              <w:rFonts w:cstheme="minorBidi"/>
              <w:noProof/>
              <w:kern w:val="2"/>
              <w14:ligatures w14:val="standardContextual"/>
            </w:rPr>
          </w:pPr>
          <w:hyperlink w:anchor="_Toc159582088" w:history="1">
            <w:r w:rsidRPr="0022197D">
              <w:rPr>
                <w:rStyle w:val="Hyperlink"/>
                <w:noProof/>
              </w:rPr>
              <w:t>5.</w:t>
            </w:r>
            <w:r>
              <w:rPr>
                <w:rFonts w:cstheme="minorBidi"/>
                <w:noProof/>
                <w:kern w:val="2"/>
                <w14:ligatures w14:val="standardContextual"/>
              </w:rPr>
              <w:tab/>
            </w:r>
            <w:r w:rsidRPr="0022197D">
              <w:rPr>
                <w:rStyle w:val="Hyperlink"/>
                <w:rFonts w:eastAsia="Arial" w:cstheme="minorHAnsi"/>
                <w:noProof/>
              </w:rPr>
              <w:t>Enable Azure Application Gateway Ingress Controller</w:t>
            </w:r>
            <w:r>
              <w:rPr>
                <w:noProof/>
                <w:webHidden/>
              </w:rPr>
              <w:tab/>
            </w:r>
            <w:r>
              <w:rPr>
                <w:noProof/>
                <w:webHidden/>
              </w:rPr>
              <w:fldChar w:fldCharType="begin"/>
            </w:r>
            <w:r>
              <w:rPr>
                <w:noProof/>
                <w:webHidden/>
              </w:rPr>
              <w:instrText xml:space="preserve"> PAGEREF _Toc159582088 \h </w:instrText>
            </w:r>
            <w:r>
              <w:rPr>
                <w:noProof/>
                <w:webHidden/>
              </w:rPr>
            </w:r>
            <w:r>
              <w:rPr>
                <w:noProof/>
                <w:webHidden/>
              </w:rPr>
              <w:fldChar w:fldCharType="separate"/>
            </w:r>
            <w:r>
              <w:rPr>
                <w:noProof/>
                <w:webHidden/>
              </w:rPr>
              <w:t>8</w:t>
            </w:r>
            <w:r>
              <w:rPr>
                <w:noProof/>
                <w:webHidden/>
              </w:rPr>
              <w:fldChar w:fldCharType="end"/>
            </w:r>
          </w:hyperlink>
        </w:p>
        <w:p w14:paraId="190CB5FD" w14:textId="68607696" w:rsidR="001158C1" w:rsidRDefault="001158C1">
          <w:pPr>
            <w:pStyle w:val="TOC1"/>
            <w:tabs>
              <w:tab w:val="left" w:pos="440"/>
              <w:tab w:val="right" w:leader="dot" w:pos="9750"/>
            </w:tabs>
            <w:rPr>
              <w:rFonts w:cstheme="minorBidi"/>
              <w:noProof/>
              <w:kern w:val="2"/>
              <w14:ligatures w14:val="standardContextual"/>
            </w:rPr>
          </w:pPr>
          <w:hyperlink w:anchor="_Toc159582089" w:history="1">
            <w:r w:rsidRPr="0022197D">
              <w:rPr>
                <w:rStyle w:val="Hyperlink"/>
                <w:rFonts w:eastAsia="Arial" w:cstheme="minorHAnsi"/>
                <w:noProof/>
              </w:rPr>
              <w:t>6.</w:t>
            </w:r>
            <w:r>
              <w:rPr>
                <w:rFonts w:cstheme="minorBidi"/>
                <w:noProof/>
                <w:kern w:val="2"/>
                <w14:ligatures w14:val="standardContextual"/>
              </w:rPr>
              <w:tab/>
            </w:r>
            <w:r w:rsidRPr="0022197D">
              <w:rPr>
                <w:rStyle w:val="Hyperlink"/>
                <w:rFonts w:eastAsia="Arial" w:cstheme="minorHAnsi"/>
                <w:noProof/>
              </w:rPr>
              <w:t>Deploy a simple app with ingress</w:t>
            </w:r>
            <w:r>
              <w:rPr>
                <w:noProof/>
                <w:webHidden/>
              </w:rPr>
              <w:tab/>
            </w:r>
            <w:r>
              <w:rPr>
                <w:noProof/>
                <w:webHidden/>
              </w:rPr>
              <w:fldChar w:fldCharType="begin"/>
            </w:r>
            <w:r>
              <w:rPr>
                <w:noProof/>
                <w:webHidden/>
              </w:rPr>
              <w:instrText xml:space="preserve"> PAGEREF _Toc159582089 \h </w:instrText>
            </w:r>
            <w:r>
              <w:rPr>
                <w:noProof/>
                <w:webHidden/>
              </w:rPr>
            </w:r>
            <w:r>
              <w:rPr>
                <w:noProof/>
                <w:webHidden/>
              </w:rPr>
              <w:fldChar w:fldCharType="separate"/>
            </w:r>
            <w:r>
              <w:rPr>
                <w:noProof/>
                <w:webHidden/>
              </w:rPr>
              <w:t>12</w:t>
            </w:r>
            <w:r>
              <w:rPr>
                <w:noProof/>
                <w:webHidden/>
              </w:rPr>
              <w:fldChar w:fldCharType="end"/>
            </w:r>
          </w:hyperlink>
        </w:p>
        <w:p w14:paraId="17AE7A90" w14:textId="03A20F10" w:rsidR="001158C1" w:rsidRDefault="001158C1">
          <w:pPr>
            <w:pStyle w:val="TOC1"/>
            <w:tabs>
              <w:tab w:val="left" w:pos="440"/>
              <w:tab w:val="right" w:leader="dot" w:pos="9750"/>
            </w:tabs>
            <w:rPr>
              <w:rFonts w:cstheme="minorBidi"/>
              <w:noProof/>
              <w:kern w:val="2"/>
              <w14:ligatures w14:val="standardContextual"/>
            </w:rPr>
          </w:pPr>
          <w:hyperlink w:anchor="_Toc159582090" w:history="1">
            <w:r w:rsidRPr="0022197D">
              <w:rPr>
                <w:rStyle w:val="Hyperlink"/>
                <w:rFonts w:eastAsia="Arial" w:cstheme="minorHAnsi"/>
                <w:noProof/>
              </w:rPr>
              <w:t>7.</w:t>
            </w:r>
            <w:r>
              <w:rPr>
                <w:rFonts w:cstheme="minorBidi"/>
                <w:noProof/>
                <w:kern w:val="2"/>
                <w14:ligatures w14:val="standardContextual"/>
              </w:rPr>
              <w:tab/>
            </w:r>
            <w:r w:rsidRPr="0022197D">
              <w:rPr>
                <w:rStyle w:val="Hyperlink"/>
                <w:rFonts w:eastAsia="Arial" w:cstheme="minorHAnsi"/>
                <w:noProof/>
              </w:rPr>
              <w:t>To Check Logs File</w:t>
            </w:r>
            <w:r>
              <w:rPr>
                <w:noProof/>
                <w:webHidden/>
              </w:rPr>
              <w:tab/>
            </w:r>
            <w:r>
              <w:rPr>
                <w:noProof/>
                <w:webHidden/>
              </w:rPr>
              <w:fldChar w:fldCharType="begin"/>
            </w:r>
            <w:r>
              <w:rPr>
                <w:noProof/>
                <w:webHidden/>
              </w:rPr>
              <w:instrText xml:space="preserve"> PAGEREF _Toc159582090 \h </w:instrText>
            </w:r>
            <w:r>
              <w:rPr>
                <w:noProof/>
                <w:webHidden/>
              </w:rPr>
            </w:r>
            <w:r>
              <w:rPr>
                <w:noProof/>
                <w:webHidden/>
              </w:rPr>
              <w:fldChar w:fldCharType="separate"/>
            </w:r>
            <w:r>
              <w:rPr>
                <w:noProof/>
                <w:webHidden/>
              </w:rPr>
              <w:t>17</w:t>
            </w:r>
            <w:r>
              <w:rPr>
                <w:noProof/>
                <w:webHidden/>
              </w:rPr>
              <w:fldChar w:fldCharType="end"/>
            </w:r>
          </w:hyperlink>
        </w:p>
        <w:p w14:paraId="51CFEF10" w14:textId="1BA09D03" w:rsidR="00F7024F" w:rsidRPr="0097347D" w:rsidRDefault="00F7024F">
          <w:pPr>
            <w:rPr>
              <w:rFonts w:asciiTheme="minorHAnsi" w:hAnsiTheme="minorHAnsi" w:cstheme="minorHAnsi"/>
              <w:color w:val="0D0D0D" w:themeColor="text1" w:themeTint="F2"/>
              <w:sz w:val="24"/>
              <w:szCs w:val="24"/>
            </w:rPr>
          </w:pPr>
          <w:r w:rsidRPr="0097347D">
            <w:rPr>
              <w:rFonts w:asciiTheme="minorHAnsi" w:hAnsiTheme="minorHAnsi" w:cstheme="minorHAnsi"/>
              <w:b/>
              <w:bCs/>
              <w:noProof/>
              <w:color w:val="0D0D0D" w:themeColor="text1" w:themeTint="F2"/>
              <w:sz w:val="24"/>
              <w:szCs w:val="24"/>
            </w:rPr>
            <w:fldChar w:fldCharType="end"/>
          </w:r>
        </w:p>
      </w:sdtContent>
    </w:sdt>
    <w:p w14:paraId="0DCDD231"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C055760"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3F5D2D8"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8A6818E"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6C523AA"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3F60CFE"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715D5D1D"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5CA1082" w14:textId="77777777" w:rsidR="00F7024F" w:rsidRPr="00E66B24" w:rsidRDefault="00F7024F">
      <w:pPr>
        <w:spacing w:before="5" w:line="180" w:lineRule="exact"/>
        <w:rPr>
          <w:rFonts w:asciiTheme="minorHAnsi" w:hAnsiTheme="minorHAnsi" w:cstheme="minorHAnsi"/>
          <w:color w:val="0D0D0D" w:themeColor="text1" w:themeTint="F2"/>
          <w:sz w:val="24"/>
          <w:szCs w:val="24"/>
          <w:lang w:val="en-IN"/>
        </w:rPr>
      </w:pPr>
    </w:p>
    <w:p w14:paraId="53E7FF27"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0634504A"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1FF8E78C"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AD7B655"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307AB7DE"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EEC8315"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026DA8C1"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43EFABC9"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C9E1649"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37C9DE50"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6627D33"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1B69FB13"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4BD1D0CF"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4B4464EC"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19E095C4"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7DE467C"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0542EB6D"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734E690B"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220D0E5" w14:textId="77777777" w:rsidR="00F7024F" w:rsidRDefault="00F7024F">
      <w:pPr>
        <w:spacing w:before="5" w:line="180" w:lineRule="exact"/>
        <w:rPr>
          <w:rFonts w:asciiTheme="minorHAnsi" w:hAnsiTheme="minorHAnsi" w:cstheme="minorHAnsi"/>
          <w:color w:val="0D0D0D" w:themeColor="text1" w:themeTint="F2"/>
          <w:sz w:val="24"/>
          <w:szCs w:val="24"/>
        </w:rPr>
      </w:pPr>
    </w:p>
    <w:p w14:paraId="661CBE17" w14:textId="77777777" w:rsidR="00915A67" w:rsidRDefault="00915A67">
      <w:pPr>
        <w:spacing w:before="5" w:line="180" w:lineRule="exact"/>
        <w:rPr>
          <w:rFonts w:asciiTheme="minorHAnsi" w:hAnsiTheme="minorHAnsi" w:cstheme="minorHAnsi"/>
          <w:color w:val="0D0D0D" w:themeColor="text1" w:themeTint="F2"/>
          <w:sz w:val="24"/>
          <w:szCs w:val="24"/>
        </w:rPr>
      </w:pPr>
    </w:p>
    <w:p w14:paraId="77B55E7B" w14:textId="77777777" w:rsidR="00915A67" w:rsidRDefault="00915A67">
      <w:pPr>
        <w:spacing w:before="5" w:line="180" w:lineRule="exact"/>
        <w:rPr>
          <w:rFonts w:asciiTheme="minorHAnsi" w:hAnsiTheme="minorHAnsi" w:cstheme="minorHAnsi"/>
          <w:color w:val="0D0D0D" w:themeColor="text1" w:themeTint="F2"/>
          <w:sz w:val="24"/>
          <w:szCs w:val="24"/>
        </w:rPr>
      </w:pPr>
    </w:p>
    <w:p w14:paraId="03F684A1" w14:textId="77777777" w:rsidR="00915A67" w:rsidRDefault="00915A67">
      <w:pPr>
        <w:spacing w:before="5" w:line="180" w:lineRule="exact"/>
        <w:rPr>
          <w:rFonts w:asciiTheme="minorHAnsi" w:hAnsiTheme="minorHAnsi" w:cstheme="minorHAnsi"/>
          <w:color w:val="0D0D0D" w:themeColor="text1" w:themeTint="F2"/>
          <w:sz w:val="24"/>
          <w:szCs w:val="24"/>
        </w:rPr>
      </w:pPr>
    </w:p>
    <w:p w14:paraId="234AD65A" w14:textId="77777777" w:rsidR="00915A67" w:rsidRDefault="00915A67">
      <w:pPr>
        <w:spacing w:before="5" w:line="180" w:lineRule="exact"/>
        <w:rPr>
          <w:rFonts w:asciiTheme="minorHAnsi" w:hAnsiTheme="minorHAnsi" w:cstheme="minorHAnsi"/>
          <w:color w:val="0D0D0D" w:themeColor="text1" w:themeTint="F2"/>
          <w:sz w:val="24"/>
          <w:szCs w:val="24"/>
        </w:rPr>
      </w:pPr>
    </w:p>
    <w:p w14:paraId="090E0793" w14:textId="77777777" w:rsidR="00915A67" w:rsidRDefault="00915A67">
      <w:pPr>
        <w:spacing w:before="5" w:line="180" w:lineRule="exact"/>
        <w:rPr>
          <w:rFonts w:asciiTheme="minorHAnsi" w:hAnsiTheme="minorHAnsi" w:cstheme="minorHAnsi"/>
          <w:color w:val="0D0D0D" w:themeColor="text1" w:themeTint="F2"/>
          <w:sz w:val="24"/>
          <w:szCs w:val="24"/>
        </w:rPr>
      </w:pPr>
    </w:p>
    <w:p w14:paraId="7A4553D0" w14:textId="77777777" w:rsidR="00915A67" w:rsidRDefault="00915A67">
      <w:pPr>
        <w:spacing w:before="5" w:line="180" w:lineRule="exact"/>
        <w:rPr>
          <w:rFonts w:asciiTheme="minorHAnsi" w:hAnsiTheme="minorHAnsi" w:cstheme="minorHAnsi"/>
          <w:color w:val="0D0D0D" w:themeColor="text1" w:themeTint="F2"/>
          <w:sz w:val="24"/>
          <w:szCs w:val="24"/>
        </w:rPr>
      </w:pPr>
    </w:p>
    <w:p w14:paraId="50AD425B" w14:textId="77777777" w:rsidR="00915A67" w:rsidRDefault="00915A67">
      <w:pPr>
        <w:spacing w:before="5" w:line="180" w:lineRule="exact"/>
        <w:rPr>
          <w:rFonts w:asciiTheme="minorHAnsi" w:hAnsiTheme="minorHAnsi" w:cstheme="minorHAnsi"/>
          <w:color w:val="0D0D0D" w:themeColor="text1" w:themeTint="F2"/>
          <w:sz w:val="24"/>
          <w:szCs w:val="24"/>
        </w:rPr>
      </w:pPr>
    </w:p>
    <w:p w14:paraId="6BC4A45E" w14:textId="77777777" w:rsidR="00DA3A6A" w:rsidRDefault="00DA3A6A">
      <w:pPr>
        <w:spacing w:before="5" w:line="180" w:lineRule="exact"/>
        <w:rPr>
          <w:rFonts w:asciiTheme="minorHAnsi" w:hAnsiTheme="minorHAnsi" w:cstheme="minorHAnsi"/>
          <w:color w:val="0D0D0D" w:themeColor="text1" w:themeTint="F2"/>
          <w:sz w:val="24"/>
          <w:szCs w:val="24"/>
        </w:rPr>
      </w:pPr>
    </w:p>
    <w:p w14:paraId="1FC50F69" w14:textId="77777777" w:rsidR="00DA3A6A" w:rsidRDefault="00DA3A6A">
      <w:pPr>
        <w:spacing w:before="5" w:line="180" w:lineRule="exact"/>
        <w:rPr>
          <w:rFonts w:asciiTheme="minorHAnsi" w:hAnsiTheme="minorHAnsi" w:cstheme="minorHAnsi"/>
          <w:color w:val="0D0D0D" w:themeColor="text1" w:themeTint="F2"/>
          <w:sz w:val="24"/>
          <w:szCs w:val="24"/>
        </w:rPr>
      </w:pPr>
    </w:p>
    <w:p w14:paraId="4D8AAABE" w14:textId="77777777" w:rsidR="00DA3A6A" w:rsidRDefault="00DA3A6A">
      <w:pPr>
        <w:spacing w:before="5" w:line="180" w:lineRule="exact"/>
        <w:rPr>
          <w:rFonts w:asciiTheme="minorHAnsi" w:hAnsiTheme="minorHAnsi" w:cstheme="minorHAnsi"/>
          <w:color w:val="0D0D0D" w:themeColor="text1" w:themeTint="F2"/>
          <w:sz w:val="24"/>
          <w:szCs w:val="24"/>
        </w:rPr>
      </w:pPr>
    </w:p>
    <w:p w14:paraId="31990126" w14:textId="77777777" w:rsidR="00DA3A6A" w:rsidRDefault="00DA3A6A">
      <w:pPr>
        <w:spacing w:before="5" w:line="180" w:lineRule="exact"/>
        <w:rPr>
          <w:rFonts w:asciiTheme="minorHAnsi" w:hAnsiTheme="minorHAnsi" w:cstheme="minorHAnsi"/>
          <w:color w:val="0D0D0D" w:themeColor="text1" w:themeTint="F2"/>
          <w:sz w:val="24"/>
          <w:szCs w:val="24"/>
        </w:rPr>
      </w:pPr>
    </w:p>
    <w:p w14:paraId="5712573C" w14:textId="77777777" w:rsidR="00DA3A6A" w:rsidRDefault="00DA3A6A">
      <w:pPr>
        <w:spacing w:before="5" w:line="180" w:lineRule="exact"/>
        <w:rPr>
          <w:rFonts w:asciiTheme="minorHAnsi" w:hAnsiTheme="minorHAnsi" w:cstheme="minorHAnsi"/>
          <w:color w:val="0D0D0D" w:themeColor="text1" w:themeTint="F2"/>
          <w:sz w:val="24"/>
          <w:szCs w:val="24"/>
        </w:rPr>
      </w:pPr>
    </w:p>
    <w:p w14:paraId="0099E926" w14:textId="77777777" w:rsidR="00DA3A6A" w:rsidRDefault="00DA3A6A">
      <w:pPr>
        <w:spacing w:before="5" w:line="180" w:lineRule="exact"/>
        <w:rPr>
          <w:rFonts w:asciiTheme="minorHAnsi" w:hAnsiTheme="minorHAnsi" w:cstheme="minorHAnsi"/>
          <w:color w:val="0D0D0D" w:themeColor="text1" w:themeTint="F2"/>
          <w:sz w:val="24"/>
          <w:szCs w:val="24"/>
        </w:rPr>
      </w:pPr>
    </w:p>
    <w:p w14:paraId="1DCC3062" w14:textId="77777777" w:rsidR="00DA3A6A" w:rsidRDefault="00DA3A6A">
      <w:pPr>
        <w:spacing w:before="5" w:line="180" w:lineRule="exact"/>
        <w:rPr>
          <w:rFonts w:asciiTheme="minorHAnsi" w:hAnsiTheme="minorHAnsi" w:cstheme="minorHAnsi"/>
          <w:color w:val="0D0D0D" w:themeColor="text1" w:themeTint="F2"/>
          <w:sz w:val="24"/>
          <w:szCs w:val="24"/>
        </w:rPr>
      </w:pPr>
    </w:p>
    <w:p w14:paraId="7A21803D" w14:textId="77777777" w:rsidR="00DA3A6A" w:rsidRDefault="00DA3A6A">
      <w:pPr>
        <w:spacing w:before="5" w:line="180" w:lineRule="exact"/>
        <w:rPr>
          <w:rFonts w:asciiTheme="minorHAnsi" w:hAnsiTheme="minorHAnsi" w:cstheme="minorHAnsi"/>
          <w:color w:val="0D0D0D" w:themeColor="text1" w:themeTint="F2"/>
          <w:sz w:val="24"/>
          <w:szCs w:val="24"/>
        </w:rPr>
      </w:pPr>
    </w:p>
    <w:p w14:paraId="08D348D1" w14:textId="77777777" w:rsidR="00DA3A6A" w:rsidRDefault="00DA3A6A">
      <w:pPr>
        <w:spacing w:before="5" w:line="180" w:lineRule="exact"/>
        <w:rPr>
          <w:rFonts w:asciiTheme="minorHAnsi" w:hAnsiTheme="minorHAnsi" w:cstheme="minorHAnsi"/>
          <w:color w:val="0D0D0D" w:themeColor="text1" w:themeTint="F2"/>
          <w:sz w:val="24"/>
          <w:szCs w:val="24"/>
        </w:rPr>
      </w:pPr>
    </w:p>
    <w:p w14:paraId="74A1D459" w14:textId="77777777" w:rsidR="009539C0" w:rsidRDefault="009539C0">
      <w:pPr>
        <w:spacing w:before="5" w:line="180" w:lineRule="exact"/>
        <w:rPr>
          <w:rFonts w:asciiTheme="minorHAnsi" w:hAnsiTheme="minorHAnsi" w:cstheme="minorHAnsi"/>
          <w:color w:val="0D0D0D" w:themeColor="text1" w:themeTint="F2"/>
          <w:sz w:val="24"/>
          <w:szCs w:val="24"/>
        </w:rPr>
      </w:pPr>
    </w:p>
    <w:p w14:paraId="120A8DF9" w14:textId="77777777" w:rsidR="009539C0" w:rsidRDefault="009539C0">
      <w:pPr>
        <w:spacing w:before="5" w:line="180" w:lineRule="exact"/>
        <w:rPr>
          <w:rFonts w:asciiTheme="minorHAnsi" w:hAnsiTheme="minorHAnsi" w:cstheme="minorHAnsi"/>
          <w:color w:val="0D0D0D" w:themeColor="text1" w:themeTint="F2"/>
          <w:sz w:val="24"/>
          <w:szCs w:val="24"/>
        </w:rPr>
      </w:pPr>
    </w:p>
    <w:p w14:paraId="15B05701" w14:textId="77777777" w:rsidR="00585B46" w:rsidRDefault="00585B46">
      <w:pPr>
        <w:spacing w:before="5" w:line="180" w:lineRule="exact"/>
        <w:rPr>
          <w:rFonts w:asciiTheme="minorHAnsi" w:hAnsiTheme="minorHAnsi" w:cstheme="minorHAnsi"/>
          <w:color w:val="0D0D0D" w:themeColor="text1" w:themeTint="F2"/>
          <w:sz w:val="24"/>
          <w:szCs w:val="24"/>
        </w:rPr>
      </w:pPr>
    </w:p>
    <w:p w14:paraId="77F6AB30" w14:textId="77777777" w:rsidR="00585B46" w:rsidRDefault="00585B46">
      <w:pPr>
        <w:spacing w:before="5" w:line="180" w:lineRule="exact"/>
        <w:rPr>
          <w:rFonts w:asciiTheme="minorHAnsi" w:hAnsiTheme="minorHAnsi" w:cstheme="minorHAnsi"/>
          <w:color w:val="0D0D0D" w:themeColor="text1" w:themeTint="F2"/>
          <w:sz w:val="24"/>
          <w:szCs w:val="24"/>
        </w:rPr>
      </w:pPr>
    </w:p>
    <w:p w14:paraId="5A6707FD" w14:textId="77777777" w:rsidR="009441D5" w:rsidRDefault="009441D5">
      <w:pPr>
        <w:spacing w:before="5" w:line="180" w:lineRule="exact"/>
        <w:rPr>
          <w:rFonts w:asciiTheme="minorHAnsi" w:hAnsiTheme="minorHAnsi" w:cstheme="minorHAnsi"/>
          <w:color w:val="0D0D0D" w:themeColor="text1" w:themeTint="F2"/>
          <w:sz w:val="24"/>
          <w:szCs w:val="24"/>
        </w:rPr>
      </w:pPr>
    </w:p>
    <w:p w14:paraId="4C594DDE" w14:textId="77777777" w:rsidR="009441D5" w:rsidRDefault="009441D5">
      <w:pPr>
        <w:spacing w:before="5" w:line="180" w:lineRule="exact"/>
        <w:rPr>
          <w:rFonts w:asciiTheme="minorHAnsi" w:hAnsiTheme="minorHAnsi" w:cstheme="minorHAnsi"/>
          <w:color w:val="0D0D0D" w:themeColor="text1" w:themeTint="F2"/>
          <w:sz w:val="24"/>
          <w:szCs w:val="24"/>
        </w:rPr>
      </w:pPr>
    </w:p>
    <w:p w14:paraId="51C0BFEE" w14:textId="77777777" w:rsidR="00585B46" w:rsidRDefault="00585B46">
      <w:pPr>
        <w:spacing w:before="5" w:line="180" w:lineRule="exact"/>
        <w:rPr>
          <w:rFonts w:asciiTheme="minorHAnsi" w:hAnsiTheme="minorHAnsi" w:cstheme="minorHAnsi"/>
          <w:color w:val="0D0D0D" w:themeColor="text1" w:themeTint="F2"/>
          <w:sz w:val="24"/>
          <w:szCs w:val="24"/>
        </w:rPr>
      </w:pPr>
    </w:p>
    <w:p w14:paraId="2D89A812" w14:textId="77777777" w:rsidR="00585B46" w:rsidRDefault="00585B46">
      <w:pPr>
        <w:spacing w:before="5" w:line="180" w:lineRule="exact"/>
        <w:rPr>
          <w:rFonts w:asciiTheme="minorHAnsi" w:hAnsiTheme="minorHAnsi" w:cstheme="minorHAnsi"/>
          <w:color w:val="0D0D0D" w:themeColor="text1" w:themeTint="F2"/>
          <w:sz w:val="24"/>
          <w:szCs w:val="24"/>
        </w:rPr>
      </w:pPr>
    </w:p>
    <w:p w14:paraId="73E075DF" w14:textId="77777777" w:rsidR="00585B46" w:rsidRDefault="00585B46">
      <w:pPr>
        <w:spacing w:before="5" w:line="180" w:lineRule="exact"/>
        <w:rPr>
          <w:rFonts w:asciiTheme="minorHAnsi" w:hAnsiTheme="minorHAnsi" w:cstheme="minorHAnsi"/>
          <w:color w:val="0D0D0D" w:themeColor="text1" w:themeTint="F2"/>
          <w:sz w:val="24"/>
          <w:szCs w:val="24"/>
        </w:rPr>
      </w:pPr>
    </w:p>
    <w:p w14:paraId="21D77733" w14:textId="77777777" w:rsidR="00915A67" w:rsidRDefault="00915A67">
      <w:pPr>
        <w:spacing w:before="5" w:line="180" w:lineRule="exact"/>
        <w:rPr>
          <w:rFonts w:asciiTheme="minorHAnsi" w:hAnsiTheme="minorHAnsi" w:cstheme="minorHAnsi"/>
          <w:color w:val="0D0D0D" w:themeColor="text1" w:themeTint="F2"/>
          <w:sz w:val="24"/>
          <w:szCs w:val="24"/>
        </w:rPr>
      </w:pPr>
    </w:p>
    <w:p w14:paraId="708179A3" w14:textId="77777777" w:rsidR="00293B27" w:rsidRDefault="00293B27">
      <w:pPr>
        <w:spacing w:before="5" w:line="180" w:lineRule="exact"/>
        <w:rPr>
          <w:rFonts w:asciiTheme="minorHAnsi" w:hAnsiTheme="minorHAnsi" w:cstheme="minorHAnsi"/>
          <w:color w:val="0D0D0D" w:themeColor="text1" w:themeTint="F2"/>
          <w:sz w:val="24"/>
          <w:szCs w:val="24"/>
        </w:rPr>
      </w:pPr>
    </w:p>
    <w:p w14:paraId="391CD1D4" w14:textId="77777777" w:rsidR="00293B27" w:rsidRDefault="00293B27">
      <w:pPr>
        <w:spacing w:before="5" w:line="180" w:lineRule="exact"/>
        <w:rPr>
          <w:rFonts w:asciiTheme="minorHAnsi" w:hAnsiTheme="minorHAnsi" w:cstheme="minorHAnsi"/>
          <w:color w:val="0D0D0D" w:themeColor="text1" w:themeTint="F2"/>
          <w:sz w:val="24"/>
          <w:szCs w:val="24"/>
        </w:rPr>
      </w:pPr>
    </w:p>
    <w:p w14:paraId="7D7BA52D" w14:textId="77777777" w:rsidR="00AD3A54" w:rsidRDefault="00AD3A54">
      <w:pPr>
        <w:spacing w:before="5" w:line="180" w:lineRule="exact"/>
        <w:rPr>
          <w:rFonts w:asciiTheme="minorHAnsi" w:hAnsiTheme="minorHAnsi" w:cstheme="minorHAnsi"/>
          <w:color w:val="0D0D0D" w:themeColor="text1" w:themeTint="F2"/>
          <w:sz w:val="24"/>
          <w:szCs w:val="24"/>
        </w:rPr>
      </w:pPr>
    </w:p>
    <w:p w14:paraId="4687A714" w14:textId="77777777" w:rsidR="00AD3A54" w:rsidRDefault="00AD3A54">
      <w:pPr>
        <w:spacing w:before="5" w:line="180" w:lineRule="exact"/>
        <w:rPr>
          <w:rFonts w:asciiTheme="minorHAnsi" w:hAnsiTheme="minorHAnsi" w:cstheme="minorHAnsi"/>
          <w:color w:val="0D0D0D" w:themeColor="text1" w:themeTint="F2"/>
          <w:sz w:val="24"/>
          <w:szCs w:val="24"/>
        </w:rPr>
      </w:pPr>
    </w:p>
    <w:p w14:paraId="67F00756" w14:textId="77777777" w:rsidR="00AD3A54" w:rsidRDefault="00AD3A54">
      <w:pPr>
        <w:spacing w:before="5" w:line="180" w:lineRule="exact"/>
        <w:rPr>
          <w:rFonts w:asciiTheme="minorHAnsi" w:hAnsiTheme="minorHAnsi" w:cstheme="minorHAnsi"/>
          <w:color w:val="0D0D0D" w:themeColor="text1" w:themeTint="F2"/>
          <w:sz w:val="24"/>
          <w:szCs w:val="24"/>
        </w:rPr>
      </w:pPr>
    </w:p>
    <w:p w14:paraId="253A53F3" w14:textId="77777777" w:rsidR="00293B27" w:rsidRDefault="00293B27">
      <w:pPr>
        <w:spacing w:before="5" w:line="180" w:lineRule="exact"/>
        <w:rPr>
          <w:rFonts w:asciiTheme="minorHAnsi" w:hAnsiTheme="minorHAnsi" w:cstheme="minorHAnsi"/>
          <w:color w:val="0D0D0D" w:themeColor="text1" w:themeTint="F2"/>
          <w:sz w:val="24"/>
          <w:szCs w:val="24"/>
        </w:rPr>
      </w:pPr>
    </w:p>
    <w:p w14:paraId="016F231A" w14:textId="77777777" w:rsidR="00293B27" w:rsidRDefault="00293B27">
      <w:pPr>
        <w:spacing w:before="5" w:line="180" w:lineRule="exact"/>
        <w:rPr>
          <w:rFonts w:asciiTheme="minorHAnsi" w:hAnsiTheme="minorHAnsi" w:cstheme="minorHAnsi"/>
          <w:color w:val="0D0D0D" w:themeColor="text1" w:themeTint="F2"/>
          <w:sz w:val="24"/>
          <w:szCs w:val="24"/>
        </w:rPr>
      </w:pPr>
    </w:p>
    <w:p w14:paraId="32147492" w14:textId="77777777" w:rsidR="00293B27" w:rsidRDefault="00293B27">
      <w:pPr>
        <w:spacing w:before="5" w:line="180" w:lineRule="exact"/>
        <w:rPr>
          <w:rFonts w:asciiTheme="minorHAnsi" w:hAnsiTheme="minorHAnsi" w:cstheme="minorHAnsi"/>
          <w:color w:val="0D0D0D" w:themeColor="text1" w:themeTint="F2"/>
          <w:sz w:val="24"/>
          <w:szCs w:val="24"/>
        </w:rPr>
      </w:pPr>
    </w:p>
    <w:p w14:paraId="6204A6B5" w14:textId="77777777" w:rsidR="00915A67" w:rsidRDefault="00915A67">
      <w:pPr>
        <w:spacing w:before="5" w:line="180" w:lineRule="exact"/>
        <w:rPr>
          <w:rFonts w:asciiTheme="minorHAnsi" w:hAnsiTheme="minorHAnsi" w:cstheme="minorHAnsi"/>
          <w:color w:val="0D0D0D" w:themeColor="text1" w:themeTint="F2"/>
          <w:sz w:val="24"/>
          <w:szCs w:val="24"/>
        </w:rPr>
      </w:pPr>
    </w:p>
    <w:p w14:paraId="489CFE24" w14:textId="158B5D7E" w:rsidR="00F65AFB" w:rsidRDefault="00F65AFB" w:rsidP="00F65AFB">
      <w:pPr>
        <w:pStyle w:val="Heading1"/>
        <w:rPr>
          <w:rFonts w:asciiTheme="minorHAnsi" w:eastAsia="Arial" w:hAnsiTheme="minorHAnsi" w:cstheme="minorHAnsi"/>
          <w:color w:val="E36C0A" w:themeColor="accent6" w:themeShade="BF"/>
        </w:rPr>
      </w:pPr>
      <w:bookmarkStart w:id="0" w:name="_Toc159582072"/>
      <w:r>
        <w:rPr>
          <w:rFonts w:asciiTheme="minorHAnsi" w:eastAsia="Arial" w:hAnsiTheme="minorHAnsi" w:cstheme="minorHAnsi"/>
          <w:color w:val="E36C0A" w:themeColor="accent6" w:themeShade="BF"/>
        </w:rPr>
        <w:t>Objective</w:t>
      </w:r>
      <w:bookmarkEnd w:id="0"/>
      <w:r>
        <w:rPr>
          <w:rFonts w:asciiTheme="minorHAnsi" w:eastAsia="Arial" w:hAnsiTheme="minorHAnsi" w:cstheme="minorHAnsi"/>
          <w:color w:val="E36C0A" w:themeColor="accent6" w:themeShade="BF"/>
        </w:rPr>
        <w:t xml:space="preserve"> </w:t>
      </w:r>
    </w:p>
    <w:p w14:paraId="0706743E" w14:textId="77777777" w:rsidR="00FF39D8" w:rsidRDefault="00FF39D8" w:rsidP="00FF39D8">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Kubernetes exposes services securely (HTTPS) through an ingress controller. </w:t>
      </w:r>
      <w:proofErr w:type="spellStart"/>
      <w:r>
        <w:rPr>
          <w:rFonts w:ascii="Segoe UI" w:hAnsi="Segoe UI" w:cs="Segoe UI"/>
          <w:color w:val="1F2328"/>
        </w:rPr>
        <w:t>Kubernets</w:t>
      </w:r>
      <w:proofErr w:type="spellEnd"/>
      <w:r>
        <w:rPr>
          <w:rFonts w:ascii="Segoe UI" w:hAnsi="Segoe UI" w:cs="Segoe UI"/>
          <w:color w:val="1F2328"/>
        </w:rPr>
        <w:t xml:space="preserve"> supports the ingress resources. But users should provide and install a plugin to handle ingress traffic. There are lots of plugins available like Nginx Ingress Controller or also Azure Application Gateway Ingress Controller (AGIC).</w:t>
      </w:r>
    </w:p>
    <w:p w14:paraId="1DA63449" w14:textId="77777777" w:rsidR="00FF39D8" w:rsidRDefault="00FF39D8" w:rsidP="00FF39D8">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In this demonstration, we will enable AGIC extension in AKS and use it to expose a sample application to the internet or internal network.</w:t>
      </w:r>
    </w:p>
    <w:p w14:paraId="0C308C1F" w14:textId="77777777" w:rsidR="00FF39D8" w:rsidRDefault="00FF39D8" w:rsidP="00FF39D8">
      <w:pPr>
        <w:pStyle w:val="Heading2"/>
        <w:shd w:val="clear" w:color="auto" w:fill="FFFFFF"/>
        <w:spacing w:before="360" w:after="240"/>
        <w:rPr>
          <w:rFonts w:ascii="Segoe UI" w:hAnsi="Segoe UI" w:cs="Segoe UI"/>
          <w:color w:val="1F2328"/>
        </w:rPr>
      </w:pPr>
      <w:bookmarkStart w:id="1" w:name="_Toc159582073"/>
      <w:r>
        <w:rPr>
          <w:rFonts w:ascii="Segoe UI" w:hAnsi="Segoe UI" w:cs="Segoe UI"/>
          <w:color w:val="1F2328"/>
        </w:rPr>
        <w:t xml:space="preserve">How AGIC </w:t>
      </w:r>
      <w:proofErr w:type="gramStart"/>
      <w:r>
        <w:rPr>
          <w:rFonts w:ascii="Segoe UI" w:hAnsi="Segoe UI" w:cs="Segoe UI"/>
          <w:color w:val="1F2328"/>
        </w:rPr>
        <w:t>works ?</w:t>
      </w:r>
      <w:bookmarkEnd w:id="1"/>
      <w:proofErr w:type="gramEnd"/>
    </w:p>
    <w:p w14:paraId="3D7C2C32" w14:textId="77777777" w:rsidR="00FF39D8" w:rsidRDefault="00FF39D8" w:rsidP="00FF39D8">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Application Gateway will act as the </w:t>
      </w:r>
      <w:r>
        <w:rPr>
          <w:rStyle w:val="HTMLCode"/>
          <w:rFonts w:ascii="Consolas" w:hAnsi="Consolas"/>
          <w:color w:val="1F2328"/>
        </w:rPr>
        <w:t>frontend</w:t>
      </w:r>
      <w:r>
        <w:rPr>
          <w:rFonts w:ascii="Segoe UI" w:hAnsi="Segoe UI" w:cs="Segoe UI"/>
          <w:color w:val="1F2328"/>
        </w:rPr>
        <w:t> that will receive customer traffic. Then it will route the traffic to the pods directly.</w:t>
      </w:r>
    </w:p>
    <w:p w14:paraId="5FB85713" w14:textId="77777777" w:rsidR="00FF39D8" w:rsidRDefault="00FF39D8" w:rsidP="00FF39D8">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How that is </w:t>
      </w:r>
      <w:proofErr w:type="gramStart"/>
      <w:r>
        <w:rPr>
          <w:rFonts w:ascii="Segoe UI" w:hAnsi="Segoe UI" w:cs="Segoe UI"/>
          <w:color w:val="1F2328"/>
        </w:rPr>
        <w:t>possible ?</w:t>
      </w:r>
      <w:proofErr w:type="gramEnd"/>
    </w:p>
    <w:p w14:paraId="3DF156BC" w14:textId="77777777" w:rsidR="00FF39D8" w:rsidRDefault="00FF39D8" w:rsidP="00FF39D8">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This achievable because the Application Gateway and the AKS cluster should be in the </w:t>
      </w:r>
      <w:r w:rsidRPr="00FF39D8">
        <w:rPr>
          <w:rFonts w:ascii="Segoe UI" w:hAnsi="Segoe UI" w:cs="Segoe UI"/>
          <w:b/>
          <w:bCs/>
          <w:color w:val="1F2328"/>
        </w:rPr>
        <w:t>same network</w:t>
      </w:r>
      <w:r>
        <w:rPr>
          <w:rFonts w:ascii="Segoe UI" w:hAnsi="Segoe UI" w:cs="Segoe UI"/>
          <w:color w:val="1F2328"/>
        </w:rPr>
        <w:t xml:space="preserve">. Either in </w:t>
      </w:r>
      <w:r w:rsidRPr="00FF39D8">
        <w:rPr>
          <w:rFonts w:ascii="Segoe UI" w:hAnsi="Segoe UI" w:cs="Segoe UI"/>
          <w:b/>
          <w:bCs/>
          <w:color w:val="1F2328"/>
        </w:rPr>
        <w:t>2 separate subnets</w:t>
      </w:r>
      <w:r>
        <w:rPr>
          <w:rFonts w:ascii="Segoe UI" w:hAnsi="Segoe UI" w:cs="Segoe UI"/>
          <w:color w:val="1F2328"/>
        </w:rPr>
        <w:t xml:space="preserve"> within the same VNET or in </w:t>
      </w:r>
      <w:r w:rsidRPr="00FF39D8">
        <w:rPr>
          <w:rFonts w:ascii="Segoe UI" w:hAnsi="Segoe UI" w:cs="Segoe UI"/>
          <w:b/>
          <w:bCs/>
          <w:color w:val="1F2328"/>
        </w:rPr>
        <w:t>2 different peered VNETs</w:t>
      </w:r>
      <w:r>
        <w:rPr>
          <w:rFonts w:ascii="Segoe UI" w:hAnsi="Segoe UI" w:cs="Segoe UI"/>
          <w:color w:val="1F2328"/>
        </w:rPr>
        <w:t xml:space="preserve">. </w:t>
      </w:r>
      <w:proofErr w:type="gramStart"/>
      <w:r>
        <w:rPr>
          <w:rFonts w:ascii="Segoe UI" w:hAnsi="Segoe UI" w:cs="Segoe UI"/>
          <w:color w:val="1F2328"/>
        </w:rPr>
        <w:t>So</w:t>
      </w:r>
      <w:proofErr w:type="gramEnd"/>
      <w:r>
        <w:rPr>
          <w:rFonts w:ascii="Segoe UI" w:hAnsi="Segoe UI" w:cs="Segoe UI"/>
          <w:color w:val="1F2328"/>
        </w:rPr>
        <w:t xml:space="preserve"> the App Gateway can reach the Pods through their private IPs.</w:t>
      </w:r>
    </w:p>
    <w:p w14:paraId="6E99342C" w14:textId="77777777" w:rsidR="00FF39D8" w:rsidRPr="00FF39D8" w:rsidRDefault="00FF39D8" w:rsidP="00FF39D8">
      <w:pPr>
        <w:pStyle w:val="NormalWeb"/>
        <w:shd w:val="clear" w:color="auto" w:fill="FFFFFF"/>
        <w:spacing w:before="0" w:beforeAutospacing="0" w:after="240" w:afterAutospacing="0"/>
        <w:rPr>
          <w:rFonts w:ascii="Segoe UI" w:hAnsi="Segoe UI" w:cs="Segoe UI"/>
          <w:b/>
          <w:bCs/>
          <w:color w:val="FF0000"/>
        </w:rPr>
      </w:pPr>
      <w:r w:rsidRPr="00FF39D8">
        <w:rPr>
          <w:rFonts w:ascii="Segoe UI" w:hAnsi="Segoe UI" w:cs="Segoe UI"/>
          <w:b/>
          <w:bCs/>
          <w:color w:val="FF0000"/>
        </w:rPr>
        <w:t xml:space="preserve">But how the App Gateway could know the private IPs of the </w:t>
      </w:r>
      <w:proofErr w:type="gramStart"/>
      <w:r w:rsidRPr="00FF39D8">
        <w:rPr>
          <w:rFonts w:ascii="Segoe UI" w:hAnsi="Segoe UI" w:cs="Segoe UI"/>
          <w:b/>
          <w:bCs/>
          <w:color w:val="FF0000"/>
        </w:rPr>
        <w:t>pods ?</w:t>
      </w:r>
      <w:proofErr w:type="gramEnd"/>
    </w:p>
    <w:p w14:paraId="06737FF0" w14:textId="77777777" w:rsidR="00FF39D8" w:rsidRDefault="00FF39D8" w:rsidP="00FF39D8">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Here comes the AGIC extension. AGIC will be installed into the AKS cluster as a </w:t>
      </w:r>
      <w:r w:rsidRPr="00FF39D8">
        <w:rPr>
          <w:rFonts w:ascii="Segoe UI" w:hAnsi="Segoe UI" w:cs="Segoe UI"/>
          <w:b/>
          <w:bCs/>
          <w:color w:val="1F2328"/>
        </w:rPr>
        <w:t>pod</w:t>
      </w:r>
      <w:r>
        <w:rPr>
          <w:rFonts w:ascii="Segoe UI" w:hAnsi="Segoe UI" w:cs="Segoe UI"/>
          <w:color w:val="1F2328"/>
        </w:rPr>
        <w:t xml:space="preserve"> within </w:t>
      </w:r>
      <w:proofErr w:type="spellStart"/>
      <w:r w:rsidRPr="00FF39D8">
        <w:rPr>
          <w:rFonts w:ascii="Segoe UI" w:hAnsi="Segoe UI" w:cs="Segoe UI"/>
          <w:b/>
          <w:bCs/>
          <w:color w:val="1F2328"/>
        </w:rPr>
        <w:t>kube</w:t>
      </w:r>
      <w:proofErr w:type="spellEnd"/>
      <w:r w:rsidRPr="00FF39D8">
        <w:rPr>
          <w:rFonts w:ascii="Segoe UI" w:hAnsi="Segoe UI" w:cs="Segoe UI"/>
          <w:b/>
          <w:bCs/>
          <w:color w:val="1F2328"/>
        </w:rPr>
        <w:t>-system namespace</w:t>
      </w:r>
      <w:r>
        <w:rPr>
          <w:rFonts w:ascii="Segoe UI" w:hAnsi="Segoe UI" w:cs="Segoe UI"/>
          <w:color w:val="1F2328"/>
        </w:rPr>
        <w:t>. Its role is to listen for ingress resources creation, get pod IPs then use it to control the configuration of the App Gateway. This means it will connect to the App Gateway and authenticate and authorize using a User Assigned Managed Identity created within the node resource group. AGIC will create the listeners and backend configuration for App Gateway. The following picture shows the workflow.</w:t>
      </w:r>
    </w:p>
    <w:p w14:paraId="17FFC8B9" w14:textId="3914F148" w:rsidR="00FF39D8" w:rsidRDefault="00FF39D8" w:rsidP="00FF39D8">
      <w:pPr>
        <w:pStyle w:val="NormalWeb"/>
        <w:shd w:val="clear" w:color="auto" w:fill="FFFFFF"/>
        <w:spacing w:before="0" w:beforeAutospacing="0" w:after="240" w:afterAutospacing="0"/>
        <w:rPr>
          <w:rFonts w:ascii="Segoe UI" w:hAnsi="Segoe UI" w:cs="Segoe UI"/>
          <w:color w:val="1F2328"/>
        </w:rPr>
      </w:pPr>
      <w:r>
        <w:rPr>
          <w:rFonts w:ascii="Segoe UI" w:hAnsi="Segoe UI" w:cs="Segoe UI"/>
          <w:noProof/>
          <w:color w:val="0000FF"/>
        </w:rPr>
        <mc:AlternateContent>
          <mc:Choice Requires="wps">
            <w:drawing>
              <wp:inline distT="0" distB="0" distL="0" distR="0" wp14:anchorId="12A60B26" wp14:editId="2A026622">
                <wp:extent cx="307975" cy="307975"/>
                <wp:effectExtent l="0" t="0" r="0" b="0"/>
                <wp:docPr id="1794051662" name="Rectangle 3">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B6CDB4" id="Rectangle 3" o:spid="_x0000_s1026" href="https://github.com/bipeensinha/docker-kubernetes-course/blob/main/35_app_gateway_ingress/images%5C35_app_gateway_ingress__architecture-white.png" target="&quot;_blank&quot;"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" o:button="t" filled="f" stroked="f">
                <v:fill o:detectmouseclick="t"/>
                <o:lock v:ext="edit" aspectratio="t"/>
                <w10:anchorlock/>
              </v:rect>
            </w:pict>
          </mc:Fallback>
        </mc:AlternateContent>
      </w:r>
    </w:p>
    <w:p w14:paraId="4AC40CF7" w14:textId="77777777" w:rsidR="00FF39D8" w:rsidRDefault="00FF39D8" w:rsidP="00FF39D8">
      <w:pPr>
        <w:pStyle w:val="Heading2"/>
        <w:shd w:val="clear" w:color="auto" w:fill="FFFFFF"/>
        <w:spacing w:before="360" w:after="240"/>
        <w:rPr>
          <w:rFonts w:ascii="Segoe UI" w:hAnsi="Segoe UI" w:cs="Segoe UI"/>
          <w:color w:val="1F2328"/>
        </w:rPr>
      </w:pPr>
      <w:bookmarkStart w:id="2" w:name="_Toc159582074"/>
      <w:r>
        <w:rPr>
          <w:rFonts w:ascii="Segoe UI" w:hAnsi="Segoe UI" w:cs="Segoe UI"/>
          <w:color w:val="1F2328"/>
        </w:rPr>
        <w:lastRenderedPageBreak/>
        <w:t xml:space="preserve">What are the pros and cons of using AGIC when compared with Nginx Ingress </w:t>
      </w:r>
      <w:proofErr w:type="spellStart"/>
      <w:proofErr w:type="gramStart"/>
      <w:r>
        <w:rPr>
          <w:rFonts w:ascii="Segoe UI" w:hAnsi="Segoe UI" w:cs="Segoe UI"/>
          <w:color w:val="1F2328"/>
        </w:rPr>
        <w:t>Controler</w:t>
      </w:r>
      <w:proofErr w:type="spellEnd"/>
      <w:r>
        <w:rPr>
          <w:rFonts w:ascii="Segoe UI" w:hAnsi="Segoe UI" w:cs="Segoe UI"/>
          <w:color w:val="1F2328"/>
        </w:rPr>
        <w:t xml:space="preserve"> ?</w:t>
      </w:r>
      <w:bookmarkEnd w:id="2"/>
      <w:proofErr w:type="gramEnd"/>
    </w:p>
    <w:p w14:paraId="5E323C91" w14:textId="77777777" w:rsidR="00FF39D8" w:rsidRDefault="00FF39D8" w:rsidP="00FF39D8">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There are a lot of features available for App Gateway and for Nginx IC. Here I will put only the most relevant ones. (this is not a refence for comparing the 2 tools).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625"/>
        <w:gridCol w:w="3729"/>
        <w:gridCol w:w="3396"/>
      </w:tblGrid>
      <w:tr w:rsidR="00FF39D8" w14:paraId="70E0B3A6" w14:textId="77777777" w:rsidTr="00FF39D8">
        <w:trPr>
          <w:tblHeader/>
        </w:trPr>
        <w:tc>
          <w:tcPr>
            <w:tcW w:w="0" w:type="auto"/>
            <w:shd w:val="clear" w:color="auto" w:fill="FFFFFF"/>
            <w:tcMar>
              <w:top w:w="90" w:type="dxa"/>
              <w:left w:w="195" w:type="dxa"/>
              <w:bottom w:w="90" w:type="dxa"/>
              <w:right w:w="195" w:type="dxa"/>
            </w:tcMar>
            <w:vAlign w:val="center"/>
            <w:hideMark/>
          </w:tcPr>
          <w:p w14:paraId="484A628A" w14:textId="77777777" w:rsidR="00FF39D8" w:rsidRDefault="00FF39D8">
            <w:pPr>
              <w:rPr>
                <w:rFonts w:ascii="Segoe UI" w:hAnsi="Segoe UI" w:cs="Segoe UI"/>
                <w:color w:val="1F2328"/>
              </w:rPr>
            </w:pPr>
          </w:p>
        </w:tc>
        <w:tc>
          <w:tcPr>
            <w:tcW w:w="0" w:type="auto"/>
            <w:shd w:val="clear" w:color="auto" w:fill="FFFFFF"/>
            <w:tcMar>
              <w:top w:w="90" w:type="dxa"/>
              <w:left w:w="195" w:type="dxa"/>
              <w:bottom w:w="90" w:type="dxa"/>
              <w:right w:w="195" w:type="dxa"/>
            </w:tcMar>
            <w:vAlign w:val="center"/>
            <w:hideMark/>
          </w:tcPr>
          <w:p w14:paraId="68B31622" w14:textId="77777777" w:rsidR="00FF39D8" w:rsidRDefault="00FF39D8">
            <w:pPr>
              <w:spacing w:after="240"/>
              <w:jc w:val="center"/>
              <w:rPr>
                <w:rFonts w:ascii="Segoe UI" w:hAnsi="Segoe UI" w:cs="Segoe UI"/>
                <w:b/>
                <w:bCs/>
                <w:color w:val="1F2328"/>
                <w:sz w:val="24"/>
                <w:szCs w:val="24"/>
              </w:rPr>
            </w:pPr>
            <w:r>
              <w:rPr>
                <w:rFonts w:ascii="Segoe UI" w:hAnsi="Segoe UI" w:cs="Segoe UI"/>
                <w:b/>
                <w:bCs/>
                <w:color w:val="1F2328"/>
              </w:rPr>
              <w:t>Application Gateway</w:t>
            </w:r>
          </w:p>
        </w:tc>
        <w:tc>
          <w:tcPr>
            <w:tcW w:w="0" w:type="auto"/>
            <w:shd w:val="clear" w:color="auto" w:fill="FFFFFF"/>
            <w:tcMar>
              <w:top w:w="90" w:type="dxa"/>
              <w:left w:w="195" w:type="dxa"/>
              <w:bottom w:w="90" w:type="dxa"/>
              <w:right w:w="195" w:type="dxa"/>
            </w:tcMar>
            <w:vAlign w:val="center"/>
            <w:hideMark/>
          </w:tcPr>
          <w:p w14:paraId="3964F390" w14:textId="77777777" w:rsidR="00FF39D8" w:rsidRDefault="00FF39D8">
            <w:pPr>
              <w:spacing w:after="240"/>
              <w:jc w:val="center"/>
              <w:rPr>
                <w:rFonts w:ascii="Segoe UI" w:hAnsi="Segoe UI" w:cs="Segoe UI"/>
                <w:b/>
                <w:bCs/>
                <w:color w:val="1F2328"/>
              </w:rPr>
            </w:pPr>
            <w:r>
              <w:rPr>
                <w:rFonts w:ascii="Segoe UI" w:hAnsi="Segoe UI" w:cs="Segoe UI"/>
                <w:b/>
                <w:bCs/>
                <w:color w:val="1F2328"/>
              </w:rPr>
              <w:t>Nginx Ingress Controller</w:t>
            </w:r>
          </w:p>
        </w:tc>
      </w:tr>
      <w:tr w:rsidR="00FF39D8" w14:paraId="6909C4CF" w14:textId="77777777" w:rsidTr="00FF39D8">
        <w:tc>
          <w:tcPr>
            <w:tcW w:w="0" w:type="auto"/>
            <w:shd w:val="clear" w:color="auto" w:fill="FFFFFF"/>
            <w:tcMar>
              <w:top w:w="90" w:type="dxa"/>
              <w:left w:w="195" w:type="dxa"/>
              <w:bottom w:w="90" w:type="dxa"/>
              <w:right w:w="195" w:type="dxa"/>
            </w:tcMar>
            <w:vAlign w:val="center"/>
            <w:hideMark/>
          </w:tcPr>
          <w:p w14:paraId="7758ED6C" w14:textId="77777777" w:rsidR="00FF39D8" w:rsidRDefault="00FF39D8">
            <w:pPr>
              <w:spacing w:after="240"/>
              <w:rPr>
                <w:rFonts w:ascii="Segoe UI" w:hAnsi="Segoe UI" w:cs="Segoe UI"/>
                <w:color w:val="1F2328"/>
              </w:rPr>
            </w:pPr>
            <w:r>
              <w:rPr>
                <w:rFonts w:ascii="Segoe UI" w:hAnsi="Segoe UI" w:cs="Segoe UI"/>
                <w:color w:val="1F2328"/>
              </w:rPr>
              <w:t>Support HTTPS/TLS</w:t>
            </w:r>
          </w:p>
        </w:tc>
        <w:tc>
          <w:tcPr>
            <w:tcW w:w="0" w:type="auto"/>
            <w:shd w:val="clear" w:color="auto" w:fill="FFFFFF"/>
            <w:tcMar>
              <w:top w:w="90" w:type="dxa"/>
              <w:left w:w="195" w:type="dxa"/>
              <w:bottom w:w="90" w:type="dxa"/>
              <w:right w:w="195" w:type="dxa"/>
            </w:tcMar>
            <w:vAlign w:val="center"/>
            <w:hideMark/>
          </w:tcPr>
          <w:p w14:paraId="29994DD5" w14:textId="77777777" w:rsidR="00FF39D8" w:rsidRDefault="00FF39D8">
            <w:pPr>
              <w:spacing w:after="240"/>
              <w:rPr>
                <w:rFonts w:ascii="Segoe UI" w:hAnsi="Segoe UI" w:cs="Segoe UI"/>
                <w:color w:val="1F2328"/>
              </w:rPr>
            </w:pPr>
            <w:r>
              <w:rPr>
                <w:rFonts w:ascii="Segoe UI" w:hAnsi="Segoe UI" w:cs="Segoe UI"/>
                <w:color w:val="1F2328"/>
              </w:rPr>
              <w:t>Yes</w:t>
            </w:r>
          </w:p>
        </w:tc>
        <w:tc>
          <w:tcPr>
            <w:tcW w:w="0" w:type="auto"/>
            <w:shd w:val="clear" w:color="auto" w:fill="FFFFFF"/>
            <w:tcMar>
              <w:top w:w="90" w:type="dxa"/>
              <w:left w:w="195" w:type="dxa"/>
              <w:bottom w:w="90" w:type="dxa"/>
              <w:right w:w="195" w:type="dxa"/>
            </w:tcMar>
            <w:vAlign w:val="center"/>
            <w:hideMark/>
          </w:tcPr>
          <w:p w14:paraId="794BB91F" w14:textId="77777777" w:rsidR="00FF39D8" w:rsidRDefault="00FF39D8">
            <w:pPr>
              <w:spacing w:after="240"/>
              <w:rPr>
                <w:rFonts w:ascii="Segoe UI" w:hAnsi="Segoe UI" w:cs="Segoe UI"/>
                <w:color w:val="1F2328"/>
              </w:rPr>
            </w:pPr>
            <w:r>
              <w:rPr>
                <w:rFonts w:ascii="Segoe UI" w:hAnsi="Segoe UI" w:cs="Segoe UI"/>
                <w:color w:val="1F2328"/>
              </w:rPr>
              <w:t>Yes</w:t>
            </w:r>
          </w:p>
        </w:tc>
      </w:tr>
      <w:tr w:rsidR="00FF39D8" w14:paraId="15AB099E" w14:textId="77777777" w:rsidTr="00FF39D8">
        <w:tc>
          <w:tcPr>
            <w:tcW w:w="0" w:type="auto"/>
            <w:shd w:val="clear" w:color="auto" w:fill="FFFFFF"/>
            <w:tcMar>
              <w:top w:w="90" w:type="dxa"/>
              <w:left w:w="195" w:type="dxa"/>
              <w:bottom w:w="90" w:type="dxa"/>
              <w:right w:w="195" w:type="dxa"/>
            </w:tcMar>
            <w:vAlign w:val="center"/>
            <w:hideMark/>
          </w:tcPr>
          <w:p w14:paraId="36D01E6E" w14:textId="77777777" w:rsidR="00FF39D8" w:rsidRDefault="00FF39D8">
            <w:pPr>
              <w:spacing w:after="240"/>
              <w:rPr>
                <w:rFonts w:ascii="Segoe UI" w:hAnsi="Segoe UI" w:cs="Segoe UI"/>
                <w:color w:val="1F2328"/>
              </w:rPr>
            </w:pPr>
            <w:r>
              <w:rPr>
                <w:rFonts w:ascii="Segoe UI" w:hAnsi="Segoe UI" w:cs="Segoe UI"/>
                <w:color w:val="1F2328"/>
              </w:rPr>
              <w:t>TLS decryption</w:t>
            </w:r>
          </w:p>
        </w:tc>
        <w:tc>
          <w:tcPr>
            <w:tcW w:w="0" w:type="auto"/>
            <w:shd w:val="clear" w:color="auto" w:fill="FFFFFF"/>
            <w:tcMar>
              <w:top w:w="90" w:type="dxa"/>
              <w:left w:w="195" w:type="dxa"/>
              <w:bottom w:w="90" w:type="dxa"/>
              <w:right w:w="195" w:type="dxa"/>
            </w:tcMar>
            <w:vAlign w:val="center"/>
            <w:hideMark/>
          </w:tcPr>
          <w:p w14:paraId="692C24A5" w14:textId="77777777" w:rsidR="00FF39D8" w:rsidRDefault="00FF39D8">
            <w:pPr>
              <w:spacing w:after="240"/>
              <w:rPr>
                <w:rFonts w:ascii="Segoe UI" w:hAnsi="Segoe UI" w:cs="Segoe UI"/>
                <w:color w:val="1F2328"/>
              </w:rPr>
            </w:pPr>
            <w:r>
              <w:rPr>
                <w:rFonts w:ascii="Segoe UI" w:hAnsi="Segoe UI" w:cs="Segoe UI"/>
                <w:color w:val="1F2328"/>
              </w:rPr>
              <w:t>outside the cluster</w:t>
            </w:r>
          </w:p>
        </w:tc>
        <w:tc>
          <w:tcPr>
            <w:tcW w:w="0" w:type="auto"/>
            <w:shd w:val="clear" w:color="auto" w:fill="FFFFFF"/>
            <w:tcMar>
              <w:top w:w="90" w:type="dxa"/>
              <w:left w:w="195" w:type="dxa"/>
              <w:bottom w:w="90" w:type="dxa"/>
              <w:right w:w="195" w:type="dxa"/>
            </w:tcMar>
            <w:vAlign w:val="center"/>
            <w:hideMark/>
          </w:tcPr>
          <w:p w14:paraId="5D86C11B" w14:textId="77777777" w:rsidR="00FF39D8" w:rsidRDefault="00FF39D8">
            <w:pPr>
              <w:spacing w:after="240"/>
              <w:rPr>
                <w:rFonts w:ascii="Segoe UI" w:hAnsi="Segoe UI" w:cs="Segoe UI"/>
                <w:color w:val="1F2328"/>
              </w:rPr>
            </w:pPr>
            <w:r>
              <w:rPr>
                <w:rFonts w:ascii="Segoe UI" w:hAnsi="Segoe UI" w:cs="Segoe UI"/>
                <w:color w:val="1F2328"/>
              </w:rPr>
              <w:t>inside the cluster</w:t>
            </w:r>
          </w:p>
        </w:tc>
      </w:tr>
      <w:tr w:rsidR="00FF39D8" w14:paraId="3F307F8A" w14:textId="77777777" w:rsidTr="00FF39D8">
        <w:tc>
          <w:tcPr>
            <w:tcW w:w="0" w:type="auto"/>
            <w:shd w:val="clear" w:color="auto" w:fill="FFFFFF"/>
            <w:tcMar>
              <w:top w:w="90" w:type="dxa"/>
              <w:left w:w="195" w:type="dxa"/>
              <w:bottom w:w="90" w:type="dxa"/>
              <w:right w:w="195" w:type="dxa"/>
            </w:tcMar>
            <w:vAlign w:val="center"/>
            <w:hideMark/>
          </w:tcPr>
          <w:p w14:paraId="5D9CBFF3" w14:textId="77777777" w:rsidR="00FF39D8" w:rsidRDefault="00FF39D8">
            <w:pPr>
              <w:spacing w:after="240"/>
              <w:rPr>
                <w:rFonts w:ascii="Segoe UI" w:hAnsi="Segoe UI" w:cs="Segoe UI"/>
                <w:color w:val="1F2328"/>
              </w:rPr>
            </w:pPr>
            <w:r>
              <w:rPr>
                <w:rFonts w:ascii="Segoe UI" w:hAnsi="Segoe UI" w:cs="Segoe UI"/>
                <w:color w:val="1F2328"/>
              </w:rPr>
              <w:t>Scale out</w:t>
            </w:r>
          </w:p>
        </w:tc>
        <w:tc>
          <w:tcPr>
            <w:tcW w:w="0" w:type="auto"/>
            <w:shd w:val="clear" w:color="auto" w:fill="FFFFFF"/>
            <w:tcMar>
              <w:top w:w="90" w:type="dxa"/>
              <w:left w:w="195" w:type="dxa"/>
              <w:bottom w:w="90" w:type="dxa"/>
              <w:right w:w="195" w:type="dxa"/>
            </w:tcMar>
            <w:vAlign w:val="center"/>
            <w:hideMark/>
          </w:tcPr>
          <w:p w14:paraId="617CA70A" w14:textId="77777777" w:rsidR="00FF39D8" w:rsidRDefault="00FF39D8">
            <w:pPr>
              <w:spacing w:after="240"/>
              <w:rPr>
                <w:rFonts w:ascii="Segoe UI" w:hAnsi="Segoe UI" w:cs="Segoe UI"/>
                <w:color w:val="1F2328"/>
              </w:rPr>
            </w:pPr>
            <w:r>
              <w:rPr>
                <w:rFonts w:ascii="Segoe UI" w:hAnsi="Segoe UI" w:cs="Segoe UI"/>
                <w:color w:val="1F2328"/>
              </w:rPr>
              <w:t>Outside the cluster</w:t>
            </w:r>
          </w:p>
        </w:tc>
        <w:tc>
          <w:tcPr>
            <w:tcW w:w="0" w:type="auto"/>
            <w:shd w:val="clear" w:color="auto" w:fill="FFFFFF"/>
            <w:tcMar>
              <w:top w:w="90" w:type="dxa"/>
              <w:left w:w="195" w:type="dxa"/>
              <w:bottom w:w="90" w:type="dxa"/>
              <w:right w:w="195" w:type="dxa"/>
            </w:tcMar>
            <w:vAlign w:val="center"/>
            <w:hideMark/>
          </w:tcPr>
          <w:p w14:paraId="06211BB4" w14:textId="77777777" w:rsidR="00FF39D8" w:rsidRDefault="00FF39D8">
            <w:pPr>
              <w:spacing w:after="240"/>
              <w:rPr>
                <w:rFonts w:ascii="Segoe UI" w:hAnsi="Segoe UI" w:cs="Segoe UI"/>
                <w:color w:val="1F2328"/>
              </w:rPr>
            </w:pPr>
            <w:r>
              <w:rPr>
                <w:rFonts w:ascii="Segoe UI" w:hAnsi="Segoe UI" w:cs="Segoe UI"/>
                <w:color w:val="1F2328"/>
              </w:rPr>
              <w:t>Inside the cluster (HPA)</w:t>
            </w:r>
          </w:p>
        </w:tc>
      </w:tr>
      <w:tr w:rsidR="00FF39D8" w14:paraId="3848FA06" w14:textId="77777777" w:rsidTr="00FF39D8">
        <w:tc>
          <w:tcPr>
            <w:tcW w:w="0" w:type="auto"/>
            <w:shd w:val="clear" w:color="auto" w:fill="FFFFFF"/>
            <w:tcMar>
              <w:top w:w="90" w:type="dxa"/>
              <w:left w:w="195" w:type="dxa"/>
              <w:bottom w:w="90" w:type="dxa"/>
              <w:right w:w="195" w:type="dxa"/>
            </w:tcMar>
            <w:vAlign w:val="center"/>
            <w:hideMark/>
          </w:tcPr>
          <w:p w14:paraId="42999EFC" w14:textId="77777777" w:rsidR="00FF39D8" w:rsidRDefault="00FF39D8">
            <w:pPr>
              <w:spacing w:after="240"/>
              <w:rPr>
                <w:rFonts w:ascii="Segoe UI" w:hAnsi="Segoe UI" w:cs="Segoe UI"/>
                <w:color w:val="1F2328"/>
              </w:rPr>
            </w:pPr>
            <w:r>
              <w:rPr>
                <w:rFonts w:ascii="Segoe UI" w:hAnsi="Segoe UI" w:cs="Segoe UI"/>
                <w:color w:val="1F2328"/>
              </w:rPr>
              <w:t>Consume cluster resources</w:t>
            </w:r>
          </w:p>
        </w:tc>
        <w:tc>
          <w:tcPr>
            <w:tcW w:w="0" w:type="auto"/>
            <w:shd w:val="clear" w:color="auto" w:fill="FFFFFF"/>
            <w:tcMar>
              <w:top w:w="90" w:type="dxa"/>
              <w:left w:w="195" w:type="dxa"/>
              <w:bottom w:w="90" w:type="dxa"/>
              <w:right w:w="195" w:type="dxa"/>
            </w:tcMar>
            <w:vAlign w:val="center"/>
            <w:hideMark/>
          </w:tcPr>
          <w:p w14:paraId="1A74F8D3" w14:textId="77777777" w:rsidR="00FF39D8" w:rsidRDefault="00FF39D8">
            <w:pPr>
              <w:spacing w:after="240"/>
              <w:rPr>
                <w:rFonts w:ascii="Segoe UI" w:hAnsi="Segoe UI" w:cs="Segoe UI"/>
                <w:color w:val="1F2328"/>
              </w:rPr>
            </w:pPr>
            <w:r>
              <w:rPr>
                <w:rFonts w:ascii="Segoe UI" w:hAnsi="Segoe UI" w:cs="Segoe UI"/>
                <w:color w:val="1F2328"/>
              </w:rPr>
              <w:t>No</w:t>
            </w:r>
          </w:p>
        </w:tc>
        <w:tc>
          <w:tcPr>
            <w:tcW w:w="0" w:type="auto"/>
            <w:shd w:val="clear" w:color="auto" w:fill="FFFFFF"/>
            <w:tcMar>
              <w:top w:w="90" w:type="dxa"/>
              <w:left w:w="195" w:type="dxa"/>
              <w:bottom w:w="90" w:type="dxa"/>
              <w:right w:w="195" w:type="dxa"/>
            </w:tcMar>
            <w:vAlign w:val="center"/>
            <w:hideMark/>
          </w:tcPr>
          <w:p w14:paraId="147A70E0" w14:textId="77777777" w:rsidR="00FF39D8" w:rsidRDefault="00FF39D8">
            <w:pPr>
              <w:spacing w:after="240"/>
              <w:rPr>
                <w:rFonts w:ascii="Segoe UI" w:hAnsi="Segoe UI" w:cs="Segoe UI"/>
                <w:color w:val="1F2328"/>
              </w:rPr>
            </w:pPr>
            <w:r>
              <w:rPr>
                <w:rFonts w:ascii="Segoe UI" w:hAnsi="Segoe UI" w:cs="Segoe UI"/>
                <w:color w:val="1F2328"/>
              </w:rPr>
              <w:t>Yes</w:t>
            </w:r>
          </w:p>
        </w:tc>
      </w:tr>
      <w:tr w:rsidR="00FF39D8" w14:paraId="3001F723" w14:textId="77777777" w:rsidTr="00FF39D8">
        <w:tc>
          <w:tcPr>
            <w:tcW w:w="0" w:type="auto"/>
            <w:shd w:val="clear" w:color="auto" w:fill="FFFFFF"/>
            <w:tcMar>
              <w:top w:w="90" w:type="dxa"/>
              <w:left w:w="195" w:type="dxa"/>
              <w:bottom w:w="90" w:type="dxa"/>
              <w:right w:w="195" w:type="dxa"/>
            </w:tcMar>
            <w:vAlign w:val="center"/>
            <w:hideMark/>
          </w:tcPr>
          <w:p w14:paraId="62AC77F1" w14:textId="77777777" w:rsidR="00FF39D8" w:rsidRDefault="00FF39D8">
            <w:pPr>
              <w:spacing w:after="240"/>
              <w:rPr>
                <w:rFonts w:ascii="Segoe UI" w:hAnsi="Segoe UI" w:cs="Segoe UI"/>
                <w:color w:val="1F2328"/>
              </w:rPr>
            </w:pPr>
            <w:r>
              <w:rPr>
                <w:rFonts w:ascii="Segoe UI" w:hAnsi="Segoe UI" w:cs="Segoe UI"/>
                <w:color w:val="1F2328"/>
              </w:rPr>
              <w:t>Cost</w:t>
            </w:r>
          </w:p>
        </w:tc>
        <w:tc>
          <w:tcPr>
            <w:tcW w:w="0" w:type="auto"/>
            <w:shd w:val="clear" w:color="auto" w:fill="FFFFFF"/>
            <w:tcMar>
              <w:top w:w="90" w:type="dxa"/>
              <w:left w:w="195" w:type="dxa"/>
              <w:bottom w:w="90" w:type="dxa"/>
              <w:right w:w="195" w:type="dxa"/>
            </w:tcMar>
            <w:vAlign w:val="center"/>
            <w:hideMark/>
          </w:tcPr>
          <w:p w14:paraId="0D82487F" w14:textId="77777777" w:rsidR="00FF39D8" w:rsidRDefault="00FF39D8">
            <w:pPr>
              <w:spacing w:after="240"/>
              <w:rPr>
                <w:rFonts w:ascii="Segoe UI" w:hAnsi="Segoe UI" w:cs="Segoe UI"/>
                <w:color w:val="1F2328"/>
              </w:rPr>
            </w:pPr>
            <w:r>
              <w:rPr>
                <w:rFonts w:ascii="Segoe UI" w:hAnsi="Segoe UI" w:cs="Segoe UI"/>
                <w:color w:val="1F2328"/>
              </w:rPr>
              <w:t>Cost of Azure resource (more expensive)</w:t>
            </w:r>
          </w:p>
        </w:tc>
        <w:tc>
          <w:tcPr>
            <w:tcW w:w="0" w:type="auto"/>
            <w:shd w:val="clear" w:color="auto" w:fill="FFFFFF"/>
            <w:tcMar>
              <w:top w:w="90" w:type="dxa"/>
              <w:left w:w="195" w:type="dxa"/>
              <w:bottom w:w="90" w:type="dxa"/>
              <w:right w:w="195" w:type="dxa"/>
            </w:tcMar>
            <w:vAlign w:val="center"/>
            <w:hideMark/>
          </w:tcPr>
          <w:p w14:paraId="5A23F1D9" w14:textId="77777777" w:rsidR="00FF39D8" w:rsidRDefault="00FF39D8">
            <w:pPr>
              <w:spacing w:after="240"/>
              <w:rPr>
                <w:rFonts w:ascii="Segoe UI" w:hAnsi="Segoe UI" w:cs="Segoe UI"/>
                <w:color w:val="1F2328"/>
              </w:rPr>
            </w:pPr>
            <w:r>
              <w:rPr>
                <w:rFonts w:ascii="Segoe UI" w:hAnsi="Segoe UI" w:cs="Segoe UI"/>
                <w:color w:val="1F2328"/>
              </w:rPr>
              <w:t>Cost of pods inside cluster (cheaper)</w:t>
            </w:r>
          </w:p>
        </w:tc>
      </w:tr>
      <w:tr w:rsidR="00FF39D8" w14:paraId="7958A193" w14:textId="77777777" w:rsidTr="00FF39D8">
        <w:tc>
          <w:tcPr>
            <w:tcW w:w="0" w:type="auto"/>
            <w:shd w:val="clear" w:color="auto" w:fill="FFFFFF"/>
            <w:tcMar>
              <w:top w:w="90" w:type="dxa"/>
              <w:left w:w="195" w:type="dxa"/>
              <w:bottom w:w="90" w:type="dxa"/>
              <w:right w:w="195" w:type="dxa"/>
            </w:tcMar>
            <w:vAlign w:val="center"/>
            <w:hideMark/>
          </w:tcPr>
          <w:p w14:paraId="5672C35E" w14:textId="77777777" w:rsidR="00FF39D8" w:rsidRDefault="00FF39D8">
            <w:pPr>
              <w:spacing w:after="240"/>
              <w:rPr>
                <w:rFonts w:ascii="Segoe UI" w:hAnsi="Segoe UI" w:cs="Segoe UI"/>
                <w:color w:val="1F2328"/>
              </w:rPr>
            </w:pPr>
            <w:r>
              <w:rPr>
                <w:rFonts w:ascii="Segoe UI" w:hAnsi="Segoe UI" w:cs="Segoe UI"/>
                <w:color w:val="1F2328"/>
              </w:rPr>
              <w:t>WAF</w:t>
            </w:r>
          </w:p>
        </w:tc>
        <w:tc>
          <w:tcPr>
            <w:tcW w:w="0" w:type="auto"/>
            <w:shd w:val="clear" w:color="auto" w:fill="FFFFFF"/>
            <w:tcMar>
              <w:top w:w="90" w:type="dxa"/>
              <w:left w:w="195" w:type="dxa"/>
              <w:bottom w:w="90" w:type="dxa"/>
              <w:right w:w="195" w:type="dxa"/>
            </w:tcMar>
            <w:vAlign w:val="center"/>
            <w:hideMark/>
          </w:tcPr>
          <w:p w14:paraId="0BBDDC32" w14:textId="77777777" w:rsidR="00FF39D8" w:rsidRDefault="00FF39D8">
            <w:pPr>
              <w:spacing w:after="240"/>
              <w:rPr>
                <w:rFonts w:ascii="Segoe UI" w:hAnsi="Segoe UI" w:cs="Segoe UI"/>
                <w:color w:val="1F2328"/>
              </w:rPr>
            </w:pPr>
            <w:r>
              <w:rPr>
                <w:rFonts w:ascii="Segoe UI" w:hAnsi="Segoe UI" w:cs="Segoe UI"/>
                <w:color w:val="1F2328"/>
              </w:rPr>
              <w:t>Supported with SKU WAF_v2</w:t>
            </w:r>
          </w:p>
        </w:tc>
        <w:tc>
          <w:tcPr>
            <w:tcW w:w="0" w:type="auto"/>
            <w:shd w:val="clear" w:color="auto" w:fill="FFFFFF"/>
            <w:tcMar>
              <w:top w:w="90" w:type="dxa"/>
              <w:left w:w="195" w:type="dxa"/>
              <w:bottom w:w="90" w:type="dxa"/>
              <w:right w:w="195" w:type="dxa"/>
            </w:tcMar>
            <w:vAlign w:val="center"/>
            <w:hideMark/>
          </w:tcPr>
          <w:p w14:paraId="0DB524FC" w14:textId="77777777" w:rsidR="00FF39D8" w:rsidRDefault="00FF39D8">
            <w:pPr>
              <w:spacing w:after="240"/>
              <w:rPr>
                <w:rFonts w:ascii="Segoe UI" w:hAnsi="Segoe UI" w:cs="Segoe UI"/>
                <w:color w:val="1F2328"/>
              </w:rPr>
            </w:pPr>
            <w:r>
              <w:rPr>
                <w:rFonts w:ascii="Segoe UI" w:hAnsi="Segoe UI" w:cs="Segoe UI"/>
                <w:color w:val="1F2328"/>
              </w:rPr>
              <w:t>Very basic, needs Nginx Plus license</w:t>
            </w:r>
          </w:p>
        </w:tc>
      </w:tr>
    </w:tbl>
    <w:p w14:paraId="583B6FEC" w14:textId="77777777" w:rsidR="00FF39D8" w:rsidRDefault="00FF39D8" w:rsidP="00FF39D8">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Note: The App Gateway will not consume resources from the cluster when doing TLS termination or scale out.</w:t>
      </w:r>
    </w:p>
    <w:p w14:paraId="0ACCA09D" w14:textId="77777777" w:rsidR="00FF39D8" w:rsidRDefault="00FF39D8" w:rsidP="00FF39D8">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Note: With </w:t>
      </w:r>
      <w:proofErr w:type="spellStart"/>
      <w:r>
        <w:rPr>
          <w:rFonts w:ascii="Segoe UI" w:hAnsi="Segoe UI" w:cs="Segoe UI"/>
          <w:color w:val="1F2328"/>
        </w:rPr>
        <w:t>Kubenet</w:t>
      </w:r>
      <w:proofErr w:type="spellEnd"/>
      <w:r>
        <w:rPr>
          <w:rFonts w:ascii="Segoe UI" w:hAnsi="Segoe UI" w:cs="Segoe UI"/>
          <w:color w:val="1F2328"/>
        </w:rPr>
        <w:t>, the cluster route table should be attached to the App Gateway subnet to reach pods. More details here:</w:t>
      </w:r>
    </w:p>
    <w:p w14:paraId="7B41A3BF" w14:textId="7CC41E55" w:rsidR="00FF39D8" w:rsidRDefault="00FF39D8" w:rsidP="00FF39D8">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w:t>
      </w:r>
      <w:hyperlink r:id="rId13" w:history="1">
        <w:r>
          <w:rPr>
            <w:rStyle w:val="Hyperlink"/>
            <w:rFonts w:ascii="Segoe UI" w:eastAsiaTheme="minorEastAsia" w:hAnsi="Segoe UI" w:cs="Segoe UI"/>
          </w:rPr>
          <w:t>https://azure.github.io/application-gateway-kubernetes-ingress/how-tos/networking/</w:t>
        </w:r>
      </w:hyperlink>
    </w:p>
    <w:p w14:paraId="10549444" w14:textId="77777777" w:rsidR="00FF39D8" w:rsidRDefault="00FF39D8" w:rsidP="00FF39D8">
      <w:pPr>
        <w:pStyle w:val="NormalWeb"/>
        <w:shd w:val="clear" w:color="auto" w:fill="FFFFFF"/>
        <w:spacing w:before="0" w:beforeAutospacing="0" w:after="240" w:afterAutospacing="0"/>
        <w:rPr>
          <w:rFonts w:ascii="Segoe UI" w:hAnsi="Segoe UI" w:cs="Segoe UI"/>
          <w:color w:val="1F2328"/>
        </w:rPr>
      </w:pPr>
    </w:p>
    <w:p w14:paraId="06AF6C7C" w14:textId="6A2EC9D8" w:rsidR="00FF39D8" w:rsidRDefault="00FF39D8" w:rsidP="00FF39D8">
      <w:pPr>
        <w:pStyle w:val="NormalWeb"/>
        <w:shd w:val="clear" w:color="auto" w:fill="FFFFFF"/>
        <w:spacing w:before="0" w:beforeAutospacing="0" w:after="240" w:afterAutospacing="0"/>
        <w:rPr>
          <w:rFonts w:ascii="Segoe UI" w:hAnsi="Segoe UI" w:cs="Segoe UI"/>
          <w:color w:val="1F2328"/>
        </w:rPr>
      </w:pPr>
      <w:hyperlink r:id="rId14" w:history="1">
        <w:r w:rsidRPr="00E83A54">
          <w:rPr>
            <w:rStyle w:val="Hyperlink"/>
            <w:rFonts w:ascii="Segoe UI" w:hAnsi="Segoe UI" w:cs="Segoe UI"/>
          </w:rPr>
          <w:t>https://azure.github.io/application-gateway-kubernetes-ingress/</w:t>
        </w:r>
      </w:hyperlink>
    </w:p>
    <w:p w14:paraId="371CB21C" w14:textId="77777777" w:rsidR="00FF39D8" w:rsidRDefault="00FF39D8" w:rsidP="00FF39D8">
      <w:pPr>
        <w:pStyle w:val="NormalWeb"/>
        <w:shd w:val="clear" w:color="auto" w:fill="FFFFFF"/>
        <w:spacing w:before="0" w:beforeAutospacing="0" w:after="240" w:afterAutospacing="0"/>
        <w:rPr>
          <w:rFonts w:ascii="Segoe UI" w:hAnsi="Segoe UI" w:cs="Segoe UI"/>
          <w:color w:val="1F2328"/>
        </w:rPr>
      </w:pPr>
    </w:p>
    <w:p w14:paraId="615641EF" w14:textId="3F1F98FA" w:rsidR="005917D8" w:rsidRPr="007A199B" w:rsidRDefault="00FF39D8" w:rsidP="007A199B">
      <w:pPr>
        <w:pStyle w:val="Heading1"/>
        <w:rPr>
          <w:rFonts w:asciiTheme="minorHAnsi" w:eastAsia="Arial" w:hAnsiTheme="minorHAnsi" w:cstheme="minorHAnsi"/>
          <w:color w:val="E36C0A" w:themeColor="accent6" w:themeShade="BF"/>
        </w:rPr>
      </w:pPr>
      <w:bookmarkStart w:id="3" w:name="_Toc159582075"/>
      <w:r>
        <w:rPr>
          <w:rFonts w:asciiTheme="minorHAnsi" w:eastAsia="Arial" w:hAnsiTheme="minorHAnsi" w:cstheme="minorHAnsi"/>
          <w:color w:val="E36C0A" w:themeColor="accent6" w:themeShade="BF"/>
        </w:rPr>
        <w:t>App-Gateway</w:t>
      </w:r>
      <w:r w:rsidR="007A199B" w:rsidRPr="007A199B">
        <w:rPr>
          <w:rFonts w:asciiTheme="minorHAnsi" w:eastAsia="Arial" w:hAnsiTheme="minorHAnsi" w:cstheme="minorHAnsi"/>
          <w:color w:val="E36C0A" w:themeColor="accent6" w:themeShade="BF"/>
        </w:rPr>
        <w:t xml:space="preserve"> SAMPLE ARCHITECTURE</w:t>
      </w:r>
      <w:bookmarkEnd w:id="3"/>
    </w:p>
    <w:p w14:paraId="2FD6C95C" w14:textId="77777777" w:rsidR="007A199B" w:rsidRDefault="007A199B">
      <w:pPr>
        <w:spacing w:before="5" w:line="180" w:lineRule="exact"/>
        <w:rPr>
          <w:rFonts w:ascii="Arial" w:hAnsi="Arial" w:cs="Arial"/>
          <w:color w:val="0D0D0D"/>
          <w:sz w:val="24"/>
          <w:szCs w:val="24"/>
          <w:shd w:val="clear" w:color="auto" w:fill="FFFFFF"/>
        </w:rPr>
      </w:pPr>
    </w:p>
    <w:p w14:paraId="4D9336F9" w14:textId="1A387713" w:rsidR="00FF39D8" w:rsidRPr="007A199B" w:rsidRDefault="00FF39D8" w:rsidP="00FF39D8">
      <w:pPr>
        <w:shd w:val="clear" w:color="auto" w:fill="FFFFFF"/>
        <w:spacing w:before="100" w:beforeAutospacing="1" w:after="100" w:afterAutospacing="1"/>
        <w:rPr>
          <w:rFonts w:ascii="Arial" w:hAnsi="Arial" w:cs="Arial"/>
          <w:color w:val="1F1F1F"/>
          <w:sz w:val="24"/>
          <w:szCs w:val="24"/>
        </w:rPr>
      </w:pPr>
      <w:r>
        <w:rPr>
          <w:rFonts w:ascii="Arial" w:hAnsi="Arial" w:cs="Arial"/>
          <w:noProof/>
          <w:color w:val="1F1F1F"/>
          <w:sz w:val="24"/>
          <w:szCs w:val="24"/>
        </w:rPr>
        <w:lastRenderedPageBreak/>
        <w:drawing>
          <wp:inline distT="0" distB="0" distL="0" distR="0" wp14:anchorId="76855146" wp14:editId="4400F5AC">
            <wp:extent cx="4766677" cy="2867757"/>
            <wp:effectExtent l="0" t="0" r="0" b="8890"/>
            <wp:docPr id="2687233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4099" cy="2872222"/>
                    </a:xfrm>
                    <a:prstGeom prst="rect">
                      <a:avLst/>
                    </a:prstGeom>
                    <a:noFill/>
                  </pic:spPr>
                </pic:pic>
              </a:graphicData>
            </a:graphic>
          </wp:inline>
        </w:drawing>
      </w:r>
    </w:p>
    <w:p w14:paraId="007D89D6" w14:textId="77777777" w:rsidR="007A199B" w:rsidRDefault="007A199B">
      <w:pPr>
        <w:spacing w:before="5" w:line="180" w:lineRule="exact"/>
        <w:rPr>
          <w:rFonts w:ascii="Arial" w:hAnsi="Arial" w:cs="Arial"/>
          <w:color w:val="0D0D0D"/>
          <w:sz w:val="24"/>
          <w:szCs w:val="24"/>
          <w:shd w:val="clear" w:color="auto" w:fill="FFFFFF"/>
        </w:rPr>
      </w:pPr>
    </w:p>
    <w:p w14:paraId="2B63139D" w14:textId="77777777" w:rsidR="00427717" w:rsidRPr="00427717" w:rsidRDefault="00427717" w:rsidP="00427717">
      <w:pPr>
        <w:pStyle w:val="Heading1"/>
        <w:spacing w:after="0"/>
        <w:rPr>
          <w:rFonts w:asciiTheme="minorHAnsi" w:eastAsia="Arial" w:hAnsiTheme="minorHAnsi" w:cstheme="minorHAnsi"/>
          <w:color w:val="E36C0A" w:themeColor="accent6" w:themeShade="BF"/>
        </w:rPr>
      </w:pPr>
      <w:bookmarkStart w:id="4" w:name="_Toc159582076"/>
      <w:r w:rsidRPr="00427717">
        <w:rPr>
          <w:rFonts w:asciiTheme="minorHAnsi" w:eastAsia="Arial" w:hAnsiTheme="minorHAnsi" w:cstheme="minorHAnsi"/>
          <w:color w:val="E36C0A" w:themeColor="accent6" w:themeShade="BF"/>
        </w:rPr>
        <w:t>Azure Well-Architected Framework review - Azure Application Gateway v2</w:t>
      </w:r>
      <w:bookmarkEnd w:id="4"/>
    </w:p>
    <w:p w14:paraId="3837CEBC" w14:textId="2485AEBC" w:rsidR="00427717" w:rsidRPr="00427717" w:rsidRDefault="00427717" w:rsidP="00427717">
      <w:pPr>
        <w:pStyle w:val="Heading2"/>
        <w:shd w:val="clear" w:color="auto" w:fill="FFFFFF"/>
        <w:spacing w:before="480" w:after="180"/>
        <w:rPr>
          <w:rFonts w:ascii="Segoe UI" w:hAnsi="Segoe UI" w:cs="Segoe UI"/>
          <w:color w:val="FF0000"/>
        </w:rPr>
      </w:pPr>
      <w:bookmarkStart w:id="5" w:name="_Toc159582077"/>
      <w:r w:rsidRPr="00427717">
        <w:rPr>
          <w:rFonts w:ascii="Segoe UI" w:hAnsi="Segoe UI" w:cs="Segoe UI"/>
          <w:color w:val="FF0000"/>
        </w:rPr>
        <w:t>Reliability</w:t>
      </w:r>
      <w:bookmarkEnd w:id="5"/>
    </w:p>
    <w:p w14:paraId="5002E3EE" w14:textId="77777777" w:rsidR="00427717" w:rsidRDefault="00427717" w:rsidP="00427717">
      <w:pPr>
        <w:pStyle w:val="NormalWeb"/>
        <w:shd w:val="clear" w:color="auto" w:fill="FFFFFF"/>
        <w:rPr>
          <w:rFonts w:ascii="Segoe UI" w:hAnsi="Segoe UI" w:cs="Segoe UI"/>
          <w:color w:val="161616"/>
        </w:rPr>
      </w:pPr>
      <w:r>
        <w:rPr>
          <w:rFonts w:ascii="Segoe UI" w:hAnsi="Segoe UI" w:cs="Segoe UI"/>
          <w:color w:val="161616"/>
        </w:rPr>
        <w:t>In the cloud, we acknowledge that failures happen. Instead of trying to prevent failures altogether, the goal is to minimize the effects of a single failing component. Use the following information to minimize failed instances.</w:t>
      </w:r>
    </w:p>
    <w:p w14:paraId="19EEEEF0" w14:textId="28A7D087" w:rsidR="00427717" w:rsidRDefault="00427717" w:rsidP="00427717">
      <w:pPr>
        <w:pStyle w:val="Heading3"/>
        <w:numPr>
          <w:ilvl w:val="1"/>
          <w:numId w:val="49"/>
        </w:numPr>
        <w:shd w:val="clear" w:color="auto" w:fill="FFFFFF"/>
        <w:spacing w:before="450" w:after="270"/>
        <w:rPr>
          <w:rFonts w:ascii="Segoe UI" w:hAnsi="Segoe UI" w:cs="Segoe UI"/>
          <w:color w:val="161616"/>
        </w:rPr>
      </w:pPr>
      <w:bookmarkStart w:id="6" w:name="_Toc159582078"/>
      <w:r>
        <w:rPr>
          <w:rFonts w:ascii="Segoe UI" w:hAnsi="Segoe UI" w:cs="Segoe UI"/>
          <w:color w:val="161616"/>
        </w:rPr>
        <w:t>Design checklist</w:t>
      </w:r>
      <w:bookmarkEnd w:id="6"/>
    </w:p>
    <w:p w14:paraId="7E513FFB" w14:textId="77777777" w:rsidR="00427717" w:rsidRDefault="00427717" w:rsidP="00427717">
      <w:pPr>
        <w:pStyle w:val="NormalWeb"/>
        <w:shd w:val="clear" w:color="auto" w:fill="FFFFFF"/>
        <w:rPr>
          <w:rFonts w:ascii="Segoe UI" w:hAnsi="Segoe UI" w:cs="Segoe UI"/>
          <w:color w:val="161616"/>
        </w:rPr>
      </w:pPr>
      <w:r>
        <w:rPr>
          <w:rFonts w:ascii="Segoe UI" w:hAnsi="Segoe UI" w:cs="Segoe UI"/>
          <w:color w:val="161616"/>
        </w:rPr>
        <w:t>As you make design choices for Application Gateway, review the </w:t>
      </w:r>
      <w:hyperlink r:id="rId16" w:history="1">
        <w:r>
          <w:rPr>
            <w:rStyle w:val="Hyperlink"/>
            <w:rFonts w:ascii="Segoe UI" w:eastAsiaTheme="minorEastAsia" w:hAnsi="Segoe UI" w:cs="Segoe UI"/>
          </w:rPr>
          <w:t>Reliability design principles</w:t>
        </w:r>
      </w:hyperlink>
      <w:r>
        <w:rPr>
          <w:rFonts w:ascii="Segoe UI" w:hAnsi="Segoe UI" w:cs="Segoe UI"/>
          <w:color w:val="161616"/>
        </w:rPr>
        <w:t>.</w:t>
      </w:r>
    </w:p>
    <w:p w14:paraId="0E107560" w14:textId="77777777" w:rsidR="00427717" w:rsidRDefault="00427717" w:rsidP="00427717">
      <w:pPr>
        <w:numPr>
          <w:ilvl w:val="0"/>
          <w:numId w:val="48"/>
        </w:numPr>
        <w:shd w:val="clear" w:color="auto" w:fill="FFFFFF"/>
        <w:ind w:left="960"/>
        <w:rPr>
          <w:rFonts w:ascii="Segoe UI" w:hAnsi="Segoe UI" w:cs="Segoe UI"/>
          <w:color w:val="161616"/>
        </w:rPr>
      </w:pPr>
      <w:r>
        <w:rPr>
          <w:rFonts w:ascii="Segoe UI" w:hAnsi="Segoe UI" w:cs="Segoe UI"/>
          <w:color w:val="161616"/>
        </w:rPr>
        <w:t>Deploy the instances in a </w:t>
      </w:r>
      <w:hyperlink r:id="rId17" w:history="1">
        <w:r>
          <w:rPr>
            <w:rStyle w:val="Hyperlink"/>
            <w:rFonts w:ascii="Segoe UI" w:eastAsiaTheme="minorEastAsia" w:hAnsi="Segoe UI" w:cs="Segoe UI"/>
          </w:rPr>
          <w:t>zone-aware configuration</w:t>
        </w:r>
      </w:hyperlink>
      <w:r>
        <w:rPr>
          <w:rFonts w:ascii="Segoe UI" w:hAnsi="Segoe UI" w:cs="Segoe UI"/>
          <w:color w:val="161616"/>
        </w:rPr>
        <w:t>, where available.</w:t>
      </w:r>
    </w:p>
    <w:p w14:paraId="28739AA6" w14:textId="77777777" w:rsidR="00427717" w:rsidRDefault="00427717" w:rsidP="00427717">
      <w:pPr>
        <w:numPr>
          <w:ilvl w:val="0"/>
          <w:numId w:val="48"/>
        </w:numPr>
        <w:shd w:val="clear" w:color="auto" w:fill="FFFFFF"/>
        <w:ind w:left="960"/>
        <w:rPr>
          <w:rFonts w:ascii="Segoe UI" w:hAnsi="Segoe UI" w:cs="Segoe UI"/>
          <w:color w:val="161616"/>
        </w:rPr>
      </w:pPr>
      <w:r>
        <w:rPr>
          <w:rFonts w:ascii="Segoe UI" w:hAnsi="Segoe UI" w:cs="Segoe UI"/>
          <w:color w:val="161616"/>
        </w:rPr>
        <w:t>Use Application Gateway with Web Application Firewall (WAF) within a virtual network to protect inbound </w:t>
      </w:r>
      <w:r>
        <w:rPr>
          <w:rStyle w:val="HTMLCode"/>
          <w:rFonts w:ascii="Consolas" w:eastAsiaTheme="minorEastAsia" w:hAnsi="Consolas"/>
          <w:color w:val="161616"/>
        </w:rPr>
        <w:t>HTTP/S</w:t>
      </w:r>
      <w:r>
        <w:rPr>
          <w:rFonts w:ascii="Segoe UI" w:hAnsi="Segoe UI" w:cs="Segoe UI"/>
          <w:color w:val="161616"/>
        </w:rPr>
        <w:t> traffic from the Internet.</w:t>
      </w:r>
    </w:p>
    <w:p w14:paraId="7600A3AD" w14:textId="77777777" w:rsidR="00427717" w:rsidRDefault="00427717" w:rsidP="00427717">
      <w:pPr>
        <w:numPr>
          <w:ilvl w:val="0"/>
          <w:numId w:val="48"/>
        </w:numPr>
        <w:shd w:val="clear" w:color="auto" w:fill="FFFFFF"/>
        <w:ind w:left="960"/>
        <w:rPr>
          <w:rFonts w:ascii="Segoe UI" w:hAnsi="Segoe UI" w:cs="Segoe UI"/>
          <w:color w:val="161616"/>
        </w:rPr>
      </w:pPr>
      <w:r>
        <w:rPr>
          <w:rFonts w:ascii="Segoe UI" w:hAnsi="Segoe UI" w:cs="Segoe UI"/>
          <w:color w:val="161616"/>
        </w:rPr>
        <w:t>In new deployments, use Azure Application Gateway v2 unless there is a compelling reason to use Azure Application Gateway v1.</w:t>
      </w:r>
    </w:p>
    <w:p w14:paraId="119407BB" w14:textId="77777777" w:rsidR="00427717" w:rsidRDefault="00427717" w:rsidP="00427717">
      <w:pPr>
        <w:numPr>
          <w:ilvl w:val="0"/>
          <w:numId w:val="48"/>
        </w:numPr>
        <w:shd w:val="clear" w:color="auto" w:fill="FFFFFF"/>
        <w:ind w:left="960"/>
        <w:rPr>
          <w:rFonts w:ascii="Segoe UI" w:hAnsi="Segoe UI" w:cs="Segoe UI"/>
          <w:color w:val="161616"/>
        </w:rPr>
      </w:pPr>
      <w:r>
        <w:rPr>
          <w:rFonts w:ascii="Segoe UI" w:hAnsi="Segoe UI" w:cs="Segoe UI"/>
          <w:color w:val="161616"/>
        </w:rPr>
        <w:t>Plan for rule updates</w:t>
      </w:r>
    </w:p>
    <w:p w14:paraId="76F9495A" w14:textId="77777777" w:rsidR="00427717" w:rsidRDefault="00427717" w:rsidP="00427717">
      <w:pPr>
        <w:numPr>
          <w:ilvl w:val="0"/>
          <w:numId w:val="48"/>
        </w:numPr>
        <w:shd w:val="clear" w:color="auto" w:fill="FFFFFF"/>
        <w:ind w:left="960"/>
        <w:rPr>
          <w:rFonts w:ascii="Segoe UI" w:hAnsi="Segoe UI" w:cs="Segoe UI"/>
          <w:color w:val="161616"/>
        </w:rPr>
      </w:pPr>
      <w:r>
        <w:rPr>
          <w:rFonts w:ascii="Segoe UI" w:hAnsi="Segoe UI" w:cs="Segoe UI"/>
          <w:color w:val="161616"/>
        </w:rPr>
        <w:t>Use health probes to detect backend unavailability</w:t>
      </w:r>
    </w:p>
    <w:p w14:paraId="547FF948" w14:textId="77777777" w:rsidR="00427717" w:rsidRDefault="00427717" w:rsidP="00427717">
      <w:pPr>
        <w:numPr>
          <w:ilvl w:val="0"/>
          <w:numId w:val="48"/>
        </w:numPr>
        <w:shd w:val="clear" w:color="auto" w:fill="FFFFFF"/>
        <w:ind w:left="960"/>
        <w:rPr>
          <w:rFonts w:ascii="Segoe UI" w:hAnsi="Segoe UI" w:cs="Segoe UI"/>
          <w:color w:val="161616"/>
        </w:rPr>
      </w:pPr>
      <w:r>
        <w:rPr>
          <w:rFonts w:ascii="Segoe UI" w:hAnsi="Segoe UI" w:cs="Segoe UI"/>
          <w:color w:val="161616"/>
        </w:rPr>
        <w:t>Review the impact of the interval and threshold settings on health probes</w:t>
      </w:r>
    </w:p>
    <w:p w14:paraId="4C8B1519" w14:textId="77777777" w:rsidR="00427717" w:rsidRDefault="00427717" w:rsidP="00427717">
      <w:pPr>
        <w:numPr>
          <w:ilvl w:val="0"/>
          <w:numId w:val="48"/>
        </w:numPr>
        <w:shd w:val="clear" w:color="auto" w:fill="FFFFFF"/>
        <w:ind w:left="960"/>
        <w:rPr>
          <w:rFonts w:ascii="Segoe UI" w:hAnsi="Segoe UI" w:cs="Segoe UI"/>
          <w:color w:val="161616"/>
        </w:rPr>
      </w:pPr>
      <w:r>
        <w:rPr>
          <w:rFonts w:ascii="Segoe UI" w:hAnsi="Segoe UI" w:cs="Segoe UI"/>
          <w:color w:val="161616"/>
        </w:rPr>
        <w:t>Verify downstream dependencies through health endpoints</w:t>
      </w:r>
    </w:p>
    <w:p w14:paraId="6E5841F6" w14:textId="7196C188" w:rsidR="00427717" w:rsidRPr="00427717" w:rsidRDefault="00427717" w:rsidP="00427717">
      <w:pPr>
        <w:pStyle w:val="Heading2"/>
        <w:shd w:val="clear" w:color="auto" w:fill="FFFFFF"/>
        <w:spacing w:before="480" w:after="180"/>
        <w:rPr>
          <w:rFonts w:ascii="Segoe UI" w:hAnsi="Segoe UI" w:cs="Segoe UI"/>
          <w:color w:val="FF0000"/>
        </w:rPr>
      </w:pPr>
      <w:bookmarkStart w:id="7" w:name="_Toc159582079"/>
      <w:r w:rsidRPr="00427717">
        <w:rPr>
          <w:rFonts w:ascii="Segoe UI" w:hAnsi="Segoe UI" w:cs="Segoe UI"/>
          <w:color w:val="FF0000"/>
        </w:rPr>
        <w:t>Security</w:t>
      </w:r>
      <w:bookmarkEnd w:id="7"/>
    </w:p>
    <w:p w14:paraId="4AE75B66" w14:textId="77777777" w:rsidR="00427717" w:rsidRDefault="00427717" w:rsidP="00427717">
      <w:pPr>
        <w:pStyle w:val="NormalWeb"/>
        <w:shd w:val="clear" w:color="auto" w:fill="FFFFFF"/>
        <w:rPr>
          <w:rFonts w:ascii="Segoe UI" w:hAnsi="Segoe UI" w:cs="Segoe UI"/>
          <w:color w:val="161616"/>
        </w:rPr>
      </w:pPr>
      <w:r>
        <w:rPr>
          <w:rFonts w:ascii="Segoe UI" w:hAnsi="Segoe UI" w:cs="Segoe UI"/>
          <w:color w:val="161616"/>
        </w:rPr>
        <w:t xml:space="preserve">Security is one of the most important aspects of any architecture. Application Gateway provides features to employ both the principle of least privilege and </w:t>
      </w:r>
      <w:proofErr w:type="spellStart"/>
      <w:r>
        <w:rPr>
          <w:rFonts w:ascii="Segoe UI" w:hAnsi="Segoe UI" w:cs="Segoe UI"/>
          <w:color w:val="161616"/>
        </w:rPr>
        <w:t>defense</w:t>
      </w:r>
      <w:proofErr w:type="spellEnd"/>
      <w:r>
        <w:rPr>
          <w:rFonts w:ascii="Segoe UI" w:hAnsi="Segoe UI" w:cs="Segoe UI"/>
          <w:color w:val="161616"/>
        </w:rPr>
        <w:t>-in-</w:t>
      </w:r>
      <w:proofErr w:type="spellStart"/>
      <w:r>
        <w:rPr>
          <w:rFonts w:ascii="Segoe UI" w:hAnsi="Segoe UI" w:cs="Segoe UI"/>
          <w:color w:val="161616"/>
        </w:rPr>
        <w:t>defense</w:t>
      </w:r>
      <w:proofErr w:type="spellEnd"/>
      <w:r>
        <w:rPr>
          <w:rFonts w:ascii="Segoe UI" w:hAnsi="Segoe UI" w:cs="Segoe UI"/>
          <w:color w:val="161616"/>
        </w:rPr>
        <w:t>. We recommend you review the </w:t>
      </w:r>
      <w:hyperlink r:id="rId18" w:history="1">
        <w:r>
          <w:rPr>
            <w:rStyle w:val="Hyperlink"/>
            <w:rFonts w:ascii="Segoe UI" w:eastAsiaTheme="minorEastAsia" w:hAnsi="Segoe UI" w:cs="Segoe UI"/>
          </w:rPr>
          <w:t>Security design principles</w:t>
        </w:r>
      </w:hyperlink>
      <w:r>
        <w:rPr>
          <w:rFonts w:ascii="Segoe UI" w:hAnsi="Segoe UI" w:cs="Segoe UI"/>
          <w:color w:val="161616"/>
        </w:rPr>
        <w:t>.</w:t>
      </w:r>
    </w:p>
    <w:p w14:paraId="28AA3A96" w14:textId="77777777" w:rsidR="00427717" w:rsidRDefault="00427717" w:rsidP="00427717">
      <w:pPr>
        <w:pStyle w:val="Heading3"/>
        <w:numPr>
          <w:ilvl w:val="1"/>
          <w:numId w:val="49"/>
        </w:numPr>
        <w:shd w:val="clear" w:color="auto" w:fill="FFFFFF"/>
        <w:spacing w:before="450" w:after="270"/>
        <w:rPr>
          <w:rFonts w:ascii="Segoe UI" w:hAnsi="Segoe UI" w:cs="Segoe UI"/>
          <w:color w:val="161616"/>
        </w:rPr>
      </w:pPr>
      <w:bookmarkStart w:id="8" w:name="_Toc159582080"/>
      <w:r>
        <w:rPr>
          <w:rFonts w:ascii="Segoe UI" w:hAnsi="Segoe UI" w:cs="Segoe UI"/>
          <w:color w:val="161616"/>
        </w:rPr>
        <w:lastRenderedPageBreak/>
        <w:t>Design checklist</w:t>
      </w:r>
      <w:bookmarkEnd w:id="8"/>
    </w:p>
    <w:p w14:paraId="259660DD" w14:textId="77777777" w:rsidR="00427717" w:rsidRDefault="00427717" w:rsidP="00427717">
      <w:pPr>
        <w:numPr>
          <w:ilvl w:val="0"/>
          <w:numId w:val="50"/>
        </w:numPr>
        <w:shd w:val="clear" w:color="auto" w:fill="FFFFFF"/>
        <w:ind w:left="960"/>
        <w:rPr>
          <w:rFonts w:ascii="Segoe UI" w:hAnsi="Segoe UI" w:cs="Segoe UI"/>
          <w:color w:val="161616"/>
        </w:rPr>
      </w:pPr>
      <w:r>
        <w:rPr>
          <w:rFonts w:ascii="Segoe UI" w:hAnsi="Segoe UI" w:cs="Segoe UI"/>
          <w:color w:val="161616"/>
        </w:rPr>
        <w:t>Set up a TLS policy for enhanced security</w:t>
      </w:r>
    </w:p>
    <w:p w14:paraId="150EC5FF" w14:textId="77777777" w:rsidR="00427717" w:rsidRDefault="00427717" w:rsidP="00427717">
      <w:pPr>
        <w:numPr>
          <w:ilvl w:val="0"/>
          <w:numId w:val="50"/>
        </w:numPr>
        <w:shd w:val="clear" w:color="auto" w:fill="FFFFFF"/>
        <w:ind w:left="960"/>
        <w:rPr>
          <w:rFonts w:ascii="Segoe UI" w:hAnsi="Segoe UI" w:cs="Segoe UI"/>
          <w:color w:val="161616"/>
        </w:rPr>
      </w:pPr>
      <w:r>
        <w:rPr>
          <w:rFonts w:ascii="Segoe UI" w:hAnsi="Segoe UI" w:cs="Segoe UI"/>
          <w:color w:val="161616"/>
        </w:rPr>
        <w:t xml:space="preserve">Use </w:t>
      </w:r>
      <w:proofErr w:type="spellStart"/>
      <w:r>
        <w:rPr>
          <w:rFonts w:ascii="Segoe UI" w:hAnsi="Segoe UI" w:cs="Segoe UI"/>
          <w:color w:val="161616"/>
        </w:rPr>
        <w:t>AppGateway</w:t>
      </w:r>
      <w:proofErr w:type="spellEnd"/>
      <w:r>
        <w:rPr>
          <w:rFonts w:ascii="Segoe UI" w:hAnsi="Segoe UI" w:cs="Segoe UI"/>
          <w:color w:val="161616"/>
        </w:rPr>
        <w:t xml:space="preserve"> for TLS termination</w:t>
      </w:r>
    </w:p>
    <w:p w14:paraId="72CE7497" w14:textId="77777777" w:rsidR="00427717" w:rsidRDefault="00427717" w:rsidP="00427717">
      <w:pPr>
        <w:numPr>
          <w:ilvl w:val="0"/>
          <w:numId w:val="50"/>
        </w:numPr>
        <w:shd w:val="clear" w:color="auto" w:fill="FFFFFF"/>
        <w:ind w:left="960"/>
        <w:rPr>
          <w:rFonts w:ascii="Segoe UI" w:hAnsi="Segoe UI" w:cs="Segoe UI"/>
          <w:color w:val="161616"/>
        </w:rPr>
      </w:pPr>
      <w:r>
        <w:rPr>
          <w:rFonts w:ascii="Segoe UI" w:hAnsi="Segoe UI" w:cs="Segoe UI"/>
          <w:color w:val="161616"/>
        </w:rPr>
        <w:t>Use Azure Key Vault to store TLS certificates</w:t>
      </w:r>
    </w:p>
    <w:p w14:paraId="755BC475" w14:textId="77777777" w:rsidR="00427717" w:rsidRDefault="00427717" w:rsidP="00427717">
      <w:pPr>
        <w:numPr>
          <w:ilvl w:val="0"/>
          <w:numId w:val="50"/>
        </w:numPr>
        <w:shd w:val="clear" w:color="auto" w:fill="FFFFFF"/>
        <w:ind w:left="960"/>
        <w:rPr>
          <w:rFonts w:ascii="Segoe UI" w:hAnsi="Segoe UI" w:cs="Segoe UI"/>
          <w:color w:val="161616"/>
        </w:rPr>
      </w:pPr>
      <w:r>
        <w:rPr>
          <w:rFonts w:ascii="Segoe UI" w:hAnsi="Segoe UI" w:cs="Segoe UI"/>
          <w:color w:val="161616"/>
        </w:rPr>
        <w:t>When re-encrypting backend traffic, ensure the backend server certificate contains both the root and intermediate Certificate Authorities (CAs)</w:t>
      </w:r>
    </w:p>
    <w:p w14:paraId="5C8CA33B" w14:textId="77777777" w:rsidR="00427717" w:rsidRDefault="00427717" w:rsidP="00427717">
      <w:pPr>
        <w:numPr>
          <w:ilvl w:val="0"/>
          <w:numId w:val="50"/>
        </w:numPr>
        <w:shd w:val="clear" w:color="auto" w:fill="FFFFFF"/>
        <w:ind w:left="960"/>
        <w:rPr>
          <w:rFonts w:ascii="Segoe UI" w:hAnsi="Segoe UI" w:cs="Segoe UI"/>
          <w:color w:val="161616"/>
        </w:rPr>
      </w:pPr>
      <w:r>
        <w:rPr>
          <w:rFonts w:ascii="Segoe UI" w:hAnsi="Segoe UI" w:cs="Segoe UI"/>
          <w:color w:val="161616"/>
        </w:rPr>
        <w:t>Use an appropriate DNS server for backend pool resources</w:t>
      </w:r>
    </w:p>
    <w:p w14:paraId="1A5EE979" w14:textId="77777777" w:rsidR="00427717" w:rsidRDefault="00427717" w:rsidP="00427717">
      <w:pPr>
        <w:numPr>
          <w:ilvl w:val="0"/>
          <w:numId w:val="50"/>
        </w:numPr>
        <w:shd w:val="clear" w:color="auto" w:fill="FFFFFF"/>
        <w:ind w:left="960"/>
        <w:rPr>
          <w:rFonts w:ascii="Segoe UI" w:hAnsi="Segoe UI" w:cs="Segoe UI"/>
          <w:color w:val="161616"/>
        </w:rPr>
      </w:pPr>
      <w:r>
        <w:rPr>
          <w:rFonts w:ascii="Segoe UI" w:hAnsi="Segoe UI" w:cs="Segoe UI"/>
          <w:color w:val="161616"/>
        </w:rPr>
        <w:t>Comply with all NSG restrictions for Application Gateway</w:t>
      </w:r>
    </w:p>
    <w:p w14:paraId="462F9508" w14:textId="77777777" w:rsidR="00427717" w:rsidRDefault="00427717" w:rsidP="00427717">
      <w:pPr>
        <w:numPr>
          <w:ilvl w:val="0"/>
          <w:numId w:val="50"/>
        </w:numPr>
        <w:shd w:val="clear" w:color="auto" w:fill="FFFFFF"/>
        <w:ind w:left="960"/>
        <w:rPr>
          <w:rFonts w:ascii="Segoe UI" w:hAnsi="Segoe UI" w:cs="Segoe UI"/>
          <w:color w:val="161616"/>
        </w:rPr>
      </w:pPr>
      <w:r>
        <w:rPr>
          <w:rFonts w:ascii="Segoe UI" w:hAnsi="Segoe UI" w:cs="Segoe UI"/>
          <w:color w:val="161616"/>
        </w:rPr>
        <w:t>Refrain from using UDRs on the Application Gateway subnet</w:t>
      </w:r>
    </w:p>
    <w:p w14:paraId="2A753816" w14:textId="77777777" w:rsidR="00427717" w:rsidRDefault="00427717" w:rsidP="00427717">
      <w:pPr>
        <w:numPr>
          <w:ilvl w:val="0"/>
          <w:numId w:val="50"/>
        </w:numPr>
        <w:shd w:val="clear" w:color="auto" w:fill="FFFFFF"/>
        <w:ind w:left="960"/>
        <w:rPr>
          <w:rFonts w:ascii="Segoe UI" w:hAnsi="Segoe UI" w:cs="Segoe UI"/>
          <w:color w:val="161616"/>
        </w:rPr>
      </w:pPr>
      <w:r>
        <w:rPr>
          <w:rFonts w:ascii="Segoe UI" w:hAnsi="Segoe UI" w:cs="Segoe UI"/>
          <w:color w:val="161616"/>
        </w:rPr>
        <w:t>Be aware of Application Gateway capacity changes when enabling WAF</w:t>
      </w:r>
    </w:p>
    <w:p w14:paraId="660C126A" w14:textId="77777777" w:rsidR="00427717" w:rsidRDefault="00427717" w:rsidP="00427717">
      <w:pPr>
        <w:shd w:val="clear" w:color="auto" w:fill="FFFFFF"/>
        <w:rPr>
          <w:rFonts w:ascii="Segoe UI" w:hAnsi="Segoe UI" w:cs="Segoe UI"/>
          <w:color w:val="161616"/>
        </w:rPr>
      </w:pPr>
    </w:p>
    <w:p w14:paraId="7674167F" w14:textId="77777777" w:rsidR="00427717" w:rsidRPr="00427717" w:rsidRDefault="00427717" w:rsidP="00427717">
      <w:pPr>
        <w:pStyle w:val="Heading2"/>
        <w:shd w:val="clear" w:color="auto" w:fill="FFFFFF"/>
        <w:spacing w:before="480" w:after="180"/>
        <w:rPr>
          <w:rFonts w:ascii="Segoe UI" w:hAnsi="Segoe UI" w:cs="Segoe UI"/>
          <w:color w:val="FF0000"/>
        </w:rPr>
      </w:pPr>
      <w:bookmarkStart w:id="9" w:name="_Toc159582081"/>
      <w:r w:rsidRPr="00427717">
        <w:rPr>
          <w:rFonts w:ascii="Segoe UI" w:hAnsi="Segoe UI" w:cs="Segoe UI"/>
          <w:color w:val="FF0000"/>
        </w:rPr>
        <w:t>Cost optimization</w:t>
      </w:r>
      <w:bookmarkEnd w:id="9"/>
    </w:p>
    <w:p w14:paraId="5E9002D1" w14:textId="77777777" w:rsidR="00427717" w:rsidRDefault="00427717" w:rsidP="00427717">
      <w:pPr>
        <w:pStyle w:val="NormalWeb"/>
        <w:shd w:val="clear" w:color="auto" w:fill="FFFFFF"/>
        <w:rPr>
          <w:rFonts w:ascii="Segoe UI" w:hAnsi="Segoe UI" w:cs="Segoe UI"/>
          <w:color w:val="161616"/>
        </w:rPr>
      </w:pPr>
      <w:r>
        <w:rPr>
          <w:rFonts w:ascii="Segoe UI" w:hAnsi="Segoe UI" w:cs="Segoe UI"/>
          <w:color w:val="161616"/>
        </w:rPr>
        <w:t>Cost optimization is about looking at ways to reduce unnecessary expenses and improve operational efficiencies. We recommend you review the </w:t>
      </w:r>
      <w:hyperlink r:id="rId19" w:history="1">
        <w:r>
          <w:rPr>
            <w:rStyle w:val="Hyperlink"/>
            <w:rFonts w:ascii="Segoe UI" w:eastAsiaTheme="minorEastAsia" w:hAnsi="Segoe UI" w:cs="Segoe UI"/>
          </w:rPr>
          <w:t>Cost optimization design principles</w:t>
        </w:r>
      </w:hyperlink>
      <w:r>
        <w:rPr>
          <w:rFonts w:ascii="Segoe UI" w:hAnsi="Segoe UI" w:cs="Segoe UI"/>
          <w:color w:val="161616"/>
        </w:rPr>
        <w:t>.</w:t>
      </w:r>
    </w:p>
    <w:p w14:paraId="55C8EF5B" w14:textId="77777777" w:rsidR="00427717" w:rsidRDefault="00427717" w:rsidP="00427717">
      <w:pPr>
        <w:pStyle w:val="Heading3"/>
        <w:shd w:val="clear" w:color="auto" w:fill="FFFFFF"/>
        <w:spacing w:before="450" w:after="270"/>
        <w:rPr>
          <w:rFonts w:ascii="Segoe UI" w:hAnsi="Segoe UI" w:cs="Segoe UI"/>
          <w:color w:val="161616"/>
        </w:rPr>
      </w:pPr>
      <w:bookmarkStart w:id="10" w:name="_Toc159582082"/>
      <w:r>
        <w:rPr>
          <w:rFonts w:ascii="Segoe UI" w:hAnsi="Segoe UI" w:cs="Segoe UI"/>
          <w:color w:val="161616"/>
        </w:rPr>
        <w:t>Design checklist</w:t>
      </w:r>
      <w:bookmarkEnd w:id="10"/>
    </w:p>
    <w:p w14:paraId="18935153" w14:textId="77777777" w:rsidR="00427717" w:rsidRDefault="00427717" w:rsidP="00427717">
      <w:pPr>
        <w:numPr>
          <w:ilvl w:val="0"/>
          <w:numId w:val="52"/>
        </w:numPr>
        <w:shd w:val="clear" w:color="auto" w:fill="FFFFFF"/>
        <w:ind w:left="960"/>
        <w:rPr>
          <w:rFonts w:ascii="Segoe UI" w:hAnsi="Segoe UI" w:cs="Segoe UI"/>
          <w:color w:val="161616"/>
        </w:rPr>
      </w:pPr>
      <w:r>
        <w:rPr>
          <w:rFonts w:ascii="Segoe UI" w:hAnsi="Segoe UI" w:cs="Segoe UI"/>
          <w:color w:val="161616"/>
        </w:rPr>
        <w:t>Familiarize yourself with Application Gateway pricing</w:t>
      </w:r>
    </w:p>
    <w:p w14:paraId="66A399C4" w14:textId="77777777" w:rsidR="00427717" w:rsidRDefault="00427717" w:rsidP="00427717">
      <w:pPr>
        <w:numPr>
          <w:ilvl w:val="0"/>
          <w:numId w:val="52"/>
        </w:numPr>
        <w:shd w:val="clear" w:color="auto" w:fill="FFFFFF"/>
        <w:ind w:left="960"/>
        <w:rPr>
          <w:rFonts w:ascii="Segoe UI" w:hAnsi="Segoe UI" w:cs="Segoe UI"/>
          <w:color w:val="161616"/>
        </w:rPr>
      </w:pPr>
      <w:r>
        <w:rPr>
          <w:rFonts w:ascii="Segoe UI" w:hAnsi="Segoe UI" w:cs="Segoe UI"/>
          <w:color w:val="161616"/>
        </w:rPr>
        <w:t>Review underutilized resources</w:t>
      </w:r>
    </w:p>
    <w:p w14:paraId="2D4EF262" w14:textId="77777777" w:rsidR="00427717" w:rsidRDefault="00427717" w:rsidP="00427717">
      <w:pPr>
        <w:numPr>
          <w:ilvl w:val="0"/>
          <w:numId w:val="52"/>
        </w:numPr>
        <w:shd w:val="clear" w:color="auto" w:fill="FFFFFF"/>
        <w:ind w:left="960"/>
        <w:rPr>
          <w:rFonts w:ascii="Segoe UI" w:hAnsi="Segoe UI" w:cs="Segoe UI"/>
          <w:color w:val="161616"/>
        </w:rPr>
      </w:pPr>
      <w:r>
        <w:rPr>
          <w:rFonts w:ascii="Segoe UI" w:hAnsi="Segoe UI" w:cs="Segoe UI"/>
          <w:color w:val="161616"/>
        </w:rPr>
        <w:t>Stop Application Gateway instances that are not in use</w:t>
      </w:r>
    </w:p>
    <w:p w14:paraId="48B56EF2" w14:textId="77777777" w:rsidR="00427717" w:rsidRDefault="00427717" w:rsidP="00427717">
      <w:pPr>
        <w:numPr>
          <w:ilvl w:val="0"/>
          <w:numId w:val="52"/>
        </w:numPr>
        <w:shd w:val="clear" w:color="auto" w:fill="FFFFFF"/>
        <w:ind w:left="960"/>
        <w:rPr>
          <w:rFonts w:ascii="Segoe UI" w:hAnsi="Segoe UI" w:cs="Segoe UI"/>
          <w:color w:val="161616"/>
        </w:rPr>
      </w:pPr>
      <w:r>
        <w:rPr>
          <w:rFonts w:ascii="Segoe UI" w:hAnsi="Segoe UI" w:cs="Segoe UI"/>
          <w:color w:val="161616"/>
        </w:rPr>
        <w:t>Have a scale-in and scale-out policy</w:t>
      </w:r>
    </w:p>
    <w:p w14:paraId="736E0F7B" w14:textId="77777777" w:rsidR="00427717" w:rsidRDefault="00427717" w:rsidP="00427717">
      <w:pPr>
        <w:numPr>
          <w:ilvl w:val="0"/>
          <w:numId w:val="52"/>
        </w:numPr>
        <w:shd w:val="clear" w:color="auto" w:fill="FFFFFF"/>
        <w:ind w:left="960"/>
        <w:rPr>
          <w:rFonts w:ascii="Segoe UI" w:hAnsi="Segoe UI" w:cs="Segoe UI"/>
          <w:color w:val="161616"/>
        </w:rPr>
      </w:pPr>
      <w:r>
        <w:rPr>
          <w:rFonts w:ascii="Segoe UI" w:hAnsi="Segoe UI" w:cs="Segoe UI"/>
          <w:color w:val="161616"/>
        </w:rPr>
        <w:t>Review consumption metrics across different parameters</w:t>
      </w:r>
    </w:p>
    <w:p w14:paraId="5A2F1D7E" w14:textId="77777777" w:rsidR="00427717" w:rsidRDefault="00427717" w:rsidP="00427717">
      <w:pPr>
        <w:pStyle w:val="Heading2"/>
        <w:shd w:val="clear" w:color="auto" w:fill="FFFFFF"/>
        <w:spacing w:before="480" w:after="180"/>
        <w:rPr>
          <w:rFonts w:ascii="Segoe UI" w:hAnsi="Segoe UI" w:cs="Segoe UI"/>
          <w:color w:val="161616"/>
        </w:rPr>
      </w:pPr>
      <w:bookmarkStart w:id="11" w:name="_Toc159582083"/>
      <w:r>
        <w:rPr>
          <w:rFonts w:ascii="Segoe UI" w:hAnsi="Segoe UI" w:cs="Segoe UI"/>
          <w:color w:val="161616"/>
        </w:rPr>
        <w:t>Operational excellence</w:t>
      </w:r>
      <w:bookmarkEnd w:id="11"/>
    </w:p>
    <w:p w14:paraId="5C8B45BC" w14:textId="77777777" w:rsidR="00427717" w:rsidRDefault="00427717" w:rsidP="00427717">
      <w:pPr>
        <w:pStyle w:val="NormalWeb"/>
        <w:shd w:val="clear" w:color="auto" w:fill="FFFFFF"/>
        <w:rPr>
          <w:rFonts w:ascii="Segoe UI" w:hAnsi="Segoe UI" w:cs="Segoe UI"/>
          <w:color w:val="161616"/>
        </w:rPr>
      </w:pPr>
      <w:r>
        <w:rPr>
          <w:rFonts w:ascii="Segoe UI" w:hAnsi="Segoe UI" w:cs="Segoe UI"/>
          <w:color w:val="161616"/>
        </w:rPr>
        <w:t>Monitoring and diagnostics are crucial for ensuring operational excellence of your Application Gateway and the web applications or backends behind the gateway. You can not only measure performance statistics but also use metrics to troubleshoot and remediate issues quickly. We recommend you review the </w:t>
      </w:r>
      <w:hyperlink r:id="rId20" w:history="1">
        <w:r>
          <w:rPr>
            <w:rStyle w:val="Hyperlink"/>
            <w:rFonts w:ascii="Segoe UI" w:eastAsiaTheme="minorEastAsia" w:hAnsi="Segoe UI" w:cs="Segoe UI"/>
          </w:rPr>
          <w:t>Operational Excellence design principles</w:t>
        </w:r>
      </w:hyperlink>
      <w:r>
        <w:rPr>
          <w:rFonts w:ascii="Segoe UI" w:hAnsi="Segoe UI" w:cs="Segoe UI"/>
          <w:color w:val="161616"/>
        </w:rPr>
        <w:t>.</w:t>
      </w:r>
    </w:p>
    <w:p w14:paraId="65FF2AC4" w14:textId="77777777" w:rsidR="00427717" w:rsidRDefault="00427717" w:rsidP="00427717">
      <w:pPr>
        <w:pStyle w:val="Heading3"/>
        <w:shd w:val="clear" w:color="auto" w:fill="FFFFFF"/>
        <w:spacing w:before="450" w:after="270"/>
        <w:rPr>
          <w:rFonts w:ascii="Segoe UI" w:hAnsi="Segoe UI" w:cs="Segoe UI"/>
          <w:color w:val="161616"/>
        </w:rPr>
      </w:pPr>
      <w:bookmarkStart w:id="12" w:name="_Toc159582084"/>
      <w:r>
        <w:rPr>
          <w:rFonts w:ascii="Segoe UI" w:hAnsi="Segoe UI" w:cs="Segoe UI"/>
          <w:color w:val="161616"/>
        </w:rPr>
        <w:t>Design checklist</w:t>
      </w:r>
      <w:bookmarkEnd w:id="12"/>
    </w:p>
    <w:p w14:paraId="09188982" w14:textId="77777777" w:rsidR="00427717" w:rsidRDefault="00427717" w:rsidP="00427717">
      <w:pPr>
        <w:numPr>
          <w:ilvl w:val="0"/>
          <w:numId w:val="53"/>
        </w:numPr>
        <w:shd w:val="clear" w:color="auto" w:fill="FFFFFF"/>
        <w:ind w:left="960"/>
        <w:rPr>
          <w:rFonts w:ascii="Segoe UI" w:hAnsi="Segoe UI" w:cs="Segoe UI"/>
          <w:color w:val="161616"/>
        </w:rPr>
      </w:pPr>
      <w:r>
        <w:rPr>
          <w:rFonts w:ascii="Segoe UI" w:hAnsi="Segoe UI" w:cs="Segoe UI"/>
          <w:color w:val="161616"/>
        </w:rPr>
        <w:t>Monitor capacity metrics</w:t>
      </w:r>
    </w:p>
    <w:p w14:paraId="0D5FEDB6" w14:textId="77777777" w:rsidR="00427717" w:rsidRDefault="00427717" w:rsidP="00427717">
      <w:pPr>
        <w:numPr>
          <w:ilvl w:val="0"/>
          <w:numId w:val="53"/>
        </w:numPr>
        <w:shd w:val="clear" w:color="auto" w:fill="FFFFFF"/>
        <w:ind w:left="960"/>
        <w:rPr>
          <w:rFonts w:ascii="Segoe UI" w:hAnsi="Segoe UI" w:cs="Segoe UI"/>
          <w:color w:val="161616"/>
        </w:rPr>
      </w:pPr>
      <w:r>
        <w:rPr>
          <w:rFonts w:ascii="Segoe UI" w:hAnsi="Segoe UI" w:cs="Segoe UI"/>
          <w:color w:val="161616"/>
        </w:rPr>
        <w:t>Enable diagnostics on Application Gateway and Web Application Firewall (WAF)</w:t>
      </w:r>
    </w:p>
    <w:p w14:paraId="342F1C69" w14:textId="77777777" w:rsidR="00427717" w:rsidRDefault="00427717" w:rsidP="00427717">
      <w:pPr>
        <w:numPr>
          <w:ilvl w:val="0"/>
          <w:numId w:val="53"/>
        </w:numPr>
        <w:shd w:val="clear" w:color="auto" w:fill="FFFFFF"/>
        <w:ind w:left="960"/>
        <w:rPr>
          <w:rFonts w:ascii="Segoe UI" w:hAnsi="Segoe UI" w:cs="Segoe UI"/>
          <w:color w:val="161616"/>
        </w:rPr>
      </w:pPr>
      <w:r>
        <w:rPr>
          <w:rFonts w:ascii="Segoe UI" w:hAnsi="Segoe UI" w:cs="Segoe UI"/>
          <w:color w:val="161616"/>
        </w:rPr>
        <w:t>Use Azure Monitor Network Insights</w:t>
      </w:r>
    </w:p>
    <w:p w14:paraId="0E61B1F4" w14:textId="77777777" w:rsidR="00427717" w:rsidRDefault="00427717" w:rsidP="00427717">
      <w:pPr>
        <w:numPr>
          <w:ilvl w:val="0"/>
          <w:numId w:val="53"/>
        </w:numPr>
        <w:shd w:val="clear" w:color="auto" w:fill="FFFFFF"/>
        <w:ind w:left="960"/>
        <w:rPr>
          <w:rFonts w:ascii="Segoe UI" w:hAnsi="Segoe UI" w:cs="Segoe UI"/>
          <w:color w:val="161616"/>
        </w:rPr>
      </w:pPr>
      <w:r>
        <w:rPr>
          <w:rFonts w:ascii="Segoe UI" w:hAnsi="Segoe UI" w:cs="Segoe UI"/>
          <w:color w:val="161616"/>
        </w:rPr>
        <w:t>Match timeout settings with the backend application</w:t>
      </w:r>
    </w:p>
    <w:p w14:paraId="54F48DE5" w14:textId="77777777" w:rsidR="00427717" w:rsidRDefault="00427717" w:rsidP="00427717">
      <w:pPr>
        <w:numPr>
          <w:ilvl w:val="0"/>
          <w:numId w:val="53"/>
        </w:numPr>
        <w:shd w:val="clear" w:color="auto" w:fill="FFFFFF"/>
        <w:ind w:left="960"/>
        <w:rPr>
          <w:rFonts w:ascii="Segoe UI" w:hAnsi="Segoe UI" w:cs="Segoe UI"/>
          <w:color w:val="161616"/>
        </w:rPr>
      </w:pPr>
      <w:r>
        <w:rPr>
          <w:rFonts w:ascii="Segoe UI" w:hAnsi="Segoe UI" w:cs="Segoe UI"/>
          <w:color w:val="161616"/>
        </w:rPr>
        <w:t>Monitor Key Vault configuration issues using Azure Advisor</w:t>
      </w:r>
    </w:p>
    <w:p w14:paraId="44F46322" w14:textId="77777777" w:rsidR="00427717" w:rsidRDefault="00427717" w:rsidP="00427717">
      <w:pPr>
        <w:numPr>
          <w:ilvl w:val="0"/>
          <w:numId w:val="53"/>
        </w:numPr>
        <w:shd w:val="clear" w:color="auto" w:fill="FFFFFF"/>
        <w:ind w:left="960"/>
        <w:rPr>
          <w:rFonts w:ascii="Segoe UI" w:hAnsi="Segoe UI" w:cs="Segoe UI"/>
          <w:color w:val="161616"/>
        </w:rPr>
      </w:pPr>
      <w:r>
        <w:rPr>
          <w:rFonts w:ascii="Segoe UI" w:hAnsi="Segoe UI" w:cs="Segoe UI"/>
          <w:color w:val="161616"/>
        </w:rPr>
        <w:t>Configure and monitor SNAT port limitations</w:t>
      </w:r>
    </w:p>
    <w:p w14:paraId="6E8BDA21" w14:textId="77777777" w:rsidR="00427717" w:rsidRDefault="00427717" w:rsidP="00427717">
      <w:pPr>
        <w:numPr>
          <w:ilvl w:val="0"/>
          <w:numId w:val="53"/>
        </w:numPr>
        <w:shd w:val="clear" w:color="auto" w:fill="FFFFFF"/>
        <w:ind w:left="960"/>
        <w:rPr>
          <w:rFonts w:ascii="Segoe UI" w:hAnsi="Segoe UI" w:cs="Segoe UI"/>
          <w:color w:val="161616"/>
        </w:rPr>
      </w:pPr>
      <w:r>
        <w:rPr>
          <w:rFonts w:ascii="Segoe UI" w:hAnsi="Segoe UI" w:cs="Segoe UI"/>
          <w:color w:val="161616"/>
        </w:rPr>
        <w:t>Consider SNAT port limitations in your design</w:t>
      </w:r>
    </w:p>
    <w:p w14:paraId="272B9E8B" w14:textId="77777777" w:rsidR="00427717" w:rsidRPr="00427717" w:rsidRDefault="00427717" w:rsidP="00427717">
      <w:pPr>
        <w:pStyle w:val="Heading2"/>
        <w:shd w:val="clear" w:color="auto" w:fill="FFFFFF"/>
        <w:spacing w:before="480" w:after="180"/>
        <w:rPr>
          <w:rFonts w:ascii="Segoe UI" w:hAnsi="Segoe UI" w:cs="Segoe UI"/>
          <w:color w:val="FF0000"/>
        </w:rPr>
      </w:pPr>
      <w:bookmarkStart w:id="13" w:name="_Toc159582085"/>
      <w:r w:rsidRPr="00427717">
        <w:rPr>
          <w:rFonts w:ascii="Segoe UI" w:hAnsi="Segoe UI" w:cs="Segoe UI"/>
          <w:color w:val="FF0000"/>
        </w:rPr>
        <w:t>Performance efficiency</w:t>
      </w:r>
      <w:bookmarkEnd w:id="13"/>
    </w:p>
    <w:p w14:paraId="4F6E0580" w14:textId="77777777" w:rsidR="00427717" w:rsidRDefault="00427717" w:rsidP="00427717">
      <w:pPr>
        <w:pStyle w:val="NormalWeb"/>
        <w:shd w:val="clear" w:color="auto" w:fill="FFFFFF"/>
        <w:rPr>
          <w:rFonts w:ascii="Segoe UI" w:hAnsi="Segoe UI" w:cs="Segoe UI"/>
          <w:color w:val="161616"/>
        </w:rPr>
      </w:pPr>
      <w:r>
        <w:rPr>
          <w:rFonts w:ascii="Segoe UI" w:hAnsi="Segoe UI" w:cs="Segoe UI"/>
          <w:color w:val="161616"/>
        </w:rPr>
        <w:t>Performance efficiency is the ability of your workload to scale to meet the demands placed on it by users in an efficient manner. We recommend you review the </w:t>
      </w:r>
      <w:hyperlink r:id="rId21" w:history="1">
        <w:r>
          <w:rPr>
            <w:rStyle w:val="Hyperlink"/>
            <w:rFonts w:ascii="Segoe UI" w:eastAsiaTheme="minorEastAsia" w:hAnsi="Segoe UI" w:cs="Segoe UI"/>
          </w:rPr>
          <w:t>Performance efficiency principles</w:t>
        </w:r>
      </w:hyperlink>
      <w:r>
        <w:rPr>
          <w:rFonts w:ascii="Segoe UI" w:hAnsi="Segoe UI" w:cs="Segoe UI"/>
          <w:color w:val="161616"/>
        </w:rPr>
        <w:t>.</w:t>
      </w:r>
    </w:p>
    <w:p w14:paraId="4AD5D285" w14:textId="77777777" w:rsidR="00427717" w:rsidRDefault="00427717" w:rsidP="00427717">
      <w:pPr>
        <w:pStyle w:val="Heading3"/>
        <w:shd w:val="clear" w:color="auto" w:fill="FFFFFF"/>
        <w:spacing w:before="450" w:after="270"/>
        <w:rPr>
          <w:rFonts w:ascii="Segoe UI" w:hAnsi="Segoe UI" w:cs="Segoe UI"/>
          <w:color w:val="161616"/>
        </w:rPr>
      </w:pPr>
      <w:bookmarkStart w:id="14" w:name="_Toc159582086"/>
      <w:r>
        <w:rPr>
          <w:rFonts w:ascii="Segoe UI" w:hAnsi="Segoe UI" w:cs="Segoe UI"/>
          <w:color w:val="161616"/>
        </w:rPr>
        <w:lastRenderedPageBreak/>
        <w:t>Design checklist</w:t>
      </w:r>
      <w:bookmarkEnd w:id="14"/>
    </w:p>
    <w:p w14:paraId="07FA1C0D" w14:textId="77777777" w:rsidR="00427717" w:rsidRDefault="00427717" w:rsidP="00427717">
      <w:pPr>
        <w:numPr>
          <w:ilvl w:val="0"/>
          <w:numId w:val="54"/>
        </w:numPr>
        <w:shd w:val="clear" w:color="auto" w:fill="FFFFFF"/>
        <w:ind w:left="960"/>
        <w:rPr>
          <w:rFonts w:ascii="Segoe UI" w:hAnsi="Segoe UI" w:cs="Segoe UI"/>
          <w:color w:val="161616"/>
        </w:rPr>
      </w:pPr>
      <w:r>
        <w:rPr>
          <w:rFonts w:ascii="Segoe UI" w:hAnsi="Segoe UI" w:cs="Segoe UI"/>
          <w:color w:val="161616"/>
        </w:rPr>
        <w:t>Estimate the Application Gateway instance count</w:t>
      </w:r>
    </w:p>
    <w:p w14:paraId="2112C922" w14:textId="77777777" w:rsidR="00427717" w:rsidRDefault="00427717" w:rsidP="00427717">
      <w:pPr>
        <w:numPr>
          <w:ilvl w:val="0"/>
          <w:numId w:val="54"/>
        </w:numPr>
        <w:shd w:val="clear" w:color="auto" w:fill="FFFFFF"/>
        <w:ind w:left="960"/>
        <w:rPr>
          <w:rFonts w:ascii="Segoe UI" w:hAnsi="Segoe UI" w:cs="Segoe UI"/>
          <w:color w:val="161616"/>
        </w:rPr>
      </w:pPr>
      <w:r>
        <w:rPr>
          <w:rFonts w:ascii="Segoe UI" w:hAnsi="Segoe UI" w:cs="Segoe UI"/>
          <w:color w:val="161616"/>
        </w:rPr>
        <w:t>Define the maximum instance count</w:t>
      </w:r>
    </w:p>
    <w:p w14:paraId="68BAEFD8" w14:textId="77777777" w:rsidR="00427717" w:rsidRDefault="00427717" w:rsidP="00427717">
      <w:pPr>
        <w:numPr>
          <w:ilvl w:val="0"/>
          <w:numId w:val="54"/>
        </w:numPr>
        <w:shd w:val="clear" w:color="auto" w:fill="FFFFFF"/>
        <w:ind w:left="960"/>
        <w:rPr>
          <w:rFonts w:ascii="Segoe UI" w:hAnsi="Segoe UI" w:cs="Segoe UI"/>
          <w:color w:val="161616"/>
        </w:rPr>
      </w:pPr>
      <w:r>
        <w:rPr>
          <w:rFonts w:ascii="Segoe UI" w:hAnsi="Segoe UI" w:cs="Segoe UI"/>
          <w:color w:val="161616"/>
        </w:rPr>
        <w:t>Define the minimum instance count</w:t>
      </w:r>
    </w:p>
    <w:p w14:paraId="66903125" w14:textId="77777777" w:rsidR="00427717" w:rsidRDefault="00427717" w:rsidP="00427717">
      <w:pPr>
        <w:numPr>
          <w:ilvl w:val="0"/>
          <w:numId w:val="54"/>
        </w:numPr>
        <w:shd w:val="clear" w:color="auto" w:fill="FFFFFF"/>
        <w:ind w:left="960"/>
        <w:rPr>
          <w:rFonts w:ascii="Segoe UI" w:hAnsi="Segoe UI" w:cs="Segoe UI"/>
          <w:color w:val="161616"/>
        </w:rPr>
      </w:pPr>
      <w:r>
        <w:rPr>
          <w:rFonts w:ascii="Segoe UI" w:hAnsi="Segoe UI" w:cs="Segoe UI"/>
          <w:color w:val="161616"/>
        </w:rPr>
        <w:t>Define Application Gateway subnet size</w:t>
      </w:r>
    </w:p>
    <w:p w14:paraId="44BA4610" w14:textId="77777777" w:rsidR="00427717" w:rsidRDefault="00427717" w:rsidP="00427717">
      <w:pPr>
        <w:numPr>
          <w:ilvl w:val="0"/>
          <w:numId w:val="54"/>
        </w:numPr>
        <w:shd w:val="clear" w:color="auto" w:fill="FFFFFF"/>
        <w:ind w:left="960"/>
        <w:rPr>
          <w:rFonts w:ascii="Segoe UI" w:hAnsi="Segoe UI" w:cs="Segoe UI"/>
          <w:color w:val="161616"/>
        </w:rPr>
      </w:pPr>
      <w:r>
        <w:rPr>
          <w:rFonts w:ascii="Segoe UI" w:hAnsi="Segoe UI" w:cs="Segoe UI"/>
          <w:color w:val="161616"/>
        </w:rPr>
        <w:t>Take advantage of Application Gateway V2 features for autoscaling and performance benefits</w:t>
      </w:r>
    </w:p>
    <w:p w14:paraId="30F421F6" w14:textId="77777777" w:rsidR="00427717" w:rsidRDefault="00427717" w:rsidP="00427717">
      <w:pPr>
        <w:pStyle w:val="NormalWeb"/>
        <w:shd w:val="clear" w:color="auto" w:fill="FFFFFF"/>
        <w:rPr>
          <w:rFonts w:ascii="Segoe UI" w:hAnsi="Segoe UI" w:cs="Segoe UI"/>
          <w:color w:val="161616"/>
        </w:rPr>
      </w:pPr>
    </w:p>
    <w:p w14:paraId="4CFE44CB" w14:textId="7C0F6377" w:rsidR="00427717" w:rsidRDefault="00427717" w:rsidP="00427717">
      <w:pPr>
        <w:pStyle w:val="NormalWeb"/>
        <w:shd w:val="clear" w:color="auto" w:fill="FFFFFF"/>
        <w:rPr>
          <w:rFonts w:ascii="Segoe UI" w:hAnsi="Segoe UI" w:cs="Segoe UI"/>
          <w:color w:val="161616"/>
        </w:rPr>
      </w:pPr>
      <w:hyperlink r:id="rId22" w:history="1">
        <w:r w:rsidRPr="00427717">
          <w:rPr>
            <w:rFonts w:ascii="Segoe UI" w:hAnsi="Segoe UI" w:cs="Segoe UI"/>
            <w:color w:val="161616"/>
          </w:rPr>
          <w:t>https://learn.microsoft.com/en-gb/azure/well-architected/service-guides/azure-application-gateway</w:t>
        </w:r>
      </w:hyperlink>
    </w:p>
    <w:p w14:paraId="29F61483" w14:textId="77777777" w:rsidR="00427717" w:rsidRPr="00427717" w:rsidRDefault="00427717" w:rsidP="00427717">
      <w:pPr>
        <w:pStyle w:val="NormalWeb"/>
        <w:shd w:val="clear" w:color="auto" w:fill="FFFFFF"/>
        <w:rPr>
          <w:rFonts w:ascii="Segoe UI" w:hAnsi="Segoe UI" w:cs="Segoe UI"/>
          <w:color w:val="161616"/>
        </w:rPr>
      </w:pPr>
    </w:p>
    <w:p w14:paraId="47F4C31E" w14:textId="77777777" w:rsidR="00427717" w:rsidRDefault="00427717">
      <w:pPr>
        <w:spacing w:before="5" w:line="180" w:lineRule="exact"/>
        <w:rPr>
          <w:rFonts w:ascii="Arial" w:hAnsi="Arial" w:cs="Arial"/>
          <w:color w:val="0D0D0D"/>
          <w:sz w:val="24"/>
          <w:szCs w:val="24"/>
          <w:shd w:val="clear" w:color="auto" w:fill="FFFFFF"/>
        </w:rPr>
      </w:pPr>
    </w:p>
    <w:p w14:paraId="509BCC3E" w14:textId="30D40BD5" w:rsidR="00684130" w:rsidRDefault="00684130" w:rsidP="00684130">
      <w:pPr>
        <w:pStyle w:val="Heading1"/>
        <w:spacing w:after="0"/>
        <w:rPr>
          <w:rFonts w:asciiTheme="minorHAnsi" w:eastAsia="Arial" w:hAnsiTheme="minorHAnsi" w:cstheme="minorHAnsi"/>
          <w:color w:val="E36C0A" w:themeColor="accent6" w:themeShade="BF"/>
        </w:rPr>
      </w:pPr>
      <w:bookmarkStart w:id="15" w:name="_Toc159582087"/>
      <w:r w:rsidRPr="001D79AF">
        <w:rPr>
          <w:rFonts w:asciiTheme="minorHAnsi" w:eastAsia="Arial" w:hAnsiTheme="minorHAnsi" w:cstheme="minorHAnsi"/>
          <w:color w:val="E36C0A" w:themeColor="accent6" w:themeShade="BF"/>
        </w:rPr>
        <w:t xml:space="preserve">AKS Cluster </w:t>
      </w:r>
      <w:r w:rsidR="00F53004">
        <w:rPr>
          <w:rFonts w:asciiTheme="minorHAnsi" w:eastAsia="Arial" w:hAnsiTheme="minorHAnsi" w:cstheme="minorHAnsi"/>
          <w:color w:val="E36C0A" w:themeColor="accent6" w:themeShade="BF"/>
        </w:rPr>
        <w:t>with single node</w:t>
      </w:r>
      <w:r w:rsidR="00AF4852">
        <w:rPr>
          <w:rFonts w:asciiTheme="minorHAnsi" w:eastAsia="Arial" w:hAnsiTheme="minorHAnsi" w:cstheme="minorHAnsi"/>
          <w:color w:val="E36C0A" w:themeColor="accent6" w:themeShade="BF"/>
        </w:rPr>
        <w:t xml:space="preserve"> and Azure CNI</w:t>
      </w:r>
      <w:bookmarkEnd w:id="15"/>
    </w:p>
    <w:p w14:paraId="3588FD28" w14:textId="77777777" w:rsidR="00AF4852" w:rsidRPr="00AF4852" w:rsidRDefault="00AF4852" w:rsidP="00AF4852">
      <w:pPr>
        <w:rPr>
          <w:rFonts w:eastAsia="Arial"/>
        </w:rPr>
      </w:pPr>
    </w:p>
    <w:p w14:paraId="2122FD37" w14:textId="77777777" w:rsidR="00372BB7" w:rsidRDefault="00372BB7" w:rsidP="00372BB7"/>
    <w:p w14:paraId="3FD94BA1" w14:textId="060B9562" w:rsidR="0060678E" w:rsidRPr="00AF4852" w:rsidRDefault="00AF4852" w:rsidP="00EE0B6D">
      <w:pPr>
        <w:rPr>
          <w:rFonts w:asciiTheme="minorHAnsi" w:hAnsiTheme="minorHAnsi" w:cstheme="minorHAnsi"/>
          <w:color w:val="1F2328"/>
          <w:sz w:val="24"/>
          <w:szCs w:val="24"/>
          <w:shd w:val="clear" w:color="auto" w:fill="FFFFFF"/>
        </w:rPr>
      </w:pPr>
      <w:r w:rsidRPr="00AF4852">
        <w:rPr>
          <w:rFonts w:asciiTheme="minorHAnsi" w:hAnsiTheme="minorHAnsi" w:cstheme="minorHAnsi"/>
          <w:color w:val="1F2328"/>
          <w:sz w:val="24"/>
          <w:szCs w:val="24"/>
          <w:shd w:val="clear" w:color="auto" w:fill="FFFFFF"/>
        </w:rPr>
        <w:t xml:space="preserve">App Gateway works with both </w:t>
      </w:r>
      <w:r w:rsidRPr="00AF4852">
        <w:rPr>
          <w:rFonts w:asciiTheme="minorHAnsi" w:hAnsiTheme="minorHAnsi" w:cstheme="minorHAnsi"/>
          <w:b/>
          <w:bCs/>
          <w:color w:val="1F2328"/>
          <w:sz w:val="24"/>
          <w:szCs w:val="24"/>
          <w:shd w:val="clear" w:color="auto" w:fill="FFFFFF"/>
        </w:rPr>
        <w:t>Azure CNI</w:t>
      </w:r>
      <w:r w:rsidRPr="00AF4852">
        <w:rPr>
          <w:rFonts w:asciiTheme="minorHAnsi" w:hAnsiTheme="minorHAnsi" w:cstheme="minorHAnsi"/>
          <w:color w:val="1F2328"/>
          <w:sz w:val="24"/>
          <w:szCs w:val="24"/>
          <w:shd w:val="clear" w:color="auto" w:fill="FFFFFF"/>
        </w:rPr>
        <w:t xml:space="preserve"> and </w:t>
      </w:r>
      <w:proofErr w:type="spellStart"/>
      <w:r w:rsidRPr="00AF4852">
        <w:rPr>
          <w:rFonts w:asciiTheme="minorHAnsi" w:hAnsiTheme="minorHAnsi" w:cstheme="minorHAnsi"/>
          <w:b/>
          <w:bCs/>
          <w:color w:val="1F2328"/>
          <w:sz w:val="24"/>
          <w:szCs w:val="24"/>
          <w:shd w:val="clear" w:color="auto" w:fill="FFFFFF"/>
        </w:rPr>
        <w:t>Kubenet</w:t>
      </w:r>
      <w:proofErr w:type="spellEnd"/>
      <w:r w:rsidRPr="00AF4852">
        <w:rPr>
          <w:rFonts w:asciiTheme="minorHAnsi" w:hAnsiTheme="minorHAnsi" w:cstheme="minorHAnsi"/>
          <w:color w:val="1F2328"/>
          <w:sz w:val="24"/>
          <w:szCs w:val="24"/>
          <w:shd w:val="clear" w:color="auto" w:fill="FFFFFF"/>
        </w:rPr>
        <w:t xml:space="preserve"> plugins.</w:t>
      </w:r>
    </w:p>
    <w:p w14:paraId="77870CBF" w14:textId="77777777" w:rsidR="00AF4852" w:rsidRDefault="00AF4852" w:rsidP="00EE0B6D">
      <w:pPr>
        <w:rPr>
          <w:rFonts w:ascii="Segoe UI" w:hAnsi="Segoe UI" w:cs="Segoe UI"/>
          <w:color w:val="1F2328"/>
          <w:shd w:val="clear" w:color="auto" w:fill="FFFFFF"/>
        </w:rPr>
      </w:pPr>
    </w:p>
    <w:p w14:paraId="28533B15" w14:textId="77777777" w:rsidR="00AF4852" w:rsidRPr="00AF4852" w:rsidRDefault="00AF4852" w:rsidP="00EE0B6D">
      <w:pPr>
        <w:rPr>
          <w:rFonts w:asciiTheme="minorHAnsi" w:hAnsiTheme="minorHAnsi" w:cstheme="minorHAnsi"/>
          <w:noProof/>
          <w:sz w:val="24"/>
          <w:szCs w:val="24"/>
        </w:rPr>
      </w:pPr>
    </w:p>
    <w:p w14:paraId="112DF707" w14:textId="77777777" w:rsidR="00AF4852" w:rsidRPr="00AF4852" w:rsidRDefault="00AF4852" w:rsidP="00AF4852">
      <w:pPr>
        <w:shd w:val="clear" w:color="auto" w:fill="FFFFFF"/>
        <w:autoSpaceDE w:val="0"/>
        <w:autoSpaceDN w:val="0"/>
        <w:adjustRightInd w:val="0"/>
        <w:rPr>
          <w:rFonts w:asciiTheme="minorHAnsi" w:hAnsiTheme="minorHAnsi" w:cstheme="minorHAnsi"/>
          <w:color w:val="8A2BE2"/>
          <w:sz w:val="24"/>
          <w:szCs w:val="24"/>
        </w:rPr>
      </w:pPr>
      <w:proofErr w:type="spellStart"/>
      <w:r w:rsidRPr="00AF4852">
        <w:rPr>
          <w:rFonts w:asciiTheme="minorHAnsi" w:hAnsiTheme="minorHAnsi" w:cstheme="minorHAnsi"/>
          <w:color w:val="0000FF"/>
          <w:sz w:val="24"/>
          <w:szCs w:val="24"/>
        </w:rPr>
        <w:t>az</w:t>
      </w:r>
      <w:proofErr w:type="spellEnd"/>
      <w:r w:rsidRPr="00AF4852">
        <w:rPr>
          <w:rFonts w:asciiTheme="minorHAnsi" w:hAnsiTheme="minorHAnsi" w:cstheme="minorHAnsi"/>
          <w:sz w:val="24"/>
          <w:szCs w:val="24"/>
        </w:rPr>
        <w:t xml:space="preserve"> </w:t>
      </w:r>
      <w:proofErr w:type="spellStart"/>
      <w:r w:rsidRPr="00AF4852">
        <w:rPr>
          <w:rFonts w:asciiTheme="minorHAnsi" w:hAnsiTheme="minorHAnsi" w:cstheme="minorHAnsi"/>
          <w:color w:val="8A2BE2"/>
          <w:sz w:val="24"/>
          <w:szCs w:val="24"/>
        </w:rPr>
        <w:t>aks</w:t>
      </w:r>
      <w:proofErr w:type="spellEnd"/>
      <w:r w:rsidRPr="00AF4852">
        <w:rPr>
          <w:rFonts w:asciiTheme="minorHAnsi" w:hAnsiTheme="minorHAnsi" w:cstheme="minorHAnsi"/>
          <w:sz w:val="24"/>
          <w:szCs w:val="24"/>
        </w:rPr>
        <w:t xml:space="preserve"> </w:t>
      </w:r>
      <w:r w:rsidRPr="00AF4852">
        <w:rPr>
          <w:rFonts w:asciiTheme="minorHAnsi" w:hAnsiTheme="minorHAnsi" w:cstheme="minorHAnsi"/>
          <w:color w:val="8A2BE2"/>
          <w:sz w:val="24"/>
          <w:szCs w:val="24"/>
        </w:rPr>
        <w:t>create</w:t>
      </w:r>
      <w:r w:rsidRPr="00AF4852">
        <w:rPr>
          <w:rFonts w:asciiTheme="minorHAnsi" w:hAnsiTheme="minorHAnsi" w:cstheme="minorHAnsi"/>
          <w:sz w:val="24"/>
          <w:szCs w:val="24"/>
        </w:rPr>
        <w:t xml:space="preserve"> </w:t>
      </w:r>
      <w:r w:rsidRPr="00AF4852">
        <w:rPr>
          <w:rFonts w:asciiTheme="minorHAnsi" w:hAnsiTheme="minorHAnsi" w:cstheme="minorHAnsi"/>
          <w:color w:val="8A2BE2"/>
          <w:sz w:val="24"/>
          <w:szCs w:val="24"/>
        </w:rPr>
        <w:t>--resource-group</w:t>
      </w:r>
      <w:r w:rsidRPr="00AF4852">
        <w:rPr>
          <w:rFonts w:asciiTheme="minorHAnsi" w:hAnsiTheme="minorHAnsi" w:cstheme="minorHAnsi"/>
          <w:sz w:val="24"/>
          <w:szCs w:val="24"/>
        </w:rPr>
        <w:t xml:space="preserve"> </w:t>
      </w:r>
      <w:r w:rsidRPr="00AF4852">
        <w:rPr>
          <w:rFonts w:asciiTheme="minorHAnsi" w:hAnsiTheme="minorHAnsi" w:cstheme="minorHAnsi"/>
          <w:color w:val="8A2BE2"/>
          <w:sz w:val="24"/>
          <w:szCs w:val="24"/>
        </w:rPr>
        <w:t>az800</w:t>
      </w:r>
      <w:r w:rsidRPr="00AF4852">
        <w:rPr>
          <w:rFonts w:asciiTheme="minorHAnsi" w:hAnsiTheme="minorHAnsi" w:cstheme="minorHAnsi"/>
          <w:sz w:val="24"/>
          <w:szCs w:val="24"/>
        </w:rPr>
        <w:t xml:space="preserve"> </w:t>
      </w:r>
      <w:r w:rsidRPr="00AF4852">
        <w:rPr>
          <w:rFonts w:asciiTheme="minorHAnsi" w:hAnsiTheme="minorHAnsi" w:cstheme="minorHAnsi"/>
          <w:color w:val="8A2BE2"/>
          <w:sz w:val="24"/>
          <w:szCs w:val="24"/>
        </w:rPr>
        <w:t>--name</w:t>
      </w:r>
      <w:r w:rsidRPr="00AF4852">
        <w:rPr>
          <w:rFonts w:asciiTheme="minorHAnsi" w:hAnsiTheme="minorHAnsi" w:cstheme="minorHAnsi"/>
          <w:sz w:val="24"/>
          <w:szCs w:val="24"/>
        </w:rPr>
        <w:t xml:space="preserve"> </w:t>
      </w:r>
      <w:r w:rsidRPr="00AF4852">
        <w:rPr>
          <w:rFonts w:asciiTheme="minorHAnsi" w:hAnsiTheme="minorHAnsi" w:cstheme="minorHAnsi"/>
          <w:color w:val="8A2BE2"/>
          <w:sz w:val="24"/>
          <w:szCs w:val="24"/>
        </w:rPr>
        <w:t>BipeenClus01</w:t>
      </w:r>
      <w:r w:rsidRPr="00AF4852">
        <w:rPr>
          <w:rFonts w:asciiTheme="minorHAnsi" w:hAnsiTheme="minorHAnsi" w:cstheme="minorHAnsi"/>
          <w:sz w:val="24"/>
          <w:szCs w:val="24"/>
        </w:rPr>
        <w:t xml:space="preserve"> </w:t>
      </w:r>
      <w:r w:rsidRPr="00AF4852">
        <w:rPr>
          <w:rFonts w:asciiTheme="minorHAnsi" w:hAnsiTheme="minorHAnsi" w:cstheme="minorHAnsi"/>
          <w:color w:val="8A2BE2"/>
          <w:sz w:val="24"/>
          <w:szCs w:val="24"/>
        </w:rPr>
        <w:t>--node-count</w:t>
      </w:r>
      <w:r w:rsidRPr="00AF4852">
        <w:rPr>
          <w:rFonts w:asciiTheme="minorHAnsi" w:hAnsiTheme="minorHAnsi" w:cstheme="minorHAnsi"/>
          <w:sz w:val="24"/>
          <w:szCs w:val="24"/>
        </w:rPr>
        <w:t xml:space="preserve"> </w:t>
      </w:r>
      <w:r w:rsidRPr="00AF4852">
        <w:rPr>
          <w:rFonts w:asciiTheme="minorHAnsi" w:hAnsiTheme="minorHAnsi" w:cstheme="minorHAnsi"/>
          <w:color w:val="800080"/>
          <w:sz w:val="24"/>
          <w:szCs w:val="24"/>
        </w:rPr>
        <w:t>1</w:t>
      </w:r>
      <w:r w:rsidRPr="00AF4852">
        <w:rPr>
          <w:rFonts w:asciiTheme="minorHAnsi" w:hAnsiTheme="minorHAnsi" w:cstheme="minorHAnsi"/>
          <w:sz w:val="24"/>
          <w:szCs w:val="24"/>
        </w:rPr>
        <w:t xml:space="preserve"> </w:t>
      </w:r>
      <w:r w:rsidRPr="00AF4852">
        <w:rPr>
          <w:rFonts w:asciiTheme="minorHAnsi" w:hAnsiTheme="minorHAnsi" w:cstheme="minorHAnsi"/>
          <w:color w:val="8A2BE2"/>
          <w:sz w:val="24"/>
          <w:szCs w:val="24"/>
        </w:rPr>
        <w:t>--generate-ssh-</w:t>
      </w:r>
      <w:proofErr w:type="gramStart"/>
      <w:r w:rsidRPr="00AF4852">
        <w:rPr>
          <w:rFonts w:asciiTheme="minorHAnsi" w:hAnsiTheme="minorHAnsi" w:cstheme="minorHAnsi"/>
          <w:color w:val="8A2BE2"/>
          <w:sz w:val="24"/>
          <w:szCs w:val="24"/>
        </w:rPr>
        <w:t>keys</w:t>
      </w:r>
      <w:r w:rsidRPr="00AF4852">
        <w:rPr>
          <w:rFonts w:asciiTheme="minorHAnsi" w:hAnsiTheme="minorHAnsi" w:cstheme="minorHAnsi"/>
          <w:sz w:val="24"/>
          <w:szCs w:val="24"/>
        </w:rPr>
        <w:t xml:space="preserve">  </w:t>
      </w:r>
      <w:r w:rsidRPr="00AF4852">
        <w:rPr>
          <w:rFonts w:asciiTheme="minorHAnsi" w:hAnsiTheme="minorHAnsi" w:cstheme="minorHAnsi"/>
          <w:color w:val="8A2BE2"/>
          <w:sz w:val="24"/>
          <w:szCs w:val="24"/>
        </w:rPr>
        <w:t>--</w:t>
      </w:r>
      <w:proofErr w:type="gramEnd"/>
      <w:r w:rsidRPr="00AF4852">
        <w:rPr>
          <w:rFonts w:asciiTheme="minorHAnsi" w:hAnsiTheme="minorHAnsi" w:cstheme="minorHAnsi"/>
          <w:color w:val="8A2BE2"/>
          <w:sz w:val="24"/>
          <w:szCs w:val="24"/>
        </w:rPr>
        <w:t>network-plugin</w:t>
      </w:r>
      <w:r w:rsidRPr="00AF4852">
        <w:rPr>
          <w:rFonts w:asciiTheme="minorHAnsi" w:hAnsiTheme="minorHAnsi" w:cstheme="minorHAnsi"/>
          <w:sz w:val="24"/>
          <w:szCs w:val="24"/>
        </w:rPr>
        <w:t xml:space="preserve"> </w:t>
      </w:r>
      <w:r w:rsidRPr="00AF4852">
        <w:rPr>
          <w:rFonts w:asciiTheme="minorHAnsi" w:hAnsiTheme="minorHAnsi" w:cstheme="minorHAnsi"/>
          <w:color w:val="8A2BE2"/>
          <w:sz w:val="24"/>
          <w:szCs w:val="24"/>
        </w:rPr>
        <w:t xml:space="preserve">azure </w:t>
      </w:r>
    </w:p>
    <w:p w14:paraId="32CF306D" w14:textId="77777777" w:rsidR="00372BB7" w:rsidRDefault="00372BB7" w:rsidP="00EE0B6D">
      <w:pPr>
        <w:rPr>
          <w:noProof/>
        </w:rPr>
      </w:pPr>
    </w:p>
    <w:p w14:paraId="33E5EE3D" w14:textId="45EE3994" w:rsidR="00372BB7" w:rsidRDefault="00677330" w:rsidP="00372BB7">
      <w:pPr>
        <w:rPr>
          <w:rFonts w:ascii="Consolas" w:hAnsi="Consolas"/>
          <w:color w:val="161616"/>
          <w:sz w:val="21"/>
          <w:szCs w:val="21"/>
          <w:shd w:val="clear" w:color="auto" w:fill="F2F2F2"/>
        </w:rPr>
      </w:pPr>
      <w:r w:rsidRPr="00677330">
        <w:rPr>
          <w:rFonts w:ascii="Consolas" w:hAnsi="Consolas"/>
          <w:color w:val="161616"/>
          <w:sz w:val="21"/>
          <w:szCs w:val="21"/>
          <w:shd w:val="clear" w:color="auto" w:fill="F2F2F2"/>
        </w:rPr>
        <w:drawing>
          <wp:inline distT="0" distB="0" distL="0" distR="0" wp14:anchorId="5F23B290" wp14:editId="1E15CABE">
            <wp:extent cx="6197600" cy="3012440"/>
            <wp:effectExtent l="0" t="0" r="0" b="0"/>
            <wp:docPr id="1400330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330250" name=""/>
                    <pic:cNvPicPr/>
                  </pic:nvPicPr>
                  <pic:blipFill>
                    <a:blip r:embed="rId23"/>
                    <a:stretch>
                      <a:fillRect/>
                    </a:stretch>
                  </pic:blipFill>
                  <pic:spPr>
                    <a:xfrm>
                      <a:off x="0" y="0"/>
                      <a:ext cx="6197600" cy="3012440"/>
                    </a:xfrm>
                    <a:prstGeom prst="rect">
                      <a:avLst/>
                    </a:prstGeom>
                  </pic:spPr>
                </pic:pic>
              </a:graphicData>
            </a:graphic>
          </wp:inline>
        </w:drawing>
      </w:r>
    </w:p>
    <w:p w14:paraId="24C1D3A3" w14:textId="77777777" w:rsidR="00F53004" w:rsidRDefault="00F53004" w:rsidP="00372BB7">
      <w:pPr>
        <w:rPr>
          <w:rFonts w:ascii="Consolas" w:hAnsi="Consolas"/>
          <w:color w:val="161616"/>
          <w:sz w:val="21"/>
          <w:szCs w:val="21"/>
          <w:shd w:val="clear" w:color="auto" w:fill="F2F2F2"/>
        </w:rPr>
      </w:pPr>
    </w:p>
    <w:p w14:paraId="0F4B1F00" w14:textId="77777777" w:rsidR="00677330" w:rsidRDefault="00677330" w:rsidP="00677330">
      <w:pPr>
        <w:shd w:val="clear" w:color="auto" w:fill="FFFFFF"/>
        <w:autoSpaceDE w:val="0"/>
        <w:autoSpaceDN w:val="0"/>
        <w:adjustRightInd w:val="0"/>
        <w:rPr>
          <w:rFonts w:ascii="Lucida Console" w:hAnsi="Lucida Console" w:cs="Lucida Console"/>
          <w:color w:val="8A2BE2"/>
          <w:sz w:val="18"/>
          <w:szCs w:val="18"/>
        </w:rPr>
      </w:pPr>
      <w:proofErr w:type="spellStart"/>
      <w:r>
        <w:rPr>
          <w:rFonts w:ascii="Lucida Console" w:hAnsi="Lucida Console" w:cs="Lucida Console"/>
          <w:color w:val="0000FF"/>
          <w:sz w:val="18"/>
          <w:szCs w:val="18"/>
        </w:rPr>
        <w:t>az</w:t>
      </w:r>
      <w:proofErr w:type="spellEnd"/>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aks</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get-credentials</w:t>
      </w:r>
      <w:r>
        <w:rPr>
          <w:rFonts w:ascii="Lucida Console" w:hAnsi="Lucida Console" w:cs="Lucida Console"/>
          <w:sz w:val="18"/>
          <w:szCs w:val="18"/>
        </w:rPr>
        <w:t xml:space="preserve"> </w:t>
      </w:r>
      <w:r>
        <w:rPr>
          <w:rFonts w:ascii="Lucida Console" w:hAnsi="Lucida Console" w:cs="Lucida Console"/>
          <w:color w:val="8A2BE2"/>
          <w:sz w:val="18"/>
          <w:szCs w:val="18"/>
        </w:rPr>
        <w:t>--resource-group</w:t>
      </w:r>
      <w:r>
        <w:rPr>
          <w:rFonts w:ascii="Lucida Console" w:hAnsi="Lucida Console" w:cs="Lucida Console"/>
          <w:sz w:val="18"/>
          <w:szCs w:val="18"/>
        </w:rPr>
        <w:t xml:space="preserve"> </w:t>
      </w:r>
      <w:r>
        <w:rPr>
          <w:rFonts w:ascii="Lucida Console" w:hAnsi="Lucida Console" w:cs="Lucida Console"/>
          <w:color w:val="8A2BE2"/>
          <w:sz w:val="18"/>
          <w:szCs w:val="18"/>
        </w:rPr>
        <w:t>az800</w:t>
      </w:r>
      <w:r>
        <w:rPr>
          <w:rFonts w:ascii="Lucida Console" w:hAnsi="Lucida Console" w:cs="Lucida Console"/>
          <w:sz w:val="18"/>
          <w:szCs w:val="18"/>
        </w:rPr>
        <w:t xml:space="preserve"> </w:t>
      </w:r>
      <w:r>
        <w:rPr>
          <w:rFonts w:ascii="Lucida Console" w:hAnsi="Lucida Console" w:cs="Lucida Console"/>
          <w:color w:val="8A2BE2"/>
          <w:sz w:val="18"/>
          <w:szCs w:val="18"/>
        </w:rPr>
        <w:t>--name</w:t>
      </w:r>
      <w:r>
        <w:rPr>
          <w:rFonts w:ascii="Lucida Console" w:hAnsi="Lucida Console" w:cs="Lucida Console"/>
          <w:sz w:val="18"/>
          <w:szCs w:val="18"/>
        </w:rPr>
        <w:t xml:space="preserve"> </w:t>
      </w:r>
      <w:r>
        <w:rPr>
          <w:rFonts w:ascii="Lucida Console" w:hAnsi="Lucida Console" w:cs="Lucida Console"/>
          <w:color w:val="8A2BE2"/>
          <w:sz w:val="18"/>
          <w:szCs w:val="18"/>
        </w:rPr>
        <w:t>BipeenClus01</w:t>
      </w:r>
      <w:r>
        <w:rPr>
          <w:rFonts w:ascii="Lucida Console" w:hAnsi="Lucida Console" w:cs="Lucida Console"/>
          <w:sz w:val="18"/>
          <w:szCs w:val="18"/>
        </w:rPr>
        <w:t xml:space="preserve"> </w:t>
      </w:r>
      <w:r>
        <w:rPr>
          <w:rFonts w:ascii="Lucida Console" w:hAnsi="Lucida Console" w:cs="Lucida Console"/>
          <w:color w:val="8A2BE2"/>
          <w:sz w:val="18"/>
          <w:szCs w:val="18"/>
        </w:rPr>
        <w:t xml:space="preserve">--overwrite-existing </w:t>
      </w:r>
    </w:p>
    <w:p w14:paraId="44FC2538" w14:textId="4FF0FB45" w:rsidR="00F53004" w:rsidRDefault="00F53004" w:rsidP="00372BB7">
      <w:pPr>
        <w:rPr>
          <w:rFonts w:ascii="Consolas" w:hAnsi="Consolas"/>
          <w:color w:val="161616"/>
          <w:sz w:val="21"/>
          <w:szCs w:val="21"/>
          <w:shd w:val="clear" w:color="auto" w:fill="F2F2F2"/>
        </w:rPr>
      </w:pPr>
    </w:p>
    <w:p w14:paraId="488E8F13" w14:textId="0B104084" w:rsidR="00372BB7" w:rsidRDefault="00372BB7" w:rsidP="00372BB7">
      <w:pPr>
        <w:rPr>
          <w:noProof/>
        </w:rPr>
      </w:pPr>
    </w:p>
    <w:p w14:paraId="30B0945C" w14:textId="77777777" w:rsidR="00F53004" w:rsidRDefault="00F53004" w:rsidP="00F53004">
      <w:pPr>
        <w:shd w:val="clear" w:color="auto" w:fill="FFFFFF"/>
        <w:autoSpaceDE w:val="0"/>
        <w:autoSpaceDN w:val="0"/>
        <w:adjustRightInd w:val="0"/>
        <w:rPr>
          <w:rFonts w:ascii="Lucida Console" w:hAnsi="Lucida Console" w:cs="Lucida Console"/>
          <w:color w:val="8A2BE2"/>
          <w:sz w:val="18"/>
          <w:szCs w:val="18"/>
        </w:rPr>
      </w:pPr>
      <w:proofErr w:type="spellStart"/>
      <w:r>
        <w:rPr>
          <w:rFonts w:ascii="Lucida Console" w:hAnsi="Lucida Console" w:cs="Lucida Console"/>
          <w:color w:val="0000FF"/>
          <w:sz w:val="18"/>
          <w:szCs w:val="18"/>
        </w:rPr>
        <w:t>kubectl</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get</w:t>
      </w:r>
      <w:r>
        <w:rPr>
          <w:rFonts w:ascii="Lucida Console" w:hAnsi="Lucida Console" w:cs="Lucida Console"/>
          <w:sz w:val="18"/>
          <w:szCs w:val="18"/>
        </w:rPr>
        <w:t xml:space="preserve"> </w:t>
      </w:r>
      <w:r>
        <w:rPr>
          <w:rFonts w:ascii="Lucida Console" w:hAnsi="Lucida Console" w:cs="Lucida Console"/>
          <w:color w:val="8A2BE2"/>
          <w:sz w:val="18"/>
          <w:szCs w:val="18"/>
        </w:rPr>
        <w:t xml:space="preserve">nodes </w:t>
      </w:r>
    </w:p>
    <w:p w14:paraId="3A41D933" w14:textId="6AE46FB7" w:rsidR="00F53004" w:rsidRDefault="00F53004" w:rsidP="00372BB7">
      <w:pPr>
        <w:rPr>
          <w:noProof/>
        </w:rPr>
      </w:pPr>
    </w:p>
    <w:p w14:paraId="58136909" w14:textId="6DACE49B" w:rsidR="00677330" w:rsidRDefault="00677330" w:rsidP="00372BB7">
      <w:r w:rsidRPr="00677330">
        <w:lastRenderedPageBreak/>
        <w:drawing>
          <wp:inline distT="0" distB="0" distL="0" distR="0" wp14:anchorId="1CCB00CD" wp14:editId="32EA80EE">
            <wp:extent cx="6187976" cy="1234547"/>
            <wp:effectExtent l="0" t="0" r="3810" b="3810"/>
            <wp:docPr id="1640416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416031" name=""/>
                    <pic:cNvPicPr/>
                  </pic:nvPicPr>
                  <pic:blipFill>
                    <a:blip r:embed="rId24"/>
                    <a:stretch>
                      <a:fillRect/>
                    </a:stretch>
                  </pic:blipFill>
                  <pic:spPr>
                    <a:xfrm>
                      <a:off x="0" y="0"/>
                      <a:ext cx="6187976" cy="1234547"/>
                    </a:xfrm>
                    <a:prstGeom prst="rect">
                      <a:avLst/>
                    </a:prstGeom>
                  </pic:spPr>
                </pic:pic>
              </a:graphicData>
            </a:graphic>
          </wp:inline>
        </w:drawing>
      </w:r>
    </w:p>
    <w:p w14:paraId="7E902C11" w14:textId="77777777" w:rsidR="00372BB7" w:rsidRDefault="00372BB7" w:rsidP="00372BB7"/>
    <w:p w14:paraId="54ED7235" w14:textId="77777777" w:rsidR="00372BB7" w:rsidRDefault="00372BB7" w:rsidP="00372BB7"/>
    <w:p w14:paraId="5D2F5E5E" w14:textId="77777777" w:rsidR="00372BB7" w:rsidRDefault="00372BB7" w:rsidP="00372BB7"/>
    <w:p w14:paraId="3CFB0C33" w14:textId="77777777" w:rsidR="00B71264" w:rsidRDefault="00B71264" w:rsidP="00B71264">
      <w:pPr>
        <w:rPr>
          <w:rFonts w:eastAsia="Arial"/>
        </w:rPr>
      </w:pPr>
    </w:p>
    <w:p w14:paraId="25E0805C" w14:textId="61277E9E" w:rsidR="00B71264" w:rsidRPr="00B71264" w:rsidRDefault="00B71264" w:rsidP="00B71264">
      <w:pPr>
        <w:pStyle w:val="Heading1"/>
        <w:spacing w:after="0"/>
      </w:pPr>
      <w:bookmarkStart w:id="16" w:name="_Toc159582088"/>
      <w:r>
        <w:rPr>
          <w:rFonts w:asciiTheme="minorHAnsi" w:eastAsia="Arial" w:hAnsiTheme="minorHAnsi" w:cstheme="minorHAnsi"/>
          <w:color w:val="E36C0A" w:themeColor="accent6" w:themeShade="BF"/>
        </w:rPr>
        <w:t>En</w:t>
      </w:r>
      <w:r w:rsidRPr="00B71264">
        <w:rPr>
          <w:rFonts w:asciiTheme="minorHAnsi" w:eastAsia="Arial" w:hAnsiTheme="minorHAnsi" w:cstheme="minorHAnsi"/>
          <w:color w:val="E36C0A" w:themeColor="accent6" w:themeShade="BF"/>
        </w:rPr>
        <w:t>able Azure Application Gateway Ingress Controller</w:t>
      </w:r>
      <w:bookmarkEnd w:id="16"/>
    </w:p>
    <w:p w14:paraId="4CBB61FB" w14:textId="77777777" w:rsidR="00F53004" w:rsidRDefault="00F53004" w:rsidP="00F53004">
      <w:pPr>
        <w:rPr>
          <w:rFonts w:eastAsia="Arial"/>
        </w:rPr>
      </w:pPr>
    </w:p>
    <w:p w14:paraId="6F1F57F8" w14:textId="77777777" w:rsidR="00F53004" w:rsidRDefault="00F53004" w:rsidP="00F53004">
      <w:pPr>
        <w:rPr>
          <w:rFonts w:eastAsia="Arial"/>
        </w:rPr>
      </w:pPr>
    </w:p>
    <w:p w14:paraId="1DC632F2" w14:textId="759D39D0" w:rsidR="008F2C6B" w:rsidRPr="008A3CD4" w:rsidRDefault="008A3CD4" w:rsidP="00F53004">
      <w:pPr>
        <w:rPr>
          <w:rFonts w:asciiTheme="minorHAnsi" w:eastAsia="Arial" w:hAnsiTheme="minorHAnsi" w:cstheme="minorHAnsi"/>
          <w:sz w:val="24"/>
          <w:szCs w:val="24"/>
        </w:rPr>
      </w:pPr>
      <w:r w:rsidRPr="008A3CD4">
        <w:rPr>
          <w:rFonts w:asciiTheme="minorHAnsi" w:eastAsia="Arial" w:hAnsiTheme="minorHAnsi" w:cstheme="minorHAnsi"/>
          <w:sz w:val="24"/>
          <w:szCs w:val="24"/>
        </w:rPr>
        <w:t>With Cli:</w:t>
      </w:r>
    </w:p>
    <w:p w14:paraId="24573A4A" w14:textId="77777777" w:rsidR="008A3CD4" w:rsidRDefault="008A3CD4" w:rsidP="008A3CD4">
      <w:pPr>
        <w:shd w:val="clear" w:color="auto" w:fill="FFFFFF"/>
        <w:autoSpaceDE w:val="0"/>
        <w:autoSpaceDN w:val="0"/>
        <w:adjustRightInd w:val="0"/>
        <w:rPr>
          <w:rFonts w:ascii="Lucida Console" w:hAnsi="Lucida Console" w:cs="Lucida Console"/>
          <w:sz w:val="18"/>
          <w:szCs w:val="18"/>
        </w:rPr>
      </w:pPr>
    </w:p>
    <w:p w14:paraId="4163DCCF" w14:textId="77777777" w:rsidR="008A3CD4" w:rsidRDefault="008A3CD4" w:rsidP="008A3CD4">
      <w:pPr>
        <w:shd w:val="clear" w:color="auto" w:fill="FFFFFF"/>
        <w:autoSpaceDE w:val="0"/>
        <w:autoSpaceDN w:val="0"/>
        <w:adjustRightInd w:val="0"/>
        <w:rPr>
          <w:rFonts w:ascii="Lucida Console" w:hAnsi="Lucida Console" w:cs="Lucida Console"/>
          <w:sz w:val="18"/>
          <w:szCs w:val="18"/>
        </w:rPr>
      </w:pPr>
      <w:proofErr w:type="spellStart"/>
      <w:r>
        <w:rPr>
          <w:rFonts w:ascii="Lucida Console" w:hAnsi="Lucida Console" w:cs="Lucida Console"/>
          <w:color w:val="0000FF"/>
          <w:sz w:val="18"/>
          <w:szCs w:val="18"/>
        </w:rPr>
        <w:t>az</w:t>
      </w:r>
      <w:proofErr w:type="spellEnd"/>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aks</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addon</w:t>
      </w:r>
      <w:r>
        <w:rPr>
          <w:rFonts w:ascii="Lucida Console" w:hAnsi="Lucida Console" w:cs="Lucida Console"/>
          <w:sz w:val="18"/>
          <w:szCs w:val="18"/>
        </w:rPr>
        <w:t xml:space="preserve"> </w:t>
      </w:r>
      <w:r>
        <w:rPr>
          <w:rFonts w:ascii="Lucida Console" w:hAnsi="Lucida Console" w:cs="Lucida Console"/>
          <w:color w:val="8A2BE2"/>
          <w:sz w:val="18"/>
          <w:szCs w:val="18"/>
        </w:rPr>
        <w:t>enable</w:t>
      </w:r>
      <w:r>
        <w:rPr>
          <w:rFonts w:ascii="Lucida Console" w:hAnsi="Lucida Console" w:cs="Lucida Console"/>
          <w:sz w:val="18"/>
          <w:szCs w:val="18"/>
        </w:rPr>
        <w:t xml:space="preserve"> </w:t>
      </w:r>
      <w:r>
        <w:rPr>
          <w:rFonts w:ascii="Lucida Console" w:hAnsi="Lucida Console" w:cs="Lucida Console"/>
          <w:color w:val="000080"/>
          <w:sz w:val="18"/>
          <w:szCs w:val="18"/>
        </w:rPr>
        <w:t>-n</w:t>
      </w:r>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aks</w:t>
      </w:r>
      <w:proofErr w:type="spellEnd"/>
      <w:r>
        <w:rPr>
          <w:rFonts w:ascii="Lucida Console" w:hAnsi="Lucida Console" w:cs="Lucida Console"/>
          <w:color w:val="8A2BE2"/>
          <w:sz w:val="18"/>
          <w:szCs w:val="18"/>
        </w:rPr>
        <w:t>-cluster</w:t>
      </w:r>
      <w:r>
        <w:rPr>
          <w:rFonts w:ascii="Lucida Console" w:hAnsi="Lucida Console" w:cs="Lucida Console"/>
          <w:sz w:val="18"/>
          <w:szCs w:val="18"/>
        </w:rPr>
        <w:t xml:space="preserve"> </w:t>
      </w:r>
      <w:r>
        <w:rPr>
          <w:rFonts w:ascii="Lucida Console" w:hAnsi="Lucida Console" w:cs="Lucida Console"/>
          <w:color w:val="000080"/>
          <w:sz w:val="18"/>
          <w:szCs w:val="18"/>
        </w:rPr>
        <w:t>-g</w:t>
      </w:r>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rg</w:t>
      </w:r>
      <w:proofErr w:type="spellEnd"/>
      <w:r>
        <w:rPr>
          <w:rFonts w:ascii="Lucida Console" w:hAnsi="Lucida Console" w:cs="Lucida Console"/>
          <w:color w:val="8A2BE2"/>
          <w:sz w:val="18"/>
          <w:szCs w:val="18"/>
        </w:rPr>
        <w:t>-</w:t>
      </w:r>
      <w:proofErr w:type="spellStart"/>
      <w:r>
        <w:rPr>
          <w:rFonts w:ascii="Lucida Console" w:hAnsi="Lucida Console" w:cs="Lucida Console"/>
          <w:color w:val="8A2BE2"/>
          <w:sz w:val="18"/>
          <w:szCs w:val="18"/>
        </w:rPr>
        <w:t>aks</w:t>
      </w:r>
      <w:proofErr w:type="spellEnd"/>
      <w:r>
        <w:rPr>
          <w:rFonts w:ascii="Lucida Console" w:hAnsi="Lucida Console" w:cs="Lucida Console"/>
          <w:color w:val="8A2BE2"/>
          <w:sz w:val="18"/>
          <w:szCs w:val="18"/>
        </w:rPr>
        <w:t>-cluster</w:t>
      </w:r>
      <w:r>
        <w:rPr>
          <w:rFonts w:ascii="Lucida Console" w:hAnsi="Lucida Console" w:cs="Lucida Console"/>
          <w:sz w:val="18"/>
          <w:szCs w:val="18"/>
        </w:rPr>
        <w:t xml:space="preserve"> `</w:t>
      </w:r>
    </w:p>
    <w:p w14:paraId="2F1AC652" w14:textId="77777777" w:rsidR="008A3CD4" w:rsidRDefault="008A3CD4" w:rsidP="008A3CD4">
      <w:pPr>
        <w:shd w:val="clear" w:color="auto" w:fill="FFFFFF"/>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8A2BE2"/>
          <w:sz w:val="18"/>
          <w:szCs w:val="18"/>
        </w:rPr>
        <w:t>--addon</w:t>
      </w:r>
      <w:r>
        <w:rPr>
          <w:rFonts w:ascii="Lucida Console" w:hAnsi="Lucida Console" w:cs="Lucida Console"/>
          <w:sz w:val="18"/>
          <w:szCs w:val="18"/>
        </w:rPr>
        <w:t xml:space="preserve"> </w:t>
      </w:r>
      <w:r>
        <w:rPr>
          <w:rFonts w:ascii="Lucida Console" w:hAnsi="Lucida Console" w:cs="Lucida Console"/>
          <w:color w:val="8A2BE2"/>
          <w:sz w:val="18"/>
          <w:szCs w:val="18"/>
        </w:rPr>
        <w:t>ingress-</w:t>
      </w:r>
      <w:proofErr w:type="spellStart"/>
      <w:r>
        <w:rPr>
          <w:rFonts w:ascii="Lucida Console" w:hAnsi="Lucida Console" w:cs="Lucida Console"/>
          <w:color w:val="8A2BE2"/>
          <w:sz w:val="18"/>
          <w:szCs w:val="18"/>
        </w:rPr>
        <w:t>appgw</w:t>
      </w:r>
      <w:proofErr w:type="spellEnd"/>
      <w:r>
        <w:rPr>
          <w:rFonts w:ascii="Lucida Console" w:hAnsi="Lucida Console" w:cs="Lucida Console"/>
          <w:sz w:val="18"/>
          <w:szCs w:val="18"/>
        </w:rPr>
        <w:t xml:space="preserve"> `</w:t>
      </w:r>
    </w:p>
    <w:p w14:paraId="3136F874" w14:textId="77777777" w:rsidR="008A3CD4" w:rsidRDefault="008A3CD4" w:rsidP="008A3CD4">
      <w:pPr>
        <w:shd w:val="clear" w:color="auto" w:fill="FFFFFF"/>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8A2BE2"/>
          <w:sz w:val="18"/>
          <w:szCs w:val="18"/>
        </w:rPr>
        <w:t>--</w:t>
      </w:r>
      <w:proofErr w:type="spellStart"/>
      <w:r>
        <w:rPr>
          <w:rFonts w:ascii="Lucida Console" w:hAnsi="Lucida Console" w:cs="Lucida Console"/>
          <w:color w:val="8A2BE2"/>
          <w:sz w:val="18"/>
          <w:szCs w:val="18"/>
        </w:rPr>
        <w:t>appgw</w:t>
      </w:r>
      <w:proofErr w:type="spellEnd"/>
      <w:r>
        <w:rPr>
          <w:rFonts w:ascii="Lucida Console" w:hAnsi="Lucida Console" w:cs="Lucida Console"/>
          <w:color w:val="8A2BE2"/>
          <w:sz w:val="18"/>
          <w:szCs w:val="18"/>
        </w:rPr>
        <w:t>-subnet-</w:t>
      </w:r>
      <w:proofErr w:type="spellStart"/>
      <w:r>
        <w:rPr>
          <w:rFonts w:ascii="Lucida Console" w:hAnsi="Lucida Console" w:cs="Lucida Console"/>
          <w:color w:val="8A2BE2"/>
          <w:sz w:val="18"/>
          <w:szCs w:val="18"/>
        </w:rPr>
        <w:t>cidr</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10.225.0.0/16</w:t>
      </w:r>
      <w:r>
        <w:rPr>
          <w:rFonts w:ascii="Lucida Console" w:hAnsi="Lucida Console" w:cs="Lucida Console"/>
          <w:sz w:val="18"/>
          <w:szCs w:val="18"/>
        </w:rPr>
        <w:t xml:space="preserve"> `</w:t>
      </w:r>
    </w:p>
    <w:p w14:paraId="24E64A9E" w14:textId="77777777" w:rsidR="008A3CD4" w:rsidRDefault="008A3CD4" w:rsidP="008A3CD4">
      <w:pPr>
        <w:shd w:val="clear" w:color="auto" w:fill="FFFFFF"/>
        <w:autoSpaceDE w:val="0"/>
        <w:autoSpaceDN w:val="0"/>
        <w:adjustRightInd w:val="0"/>
        <w:rPr>
          <w:rFonts w:ascii="Lucida Console" w:hAnsi="Lucida Console" w:cs="Lucida Console"/>
          <w:color w:val="8A2BE2"/>
          <w:sz w:val="18"/>
          <w:szCs w:val="18"/>
        </w:rPr>
      </w:pPr>
      <w:r>
        <w:rPr>
          <w:rFonts w:ascii="Lucida Console" w:hAnsi="Lucida Console" w:cs="Lucida Console"/>
          <w:sz w:val="18"/>
          <w:szCs w:val="18"/>
        </w:rPr>
        <w:t xml:space="preserve">       </w:t>
      </w:r>
      <w:r>
        <w:rPr>
          <w:rFonts w:ascii="Lucida Console" w:hAnsi="Lucida Console" w:cs="Lucida Console"/>
          <w:color w:val="8A2BE2"/>
          <w:sz w:val="18"/>
          <w:szCs w:val="18"/>
        </w:rPr>
        <w:t>--</w:t>
      </w:r>
      <w:proofErr w:type="spellStart"/>
      <w:r>
        <w:rPr>
          <w:rFonts w:ascii="Lucida Console" w:hAnsi="Lucida Console" w:cs="Lucida Console"/>
          <w:color w:val="8A2BE2"/>
          <w:sz w:val="18"/>
          <w:szCs w:val="18"/>
        </w:rPr>
        <w:t>appgw</w:t>
      </w:r>
      <w:proofErr w:type="spellEnd"/>
      <w:r>
        <w:rPr>
          <w:rFonts w:ascii="Lucida Console" w:hAnsi="Lucida Console" w:cs="Lucida Console"/>
          <w:color w:val="8A2BE2"/>
          <w:sz w:val="18"/>
          <w:szCs w:val="18"/>
        </w:rPr>
        <w:t>-name</w:t>
      </w:r>
      <w:r>
        <w:rPr>
          <w:rFonts w:ascii="Lucida Console" w:hAnsi="Lucida Console" w:cs="Lucida Console"/>
          <w:sz w:val="18"/>
          <w:szCs w:val="18"/>
        </w:rPr>
        <w:t xml:space="preserve"> </w:t>
      </w:r>
      <w:r>
        <w:rPr>
          <w:rFonts w:ascii="Lucida Console" w:hAnsi="Lucida Console" w:cs="Lucida Console"/>
          <w:color w:val="8A2BE2"/>
          <w:sz w:val="18"/>
          <w:szCs w:val="18"/>
        </w:rPr>
        <w:t xml:space="preserve">gateway </w:t>
      </w:r>
    </w:p>
    <w:p w14:paraId="301190A2" w14:textId="77777777" w:rsidR="008A3CD4" w:rsidRDefault="008A3CD4" w:rsidP="008A3CD4">
      <w:pPr>
        <w:shd w:val="clear" w:color="auto" w:fill="FFFFFF"/>
        <w:autoSpaceDE w:val="0"/>
        <w:autoSpaceDN w:val="0"/>
        <w:adjustRightInd w:val="0"/>
        <w:rPr>
          <w:rFonts w:ascii="Lucida Console" w:hAnsi="Lucida Console" w:cs="Lucida Console"/>
          <w:color w:val="8A2BE2"/>
          <w:sz w:val="18"/>
          <w:szCs w:val="18"/>
        </w:rPr>
      </w:pPr>
    </w:p>
    <w:p w14:paraId="78782F78" w14:textId="219E47FB" w:rsidR="008A3CD4" w:rsidRPr="008A3CD4" w:rsidRDefault="008A3CD4" w:rsidP="00F53004">
      <w:pPr>
        <w:rPr>
          <w:rFonts w:asciiTheme="minorHAnsi" w:eastAsia="Arial" w:hAnsiTheme="minorHAnsi" w:cstheme="minorHAnsi"/>
          <w:sz w:val="24"/>
          <w:szCs w:val="24"/>
        </w:rPr>
      </w:pPr>
      <w:r w:rsidRPr="008A3CD4">
        <w:rPr>
          <w:rFonts w:asciiTheme="minorHAnsi" w:eastAsia="Arial" w:hAnsiTheme="minorHAnsi" w:cstheme="minorHAnsi"/>
          <w:sz w:val="24"/>
          <w:szCs w:val="24"/>
        </w:rPr>
        <w:t xml:space="preserve">With Azure Portal Follow </w:t>
      </w:r>
      <w:proofErr w:type="gramStart"/>
      <w:r w:rsidRPr="008A3CD4">
        <w:rPr>
          <w:rFonts w:asciiTheme="minorHAnsi" w:eastAsia="Arial" w:hAnsiTheme="minorHAnsi" w:cstheme="minorHAnsi"/>
          <w:sz w:val="24"/>
          <w:szCs w:val="24"/>
        </w:rPr>
        <w:t>below</w:t>
      </w:r>
      <w:proofErr w:type="gramEnd"/>
      <w:r w:rsidRPr="008A3CD4">
        <w:rPr>
          <w:rFonts w:asciiTheme="minorHAnsi" w:eastAsia="Arial" w:hAnsiTheme="minorHAnsi" w:cstheme="minorHAnsi"/>
          <w:sz w:val="24"/>
          <w:szCs w:val="24"/>
        </w:rPr>
        <w:t xml:space="preserve"> Guidance</w:t>
      </w:r>
    </w:p>
    <w:p w14:paraId="43643C00" w14:textId="26080C6A" w:rsidR="008F2C6B" w:rsidRDefault="008F2C6B" w:rsidP="00F53004">
      <w:pPr>
        <w:rPr>
          <w:rFonts w:eastAsia="Arial"/>
        </w:rPr>
      </w:pPr>
      <w:r>
        <w:rPr>
          <w:rFonts w:eastAsia="Arial"/>
          <w:noProof/>
        </w:rPr>
        <w:drawing>
          <wp:inline distT="0" distB="0" distL="0" distR="0" wp14:anchorId="3413D7E7" wp14:editId="614135CF">
            <wp:extent cx="5310505" cy="4264270"/>
            <wp:effectExtent l="0" t="0" r="4445" b="3175"/>
            <wp:docPr id="10398918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12326" cy="4265732"/>
                    </a:xfrm>
                    <a:prstGeom prst="rect">
                      <a:avLst/>
                    </a:prstGeom>
                    <a:noFill/>
                    <a:ln>
                      <a:noFill/>
                    </a:ln>
                  </pic:spPr>
                </pic:pic>
              </a:graphicData>
            </a:graphic>
          </wp:inline>
        </w:drawing>
      </w:r>
    </w:p>
    <w:p w14:paraId="7652C606" w14:textId="77777777" w:rsidR="008F2C6B" w:rsidRDefault="008F2C6B" w:rsidP="00F53004">
      <w:pPr>
        <w:rPr>
          <w:rFonts w:eastAsia="Arial"/>
        </w:rPr>
      </w:pPr>
    </w:p>
    <w:p w14:paraId="39FF21CD" w14:textId="77777777" w:rsidR="008F2C6B" w:rsidRDefault="008F2C6B" w:rsidP="00F53004">
      <w:pPr>
        <w:rPr>
          <w:rFonts w:eastAsia="Arial"/>
        </w:rPr>
      </w:pPr>
    </w:p>
    <w:p w14:paraId="74246ECB" w14:textId="3AFB7A54" w:rsidR="008F2C6B" w:rsidRDefault="00427717" w:rsidP="00F53004">
      <w:pPr>
        <w:rPr>
          <w:rFonts w:eastAsia="Arial"/>
        </w:rPr>
      </w:pPr>
      <w:r>
        <w:rPr>
          <w:rFonts w:eastAsia="Arial"/>
          <w:noProof/>
        </w:rPr>
        <w:lastRenderedPageBreak/>
        <w:drawing>
          <wp:inline distT="0" distB="0" distL="0" distR="0" wp14:anchorId="2365C4BB" wp14:editId="4A9115BB">
            <wp:extent cx="5081905" cy="1767205"/>
            <wp:effectExtent l="0" t="0" r="4445" b="4445"/>
            <wp:docPr id="9696773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81905" cy="1767205"/>
                    </a:xfrm>
                    <a:prstGeom prst="rect">
                      <a:avLst/>
                    </a:prstGeom>
                    <a:noFill/>
                    <a:ln>
                      <a:noFill/>
                    </a:ln>
                  </pic:spPr>
                </pic:pic>
              </a:graphicData>
            </a:graphic>
          </wp:inline>
        </w:drawing>
      </w:r>
    </w:p>
    <w:p w14:paraId="397143BD" w14:textId="77777777" w:rsidR="00427717" w:rsidRDefault="00427717" w:rsidP="00F53004">
      <w:pPr>
        <w:rPr>
          <w:rFonts w:eastAsia="Arial"/>
        </w:rPr>
      </w:pPr>
    </w:p>
    <w:p w14:paraId="4A2FC09D" w14:textId="77777777" w:rsidR="00427717" w:rsidRDefault="00427717" w:rsidP="00F53004">
      <w:pPr>
        <w:rPr>
          <w:rFonts w:eastAsia="Arial"/>
        </w:rPr>
      </w:pPr>
    </w:p>
    <w:p w14:paraId="1CE8EE4D" w14:textId="72FA3FFE" w:rsidR="00427717" w:rsidRDefault="00427717" w:rsidP="00F53004">
      <w:pPr>
        <w:rPr>
          <w:rFonts w:eastAsia="Arial"/>
        </w:rPr>
      </w:pPr>
      <w:r>
        <w:rPr>
          <w:rFonts w:eastAsia="Arial"/>
          <w:noProof/>
        </w:rPr>
        <w:drawing>
          <wp:inline distT="0" distB="0" distL="0" distR="0" wp14:anchorId="27D7FE8C" wp14:editId="088BB70E">
            <wp:extent cx="4519295" cy="2910205"/>
            <wp:effectExtent l="0" t="0" r="0" b="4445"/>
            <wp:docPr id="19501801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19295" cy="2910205"/>
                    </a:xfrm>
                    <a:prstGeom prst="rect">
                      <a:avLst/>
                    </a:prstGeom>
                    <a:noFill/>
                    <a:ln>
                      <a:noFill/>
                    </a:ln>
                  </pic:spPr>
                </pic:pic>
              </a:graphicData>
            </a:graphic>
          </wp:inline>
        </w:drawing>
      </w:r>
    </w:p>
    <w:p w14:paraId="15D4460F" w14:textId="77777777" w:rsidR="00427717" w:rsidRDefault="00427717" w:rsidP="00F53004">
      <w:pPr>
        <w:rPr>
          <w:rFonts w:eastAsia="Arial"/>
        </w:rPr>
      </w:pPr>
    </w:p>
    <w:p w14:paraId="3C451CE2" w14:textId="4EB1383F" w:rsidR="00427717" w:rsidRPr="00427717" w:rsidRDefault="00427717" w:rsidP="00F53004">
      <w:pPr>
        <w:rPr>
          <w:rFonts w:eastAsia="Arial"/>
          <w:b/>
          <w:bCs/>
          <w:sz w:val="24"/>
          <w:szCs w:val="24"/>
        </w:rPr>
      </w:pPr>
      <w:r w:rsidRPr="00427717">
        <w:rPr>
          <w:rFonts w:eastAsia="Arial"/>
          <w:b/>
          <w:bCs/>
          <w:sz w:val="24"/>
          <w:szCs w:val="24"/>
        </w:rPr>
        <w:t>Click Apply to Create the Application Gateway</w:t>
      </w:r>
    </w:p>
    <w:p w14:paraId="25AA0D14" w14:textId="3933DE1A" w:rsidR="00427717" w:rsidRDefault="00427717" w:rsidP="00F53004">
      <w:pPr>
        <w:rPr>
          <w:rFonts w:eastAsia="Arial"/>
        </w:rPr>
      </w:pPr>
      <w:r w:rsidRPr="00427717">
        <w:rPr>
          <w:rFonts w:eastAsia="Arial"/>
        </w:rPr>
        <w:lastRenderedPageBreak/>
        <w:drawing>
          <wp:inline distT="0" distB="0" distL="0" distR="0" wp14:anchorId="15DC5627" wp14:editId="10B96DC3">
            <wp:extent cx="6197600" cy="6585585"/>
            <wp:effectExtent l="0" t="0" r="0" b="5715"/>
            <wp:docPr id="1965440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440453" name=""/>
                    <pic:cNvPicPr/>
                  </pic:nvPicPr>
                  <pic:blipFill>
                    <a:blip r:embed="rId28"/>
                    <a:stretch>
                      <a:fillRect/>
                    </a:stretch>
                  </pic:blipFill>
                  <pic:spPr>
                    <a:xfrm>
                      <a:off x="0" y="0"/>
                      <a:ext cx="6197600" cy="6585585"/>
                    </a:xfrm>
                    <a:prstGeom prst="rect">
                      <a:avLst/>
                    </a:prstGeom>
                  </pic:spPr>
                </pic:pic>
              </a:graphicData>
            </a:graphic>
          </wp:inline>
        </w:drawing>
      </w:r>
    </w:p>
    <w:p w14:paraId="087A50A9" w14:textId="77777777" w:rsidR="00427717" w:rsidRDefault="00427717" w:rsidP="00F53004">
      <w:pPr>
        <w:rPr>
          <w:rFonts w:eastAsia="Arial"/>
        </w:rPr>
      </w:pPr>
    </w:p>
    <w:p w14:paraId="44933CCF" w14:textId="7DD0718F" w:rsidR="00427717" w:rsidRDefault="008A3CD4" w:rsidP="00F53004">
      <w:pPr>
        <w:rPr>
          <w:rFonts w:asciiTheme="minorHAnsi" w:eastAsia="Arial" w:hAnsiTheme="minorHAnsi" w:cstheme="minorHAnsi"/>
          <w:sz w:val="24"/>
          <w:szCs w:val="24"/>
        </w:rPr>
      </w:pPr>
      <w:r w:rsidRPr="008A3CD4">
        <w:rPr>
          <w:rFonts w:asciiTheme="minorHAnsi" w:eastAsia="Arial" w:hAnsiTheme="minorHAnsi" w:cstheme="minorHAnsi"/>
          <w:sz w:val="24"/>
          <w:szCs w:val="24"/>
        </w:rPr>
        <w:t>It Take Approx 5-10 Min to enable Application Gateway</w:t>
      </w:r>
      <w:r w:rsidR="00905C5F">
        <w:rPr>
          <w:rFonts w:asciiTheme="minorHAnsi" w:eastAsia="Arial" w:hAnsiTheme="minorHAnsi" w:cstheme="minorHAnsi"/>
          <w:sz w:val="24"/>
          <w:szCs w:val="24"/>
        </w:rPr>
        <w:t xml:space="preserve">. Once Completed you can verify the </w:t>
      </w:r>
      <w:proofErr w:type="gramStart"/>
      <w:r w:rsidR="00905C5F">
        <w:rPr>
          <w:rFonts w:asciiTheme="minorHAnsi" w:eastAsia="Arial" w:hAnsiTheme="minorHAnsi" w:cstheme="minorHAnsi"/>
          <w:sz w:val="24"/>
          <w:szCs w:val="24"/>
        </w:rPr>
        <w:t>Identity ,</w:t>
      </w:r>
      <w:proofErr w:type="gramEnd"/>
      <w:r w:rsidR="00905C5F">
        <w:rPr>
          <w:rFonts w:asciiTheme="minorHAnsi" w:eastAsia="Arial" w:hAnsiTheme="minorHAnsi" w:cstheme="minorHAnsi"/>
          <w:sz w:val="24"/>
          <w:szCs w:val="24"/>
        </w:rPr>
        <w:t xml:space="preserve"> Gateway and Public IP Associated with it</w:t>
      </w:r>
    </w:p>
    <w:p w14:paraId="43344732" w14:textId="77777777" w:rsidR="008A3CD4" w:rsidRDefault="008A3CD4" w:rsidP="00F53004">
      <w:pPr>
        <w:rPr>
          <w:rFonts w:asciiTheme="minorHAnsi" w:eastAsia="Arial" w:hAnsiTheme="minorHAnsi" w:cstheme="minorHAnsi"/>
          <w:sz w:val="24"/>
          <w:szCs w:val="24"/>
        </w:rPr>
      </w:pPr>
    </w:p>
    <w:p w14:paraId="4B6515A1" w14:textId="2144D3AE" w:rsidR="008A3CD4" w:rsidRDefault="00905C5F" w:rsidP="00F53004">
      <w:pPr>
        <w:rPr>
          <w:rFonts w:asciiTheme="minorHAnsi" w:eastAsia="Arial" w:hAnsiTheme="minorHAnsi" w:cstheme="minorHAnsi"/>
          <w:sz w:val="24"/>
          <w:szCs w:val="24"/>
        </w:rPr>
      </w:pPr>
      <w:r>
        <w:rPr>
          <w:rFonts w:asciiTheme="minorHAnsi" w:eastAsia="Arial" w:hAnsiTheme="minorHAnsi" w:cstheme="minorHAnsi"/>
          <w:noProof/>
          <w:sz w:val="24"/>
          <w:szCs w:val="24"/>
        </w:rPr>
        <w:lastRenderedPageBreak/>
        <w:drawing>
          <wp:inline distT="0" distB="0" distL="0" distR="0" wp14:anchorId="56BD6B61" wp14:editId="71388B4C">
            <wp:extent cx="6197600" cy="2883535"/>
            <wp:effectExtent l="0" t="0" r="0" b="0"/>
            <wp:docPr id="5440124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97600" cy="2883535"/>
                    </a:xfrm>
                    <a:prstGeom prst="rect">
                      <a:avLst/>
                    </a:prstGeom>
                    <a:noFill/>
                    <a:ln>
                      <a:noFill/>
                    </a:ln>
                  </pic:spPr>
                </pic:pic>
              </a:graphicData>
            </a:graphic>
          </wp:inline>
        </w:drawing>
      </w:r>
    </w:p>
    <w:p w14:paraId="0E8B3282" w14:textId="77777777" w:rsidR="00905C5F" w:rsidRDefault="00905C5F" w:rsidP="00F53004">
      <w:pPr>
        <w:rPr>
          <w:rFonts w:asciiTheme="minorHAnsi" w:eastAsia="Arial" w:hAnsiTheme="minorHAnsi" w:cstheme="minorHAnsi"/>
          <w:sz w:val="24"/>
          <w:szCs w:val="24"/>
        </w:rPr>
      </w:pPr>
    </w:p>
    <w:p w14:paraId="384B754C" w14:textId="0B64BE03" w:rsidR="00905C5F" w:rsidRDefault="00905C5F" w:rsidP="00F53004">
      <w:pPr>
        <w:rPr>
          <w:rFonts w:asciiTheme="minorHAnsi" w:eastAsia="Arial" w:hAnsiTheme="minorHAnsi" w:cstheme="minorHAnsi"/>
          <w:sz w:val="24"/>
          <w:szCs w:val="24"/>
        </w:rPr>
      </w:pPr>
      <w:r>
        <w:rPr>
          <w:rFonts w:asciiTheme="minorHAnsi" w:eastAsia="Arial" w:hAnsiTheme="minorHAnsi" w:cstheme="minorHAnsi"/>
          <w:sz w:val="24"/>
          <w:szCs w:val="24"/>
        </w:rPr>
        <w:t>Check Application Gateway:</w:t>
      </w:r>
    </w:p>
    <w:p w14:paraId="4F594D6F" w14:textId="77777777" w:rsidR="00905C5F" w:rsidRDefault="00905C5F" w:rsidP="00F53004">
      <w:pPr>
        <w:rPr>
          <w:rFonts w:asciiTheme="minorHAnsi" w:eastAsia="Arial" w:hAnsiTheme="minorHAnsi" w:cstheme="minorHAnsi"/>
          <w:sz w:val="24"/>
          <w:szCs w:val="24"/>
        </w:rPr>
      </w:pPr>
    </w:p>
    <w:p w14:paraId="06551956" w14:textId="321F65CC" w:rsidR="00905C5F" w:rsidRPr="00905C5F" w:rsidRDefault="00905C5F" w:rsidP="00905C5F">
      <w:pPr>
        <w:pStyle w:val="ListParagraph"/>
        <w:numPr>
          <w:ilvl w:val="1"/>
          <w:numId w:val="54"/>
        </w:numPr>
        <w:rPr>
          <w:rFonts w:asciiTheme="minorHAnsi" w:eastAsia="Arial" w:hAnsiTheme="minorHAnsi" w:cstheme="minorHAnsi"/>
          <w:b/>
          <w:bCs/>
          <w:sz w:val="24"/>
          <w:szCs w:val="24"/>
        </w:rPr>
      </w:pPr>
      <w:r w:rsidRPr="00905C5F">
        <w:rPr>
          <w:rFonts w:asciiTheme="minorHAnsi" w:eastAsia="Arial" w:hAnsiTheme="minorHAnsi" w:cstheme="minorHAnsi"/>
          <w:b/>
          <w:bCs/>
          <w:sz w:val="24"/>
          <w:szCs w:val="24"/>
        </w:rPr>
        <w:t xml:space="preserve">Frontend IP </w:t>
      </w:r>
    </w:p>
    <w:p w14:paraId="773D04B9" w14:textId="27AF4633" w:rsidR="00905C5F" w:rsidRDefault="00905C5F" w:rsidP="00F53004">
      <w:pPr>
        <w:rPr>
          <w:rFonts w:asciiTheme="minorHAnsi" w:eastAsia="Arial" w:hAnsiTheme="minorHAnsi" w:cstheme="minorHAnsi"/>
          <w:sz w:val="24"/>
          <w:szCs w:val="24"/>
        </w:rPr>
      </w:pPr>
      <w:r>
        <w:rPr>
          <w:rFonts w:asciiTheme="minorHAnsi" w:eastAsia="Arial" w:hAnsiTheme="minorHAnsi" w:cstheme="minorHAnsi"/>
          <w:noProof/>
          <w:sz w:val="24"/>
          <w:szCs w:val="24"/>
        </w:rPr>
        <w:drawing>
          <wp:inline distT="0" distB="0" distL="0" distR="0" wp14:anchorId="00B9D6DC" wp14:editId="0A277B3B">
            <wp:extent cx="6197600" cy="2162175"/>
            <wp:effectExtent l="0" t="0" r="0" b="9525"/>
            <wp:docPr id="4946515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97600" cy="2162175"/>
                    </a:xfrm>
                    <a:prstGeom prst="rect">
                      <a:avLst/>
                    </a:prstGeom>
                    <a:noFill/>
                    <a:ln>
                      <a:noFill/>
                    </a:ln>
                  </pic:spPr>
                </pic:pic>
              </a:graphicData>
            </a:graphic>
          </wp:inline>
        </w:drawing>
      </w:r>
    </w:p>
    <w:p w14:paraId="089206C0" w14:textId="77777777" w:rsidR="00905C5F" w:rsidRDefault="00905C5F" w:rsidP="00F53004">
      <w:pPr>
        <w:rPr>
          <w:rFonts w:asciiTheme="minorHAnsi" w:eastAsia="Arial" w:hAnsiTheme="minorHAnsi" w:cstheme="minorHAnsi"/>
          <w:sz w:val="24"/>
          <w:szCs w:val="24"/>
        </w:rPr>
      </w:pPr>
    </w:p>
    <w:p w14:paraId="5CFF586D" w14:textId="0A4DBAC5" w:rsidR="00905C5F" w:rsidRPr="00905C5F" w:rsidRDefault="00905C5F" w:rsidP="00905C5F">
      <w:pPr>
        <w:pStyle w:val="ListParagraph"/>
        <w:numPr>
          <w:ilvl w:val="1"/>
          <w:numId w:val="54"/>
        </w:numPr>
        <w:rPr>
          <w:rFonts w:asciiTheme="minorHAnsi" w:eastAsia="Arial" w:hAnsiTheme="minorHAnsi" w:cstheme="minorHAnsi"/>
          <w:b/>
          <w:bCs/>
          <w:sz w:val="24"/>
          <w:szCs w:val="24"/>
        </w:rPr>
      </w:pPr>
      <w:r>
        <w:rPr>
          <w:rFonts w:asciiTheme="minorHAnsi" w:eastAsia="Arial" w:hAnsiTheme="minorHAnsi" w:cstheme="minorHAnsi"/>
          <w:b/>
          <w:bCs/>
          <w:sz w:val="24"/>
          <w:szCs w:val="24"/>
        </w:rPr>
        <w:t>Instance Count and Also can be integrated with WAF</w:t>
      </w:r>
    </w:p>
    <w:p w14:paraId="430975F7" w14:textId="77777777" w:rsidR="00905C5F" w:rsidRDefault="00905C5F" w:rsidP="00F53004">
      <w:pPr>
        <w:rPr>
          <w:rFonts w:asciiTheme="minorHAnsi" w:eastAsia="Arial" w:hAnsiTheme="minorHAnsi" w:cstheme="minorHAnsi"/>
          <w:sz w:val="24"/>
          <w:szCs w:val="24"/>
        </w:rPr>
      </w:pPr>
    </w:p>
    <w:p w14:paraId="255F002A" w14:textId="579932D9" w:rsidR="00905C5F" w:rsidRDefault="00905C5F" w:rsidP="00F53004">
      <w:pPr>
        <w:rPr>
          <w:rFonts w:asciiTheme="minorHAnsi" w:eastAsia="Arial" w:hAnsiTheme="minorHAnsi" w:cstheme="minorHAnsi"/>
          <w:sz w:val="24"/>
          <w:szCs w:val="24"/>
        </w:rPr>
      </w:pPr>
      <w:r>
        <w:rPr>
          <w:rFonts w:asciiTheme="minorHAnsi" w:eastAsia="Arial" w:hAnsiTheme="minorHAnsi" w:cstheme="minorHAnsi"/>
          <w:noProof/>
          <w:sz w:val="24"/>
          <w:szCs w:val="24"/>
        </w:rPr>
        <w:drawing>
          <wp:inline distT="0" distB="0" distL="0" distR="0" wp14:anchorId="65A69740" wp14:editId="7BBB32CF">
            <wp:extent cx="6189980" cy="2189480"/>
            <wp:effectExtent l="0" t="0" r="1270" b="1270"/>
            <wp:docPr id="116817578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89980" cy="2189480"/>
                    </a:xfrm>
                    <a:prstGeom prst="rect">
                      <a:avLst/>
                    </a:prstGeom>
                    <a:noFill/>
                    <a:ln>
                      <a:noFill/>
                    </a:ln>
                  </pic:spPr>
                </pic:pic>
              </a:graphicData>
            </a:graphic>
          </wp:inline>
        </w:drawing>
      </w:r>
    </w:p>
    <w:p w14:paraId="431CDFE2" w14:textId="77777777" w:rsidR="00905C5F" w:rsidRDefault="00905C5F" w:rsidP="00F53004">
      <w:pPr>
        <w:rPr>
          <w:rFonts w:asciiTheme="minorHAnsi" w:eastAsia="Arial" w:hAnsiTheme="minorHAnsi" w:cstheme="minorHAnsi"/>
          <w:sz w:val="24"/>
          <w:szCs w:val="24"/>
        </w:rPr>
      </w:pPr>
    </w:p>
    <w:p w14:paraId="394DD182" w14:textId="77777777" w:rsidR="00905C5F" w:rsidRDefault="00905C5F" w:rsidP="00F53004">
      <w:pPr>
        <w:rPr>
          <w:rFonts w:asciiTheme="minorHAnsi" w:eastAsia="Arial" w:hAnsiTheme="minorHAnsi" w:cstheme="minorHAnsi"/>
          <w:sz w:val="24"/>
          <w:szCs w:val="24"/>
        </w:rPr>
      </w:pPr>
    </w:p>
    <w:p w14:paraId="7CE451DC" w14:textId="73EB3A32" w:rsidR="00905C5F" w:rsidRDefault="00905C5F" w:rsidP="00905C5F">
      <w:pPr>
        <w:pStyle w:val="ListParagraph"/>
        <w:numPr>
          <w:ilvl w:val="1"/>
          <w:numId w:val="54"/>
        </w:numPr>
        <w:rPr>
          <w:rFonts w:asciiTheme="minorHAnsi" w:eastAsia="Arial" w:hAnsiTheme="minorHAnsi" w:cstheme="minorHAnsi"/>
          <w:b/>
          <w:bCs/>
          <w:sz w:val="24"/>
          <w:szCs w:val="24"/>
        </w:rPr>
      </w:pPr>
      <w:r>
        <w:rPr>
          <w:rFonts w:asciiTheme="minorHAnsi" w:eastAsia="Arial" w:hAnsiTheme="minorHAnsi" w:cstheme="minorHAnsi"/>
          <w:b/>
          <w:bCs/>
          <w:sz w:val="24"/>
          <w:szCs w:val="24"/>
        </w:rPr>
        <w:t>Backend Pool</w:t>
      </w:r>
    </w:p>
    <w:p w14:paraId="3F978766" w14:textId="4ACEF9E3" w:rsidR="00905C5F" w:rsidRPr="00905C5F" w:rsidRDefault="00905C5F" w:rsidP="00905C5F">
      <w:pPr>
        <w:pStyle w:val="ListParagraph"/>
        <w:numPr>
          <w:ilvl w:val="0"/>
          <w:numId w:val="54"/>
        </w:numPr>
        <w:rPr>
          <w:rFonts w:asciiTheme="minorHAnsi" w:eastAsia="Arial" w:hAnsiTheme="minorHAnsi" w:cstheme="minorHAnsi"/>
          <w:b/>
          <w:bCs/>
          <w:sz w:val="24"/>
          <w:szCs w:val="24"/>
        </w:rPr>
      </w:pPr>
      <w:r>
        <w:rPr>
          <w:rFonts w:asciiTheme="minorHAnsi" w:eastAsia="Arial" w:hAnsiTheme="minorHAnsi" w:cstheme="minorHAnsi"/>
          <w:b/>
          <w:bCs/>
          <w:noProof/>
          <w:sz w:val="24"/>
          <w:szCs w:val="24"/>
        </w:rPr>
        <w:lastRenderedPageBreak/>
        <w:drawing>
          <wp:inline distT="0" distB="0" distL="0" distR="0" wp14:anchorId="6736B2EF" wp14:editId="4F249E05">
            <wp:extent cx="6189980" cy="3129915"/>
            <wp:effectExtent l="0" t="0" r="1270" b="0"/>
            <wp:docPr id="126612187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89980" cy="3129915"/>
                    </a:xfrm>
                    <a:prstGeom prst="rect">
                      <a:avLst/>
                    </a:prstGeom>
                    <a:noFill/>
                    <a:ln>
                      <a:noFill/>
                    </a:ln>
                  </pic:spPr>
                </pic:pic>
              </a:graphicData>
            </a:graphic>
          </wp:inline>
        </w:drawing>
      </w:r>
    </w:p>
    <w:p w14:paraId="204E74D2" w14:textId="77777777" w:rsidR="00905C5F" w:rsidRDefault="00905C5F" w:rsidP="00F53004">
      <w:pPr>
        <w:rPr>
          <w:rFonts w:asciiTheme="minorHAnsi" w:eastAsia="Arial" w:hAnsiTheme="minorHAnsi" w:cstheme="minorHAnsi"/>
          <w:sz w:val="24"/>
          <w:szCs w:val="24"/>
        </w:rPr>
      </w:pPr>
    </w:p>
    <w:p w14:paraId="6CAF9B54" w14:textId="77777777" w:rsidR="00905C5F" w:rsidRDefault="00905C5F" w:rsidP="00F53004">
      <w:pPr>
        <w:rPr>
          <w:rFonts w:asciiTheme="minorHAnsi" w:eastAsia="Arial" w:hAnsiTheme="minorHAnsi" w:cstheme="minorHAnsi"/>
          <w:sz w:val="24"/>
          <w:szCs w:val="24"/>
        </w:rPr>
      </w:pPr>
    </w:p>
    <w:p w14:paraId="29562B54" w14:textId="77777777" w:rsidR="000A0617" w:rsidRPr="000A0617" w:rsidRDefault="000A0617" w:rsidP="000A0617">
      <w:pPr>
        <w:shd w:val="clear" w:color="auto" w:fill="FFFFFF"/>
        <w:autoSpaceDE w:val="0"/>
        <w:autoSpaceDN w:val="0"/>
        <w:adjustRightInd w:val="0"/>
        <w:rPr>
          <w:rFonts w:ascii="Lucida Console" w:hAnsi="Lucida Console" w:cs="Lucida Console"/>
          <w:color w:val="000080"/>
          <w:sz w:val="28"/>
          <w:szCs w:val="28"/>
        </w:rPr>
      </w:pPr>
      <w:proofErr w:type="spellStart"/>
      <w:r w:rsidRPr="000A0617">
        <w:rPr>
          <w:rFonts w:ascii="Lucida Console" w:hAnsi="Lucida Console" w:cs="Lucida Console"/>
          <w:color w:val="0000FF"/>
          <w:sz w:val="28"/>
          <w:szCs w:val="28"/>
        </w:rPr>
        <w:t>kubectl</w:t>
      </w:r>
      <w:proofErr w:type="spellEnd"/>
      <w:r w:rsidRPr="000A0617">
        <w:rPr>
          <w:rFonts w:ascii="Lucida Console" w:hAnsi="Lucida Console" w:cs="Lucida Console"/>
          <w:sz w:val="28"/>
          <w:szCs w:val="28"/>
        </w:rPr>
        <w:t xml:space="preserve"> </w:t>
      </w:r>
      <w:r w:rsidRPr="000A0617">
        <w:rPr>
          <w:rFonts w:ascii="Lucida Console" w:hAnsi="Lucida Console" w:cs="Lucida Console"/>
          <w:color w:val="8A2BE2"/>
          <w:sz w:val="28"/>
          <w:szCs w:val="28"/>
        </w:rPr>
        <w:t>get</w:t>
      </w:r>
      <w:r w:rsidRPr="000A0617">
        <w:rPr>
          <w:rFonts w:ascii="Lucida Console" w:hAnsi="Lucida Console" w:cs="Lucida Console"/>
          <w:sz w:val="28"/>
          <w:szCs w:val="28"/>
        </w:rPr>
        <w:t xml:space="preserve"> </w:t>
      </w:r>
      <w:r w:rsidRPr="000A0617">
        <w:rPr>
          <w:rFonts w:ascii="Lucida Console" w:hAnsi="Lucida Console" w:cs="Lucida Console"/>
          <w:color w:val="8A2BE2"/>
          <w:sz w:val="28"/>
          <w:szCs w:val="28"/>
        </w:rPr>
        <w:t>pods</w:t>
      </w:r>
      <w:r w:rsidRPr="000A0617">
        <w:rPr>
          <w:rFonts w:ascii="Lucida Console" w:hAnsi="Lucida Console" w:cs="Lucida Console"/>
          <w:sz w:val="28"/>
          <w:szCs w:val="28"/>
        </w:rPr>
        <w:t xml:space="preserve"> </w:t>
      </w:r>
      <w:r w:rsidRPr="000A0617">
        <w:rPr>
          <w:rFonts w:ascii="Lucida Console" w:hAnsi="Lucida Console" w:cs="Lucida Console"/>
          <w:color w:val="000080"/>
          <w:sz w:val="28"/>
          <w:szCs w:val="28"/>
        </w:rPr>
        <w:t>-A</w:t>
      </w:r>
    </w:p>
    <w:p w14:paraId="76618201" w14:textId="77777777" w:rsidR="000A0617" w:rsidRDefault="000A0617" w:rsidP="000A0617">
      <w:pPr>
        <w:shd w:val="clear" w:color="auto" w:fill="FFFFFF"/>
        <w:autoSpaceDE w:val="0"/>
        <w:autoSpaceDN w:val="0"/>
        <w:adjustRightInd w:val="0"/>
        <w:rPr>
          <w:rFonts w:ascii="Lucida Console" w:hAnsi="Lucida Console" w:cs="Lucida Console"/>
          <w:color w:val="000080"/>
          <w:sz w:val="18"/>
          <w:szCs w:val="18"/>
        </w:rPr>
      </w:pPr>
    </w:p>
    <w:p w14:paraId="4F1977CD" w14:textId="28AEB27F" w:rsidR="000A0617" w:rsidRDefault="001158C1" w:rsidP="000A0617">
      <w:pPr>
        <w:shd w:val="clear" w:color="auto" w:fill="FFFFFF"/>
        <w:autoSpaceDE w:val="0"/>
        <w:autoSpaceDN w:val="0"/>
        <w:adjustRightInd w:val="0"/>
        <w:rPr>
          <w:rFonts w:ascii="Lucida Console" w:hAnsi="Lucida Console" w:cs="Lucida Console"/>
          <w:sz w:val="18"/>
          <w:szCs w:val="18"/>
        </w:rPr>
      </w:pPr>
      <w:r>
        <w:rPr>
          <w:rFonts w:ascii="Lucida Console" w:hAnsi="Lucida Console" w:cs="Lucida Console"/>
          <w:noProof/>
          <w:sz w:val="18"/>
          <w:szCs w:val="18"/>
        </w:rPr>
        <w:drawing>
          <wp:inline distT="0" distB="0" distL="0" distR="0" wp14:anchorId="0C19DD7E" wp14:editId="0623DBAA">
            <wp:extent cx="6189980" cy="2699385"/>
            <wp:effectExtent l="0" t="0" r="1270" b="5715"/>
            <wp:docPr id="6642030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89980" cy="2699385"/>
                    </a:xfrm>
                    <a:prstGeom prst="rect">
                      <a:avLst/>
                    </a:prstGeom>
                    <a:noFill/>
                    <a:ln>
                      <a:noFill/>
                    </a:ln>
                  </pic:spPr>
                </pic:pic>
              </a:graphicData>
            </a:graphic>
          </wp:inline>
        </w:drawing>
      </w:r>
    </w:p>
    <w:p w14:paraId="69C8FC95" w14:textId="77777777" w:rsidR="000A0617" w:rsidRDefault="000A0617" w:rsidP="000A0617">
      <w:pPr>
        <w:shd w:val="clear" w:color="auto" w:fill="FFFFFF"/>
        <w:autoSpaceDE w:val="0"/>
        <w:autoSpaceDN w:val="0"/>
        <w:adjustRightInd w:val="0"/>
        <w:rPr>
          <w:rFonts w:ascii="Lucida Console" w:hAnsi="Lucida Console" w:cs="Lucida Console"/>
          <w:sz w:val="18"/>
          <w:szCs w:val="18"/>
        </w:rPr>
      </w:pPr>
    </w:p>
    <w:p w14:paraId="5E8ED820" w14:textId="77777777" w:rsidR="000A0617" w:rsidRPr="000A0617" w:rsidRDefault="000A0617" w:rsidP="000A0617">
      <w:pPr>
        <w:shd w:val="clear" w:color="auto" w:fill="FFFFFF"/>
        <w:autoSpaceDE w:val="0"/>
        <w:autoSpaceDN w:val="0"/>
        <w:adjustRightInd w:val="0"/>
        <w:rPr>
          <w:rFonts w:ascii="Lucida Console" w:hAnsi="Lucida Console" w:cs="Lucida Console"/>
          <w:color w:val="8A2BE2"/>
          <w:sz w:val="24"/>
          <w:szCs w:val="24"/>
        </w:rPr>
      </w:pPr>
      <w:proofErr w:type="spellStart"/>
      <w:r w:rsidRPr="000A0617">
        <w:rPr>
          <w:rFonts w:ascii="Lucida Console" w:hAnsi="Lucida Console" w:cs="Lucida Console"/>
          <w:color w:val="0000FF"/>
          <w:sz w:val="24"/>
          <w:szCs w:val="24"/>
        </w:rPr>
        <w:t>kubectl</w:t>
      </w:r>
      <w:proofErr w:type="spellEnd"/>
      <w:r w:rsidRPr="000A0617">
        <w:rPr>
          <w:rFonts w:ascii="Lucida Console" w:hAnsi="Lucida Console" w:cs="Lucida Console"/>
          <w:sz w:val="24"/>
          <w:szCs w:val="24"/>
        </w:rPr>
        <w:t xml:space="preserve"> </w:t>
      </w:r>
      <w:r w:rsidRPr="000A0617">
        <w:rPr>
          <w:rFonts w:ascii="Lucida Console" w:hAnsi="Lucida Console" w:cs="Lucida Console"/>
          <w:color w:val="8A2BE2"/>
          <w:sz w:val="24"/>
          <w:szCs w:val="24"/>
        </w:rPr>
        <w:t>get</w:t>
      </w:r>
      <w:r w:rsidRPr="000A0617">
        <w:rPr>
          <w:rFonts w:ascii="Lucida Console" w:hAnsi="Lucida Console" w:cs="Lucida Console"/>
          <w:sz w:val="24"/>
          <w:szCs w:val="24"/>
        </w:rPr>
        <w:t xml:space="preserve"> </w:t>
      </w:r>
      <w:proofErr w:type="spellStart"/>
      <w:r w:rsidRPr="000A0617">
        <w:rPr>
          <w:rFonts w:ascii="Lucida Console" w:hAnsi="Lucida Console" w:cs="Lucida Console"/>
          <w:color w:val="8A2BE2"/>
          <w:sz w:val="24"/>
          <w:szCs w:val="24"/>
        </w:rPr>
        <w:t>ingressclass</w:t>
      </w:r>
      <w:proofErr w:type="spellEnd"/>
      <w:r w:rsidRPr="000A0617">
        <w:rPr>
          <w:rFonts w:ascii="Lucida Console" w:hAnsi="Lucida Console" w:cs="Lucida Console"/>
          <w:color w:val="8A2BE2"/>
          <w:sz w:val="24"/>
          <w:szCs w:val="24"/>
        </w:rPr>
        <w:t xml:space="preserve"> </w:t>
      </w:r>
    </w:p>
    <w:p w14:paraId="79470881" w14:textId="77777777" w:rsidR="000A0617" w:rsidRDefault="000A0617" w:rsidP="00F53004">
      <w:pPr>
        <w:rPr>
          <w:rFonts w:asciiTheme="minorHAnsi" w:eastAsia="Arial" w:hAnsiTheme="minorHAnsi" w:cstheme="minorHAnsi"/>
          <w:sz w:val="24"/>
          <w:szCs w:val="24"/>
        </w:rPr>
      </w:pPr>
    </w:p>
    <w:p w14:paraId="6B535FB7" w14:textId="018C8F03" w:rsidR="000A0617" w:rsidRDefault="000A0617" w:rsidP="00F53004">
      <w:pPr>
        <w:rPr>
          <w:rFonts w:asciiTheme="minorHAnsi" w:eastAsia="Arial" w:hAnsiTheme="minorHAnsi" w:cstheme="minorHAnsi"/>
          <w:sz w:val="24"/>
          <w:szCs w:val="24"/>
        </w:rPr>
      </w:pPr>
      <w:r w:rsidRPr="000A0617">
        <w:rPr>
          <w:rFonts w:asciiTheme="minorHAnsi" w:eastAsia="Arial" w:hAnsiTheme="minorHAnsi" w:cstheme="minorHAnsi"/>
          <w:sz w:val="24"/>
          <w:szCs w:val="24"/>
        </w:rPr>
        <w:drawing>
          <wp:inline distT="0" distB="0" distL="0" distR="0" wp14:anchorId="08571AC5" wp14:editId="10AA9F48">
            <wp:extent cx="4618120" cy="518205"/>
            <wp:effectExtent l="0" t="0" r="0" b="0"/>
            <wp:docPr id="1212807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807195" name=""/>
                    <pic:cNvPicPr/>
                  </pic:nvPicPr>
                  <pic:blipFill>
                    <a:blip r:embed="rId34"/>
                    <a:stretch>
                      <a:fillRect/>
                    </a:stretch>
                  </pic:blipFill>
                  <pic:spPr>
                    <a:xfrm>
                      <a:off x="0" y="0"/>
                      <a:ext cx="4618120" cy="518205"/>
                    </a:xfrm>
                    <a:prstGeom prst="rect">
                      <a:avLst/>
                    </a:prstGeom>
                  </pic:spPr>
                </pic:pic>
              </a:graphicData>
            </a:graphic>
          </wp:inline>
        </w:drawing>
      </w:r>
    </w:p>
    <w:p w14:paraId="20DB42D4" w14:textId="77777777" w:rsidR="000A0617" w:rsidRDefault="000A0617" w:rsidP="00F53004">
      <w:pPr>
        <w:rPr>
          <w:rFonts w:asciiTheme="minorHAnsi" w:eastAsia="Arial" w:hAnsiTheme="minorHAnsi" w:cstheme="minorHAnsi"/>
          <w:sz w:val="24"/>
          <w:szCs w:val="24"/>
        </w:rPr>
      </w:pPr>
    </w:p>
    <w:p w14:paraId="7EFAD1CD" w14:textId="77777777" w:rsidR="000A0617" w:rsidRDefault="000A0617" w:rsidP="00F53004">
      <w:pPr>
        <w:rPr>
          <w:rFonts w:asciiTheme="minorHAnsi" w:eastAsia="Arial" w:hAnsiTheme="minorHAnsi" w:cstheme="minorHAnsi"/>
          <w:sz w:val="24"/>
          <w:szCs w:val="24"/>
        </w:rPr>
      </w:pPr>
    </w:p>
    <w:p w14:paraId="5DC00FC4" w14:textId="54E885C4" w:rsidR="00905C5F" w:rsidRDefault="00905C5F" w:rsidP="00905C5F">
      <w:pPr>
        <w:pStyle w:val="Heading1"/>
        <w:spacing w:after="0"/>
        <w:rPr>
          <w:rFonts w:asciiTheme="minorHAnsi" w:eastAsia="Arial" w:hAnsiTheme="minorHAnsi" w:cstheme="minorHAnsi"/>
          <w:color w:val="E36C0A" w:themeColor="accent6" w:themeShade="BF"/>
        </w:rPr>
      </w:pPr>
      <w:bookmarkStart w:id="17" w:name="_Toc159582089"/>
      <w:r>
        <w:rPr>
          <w:rFonts w:asciiTheme="minorHAnsi" w:eastAsia="Arial" w:hAnsiTheme="minorHAnsi" w:cstheme="minorHAnsi"/>
          <w:color w:val="E36C0A" w:themeColor="accent6" w:themeShade="BF"/>
        </w:rPr>
        <w:t>D</w:t>
      </w:r>
      <w:r w:rsidRPr="00905C5F">
        <w:rPr>
          <w:rFonts w:asciiTheme="minorHAnsi" w:eastAsia="Arial" w:hAnsiTheme="minorHAnsi" w:cstheme="minorHAnsi"/>
          <w:color w:val="E36C0A" w:themeColor="accent6" w:themeShade="BF"/>
        </w:rPr>
        <w:t>eploy a simple app with ingress</w:t>
      </w:r>
      <w:bookmarkEnd w:id="17"/>
    </w:p>
    <w:p w14:paraId="4DF2D5CA" w14:textId="77777777" w:rsidR="00905C5F" w:rsidRDefault="00905C5F" w:rsidP="00905C5F">
      <w:pPr>
        <w:rPr>
          <w:rFonts w:eastAsia="Arial"/>
        </w:rPr>
      </w:pPr>
    </w:p>
    <w:p w14:paraId="44EAEBE6" w14:textId="77777777" w:rsidR="00905C5F" w:rsidRDefault="00905C5F" w:rsidP="00905C5F">
      <w:pPr>
        <w:rPr>
          <w:rFonts w:eastAsia="Arial"/>
        </w:rPr>
      </w:pPr>
    </w:p>
    <w:p w14:paraId="1E646A08" w14:textId="0D446C95" w:rsidR="007C0840" w:rsidRPr="007C0840" w:rsidRDefault="007C0840" w:rsidP="00905C5F">
      <w:pPr>
        <w:rPr>
          <w:rFonts w:ascii="Lucida Console" w:hAnsi="Lucida Console" w:cs="Lucida Console"/>
          <w:b/>
          <w:bCs/>
          <w:color w:val="8A2BE2"/>
          <w:sz w:val="24"/>
          <w:szCs w:val="24"/>
        </w:rPr>
      </w:pPr>
      <w:proofErr w:type="spellStart"/>
      <w:r w:rsidRPr="007C0840">
        <w:rPr>
          <w:rFonts w:ascii="Lucida Console" w:hAnsi="Lucida Console" w:cs="Lucida Console"/>
          <w:b/>
          <w:bCs/>
          <w:color w:val="8A2BE2"/>
          <w:sz w:val="24"/>
          <w:szCs w:val="24"/>
        </w:rPr>
        <w:t>ingress_</w:t>
      </w:r>
      <w:proofErr w:type="gramStart"/>
      <w:r w:rsidRPr="007C0840">
        <w:rPr>
          <w:rFonts w:ascii="Lucida Console" w:hAnsi="Lucida Console" w:cs="Lucida Console"/>
          <w:b/>
          <w:bCs/>
          <w:color w:val="8A2BE2"/>
          <w:sz w:val="24"/>
          <w:szCs w:val="24"/>
        </w:rPr>
        <w:t>appgw.yaml</w:t>
      </w:r>
      <w:proofErr w:type="spellEnd"/>
      <w:proofErr w:type="gramEnd"/>
    </w:p>
    <w:p w14:paraId="2C2005B3" w14:textId="77777777" w:rsidR="007C0840" w:rsidRDefault="007C0840" w:rsidP="00905C5F">
      <w:pPr>
        <w:rPr>
          <w:rFonts w:ascii="Lucida Console" w:hAnsi="Lucida Console" w:cs="Lucida Console"/>
          <w:color w:val="8A2BE2"/>
          <w:sz w:val="18"/>
          <w:szCs w:val="18"/>
        </w:rPr>
      </w:pPr>
    </w:p>
    <w:p w14:paraId="2223604B" w14:textId="77777777" w:rsidR="007C0840" w:rsidRPr="007C0840" w:rsidRDefault="007C0840" w:rsidP="007C0840">
      <w:pPr>
        <w:shd w:val="clear" w:color="auto" w:fill="1F1F1F"/>
        <w:spacing w:line="285" w:lineRule="atLeast"/>
        <w:rPr>
          <w:rFonts w:ascii="Consolas" w:hAnsi="Consolas"/>
          <w:color w:val="CCCCCC"/>
          <w:sz w:val="21"/>
          <w:szCs w:val="21"/>
        </w:rPr>
      </w:pPr>
      <w:proofErr w:type="spellStart"/>
      <w:r w:rsidRPr="007C0840">
        <w:rPr>
          <w:rFonts w:ascii="Consolas" w:hAnsi="Consolas"/>
          <w:color w:val="569CD6"/>
          <w:sz w:val="21"/>
          <w:szCs w:val="21"/>
        </w:rPr>
        <w:t>apiVersion</w:t>
      </w:r>
      <w:proofErr w:type="spellEnd"/>
      <w:r w:rsidRPr="007C0840">
        <w:rPr>
          <w:rFonts w:ascii="Consolas" w:hAnsi="Consolas"/>
          <w:color w:val="CCCCCC"/>
          <w:sz w:val="21"/>
          <w:szCs w:val="21"/>
        </w:rPr>
        <w:t xml:space="preserve">: </w:t>
      </w:r>
      <w:r w:rsidRPr="007C0840">
        <w:rPr>
          <w:rFonts w:ascii="Consolas" w:hAnsi="Consolas"/>
          <w:color w:val="CE9178"/>
          <w:sz w:val="21"/>
          <w:szCs w:val="21"/>
        </w:rPr>
        <w:t>apps/v1</w:t>
      </w:r>
    </w:p>
    <w:p w14:paraId="4231DC09" w14:textId="77777777" w:rsidR="007C0840" w:rsidRPr="007C0840" w:rsidRDefault="007C0840" w:rsidP="007C0840">
      <w:pPr>
        <w:shd w:val="clear" w:color="auto" w:fill="1F1F1F"/>
        <w:spacing w:line="285" w:lineRule="atLeast"/>
        <w:rPr>
          <w:rFonts w:ascii="Consolas" w:hAnsi="Consolas"/>
          <w:color w:val="CCCCCC"/>
          <w:sz w:val="21"/>
          <w:szCs w:val="21"/>
        </w:rPr>
      </w:pPr>
      <w:r w:rsidRPr="007C0840">
        <w:rPr>
          <w:rFonts w:ascii="Consolas" w:hAnsi="Consolas"/>
          <w:color w:val="569CD6"/>
          <w:sz w:val="21"/>
          <w:szCs w:val="21"/>
        </w:rPr>
        <w:t>kind</w:t>
      </w:r>
      <w:r w:rsidRPr="007C0840">
        <w:rPr>
          <w:rFonts w:ascii="Consolas" w:hAnsi="Consolas"/>
          <w:color w:val="CCCCCC"/>
          <w:sz w:val="21"/>
          <w:szCs w:val="21"/>
        </w:rPr>
        <w:t xml:space="preserve">: </w:t>
      </w:r>
      <w:r w:rsidRPr="007C0840">
        <w:rPr>
          <w:rFonts w:ascii="Consolas" w:hAnsi="Consolas"/>
          <w:color w:val="CE9178"/>
          <w:sz w:val="21"/>
          <w:szCs w:val="21"/>
        </w:rPr>
        <w:t>Deployment</w:t>
      </w:r>
    </w:p>
    <w:p w14:paraId="0DD3275B" w14:textId="77777777" w:rsidR="007C0840" w:rsidRPr="007C0840" w:rsidRDefault="007C0840" w:rsidP="007C0840">
      <w:pPr>
        <w:shd w:val="clear" w:color="auto" w:fill="1F1F1F"/>
        <w:spacing w:line="285" w:lineRule="atLeast"/>
        <w:rPr>
          <w:rFonts w:ascii="Consolas" w:hAnsi="Consolas"/>
          <w:color w:val="CCCCCC"/>
          <w:sz w:val="21"/>
          <w:szCs w:val="21"/>
        </w:rPr>
      </w:pPr>
      <w:r w:rsidRPr="007C0840">
        <w:rPr>
          <w:rFonts w:ascii="Consolas" w:hAnsi="Consolas"/>
          <w:color w:val="569CD6"/>
          <w:sz w:val="21"/>
          <w:szCs w:val="21"/>
        </w:rPr>
        <w:t>metadata</w:t>
      </w:r>
      <w:r w:rsidRPr="007C0840">
        <w:rPr>
          <w:rFonts w:ascii="Consolas" w:hAnsi="Consolas"/>
          <w:color w:val="CCCCCC"/>
          <w:sz w:val="21"/>
          <w:szCs w:val="21"/>
        </w:rPr>
        <w:t>:</w:t>
      </w:r>
    </w:p>
    <w:p w14:paraId="7899789D" w14:textId="77777777" w:rsidR="007C0840" w:rsidRPr="007C0840" w:rsidRDefault="007C0840" w:rsidP="007C0840">
      <w:pPr>
        <w:shd w:val="clear" w:color="auto" w:fill="1F1F1F"/>
        <w:spacing w:line="285" w:lineRule="atLeast"/>
        <w:rPr>
          <w:rFonts w:ascii="Consolas" w:hAnsi="Consolas"/>
          <w:color w:val="CCCCCC"/>
          <w:sz w:val="21"/>
          <w:szCs w:val="21"/>
        </w:rPr>
      </w:pPr>
      <w:r w:rsidRPr="007C0840">
        <w:rPr>
          <w:rFonts w:ascii="Consolas" w:hAnsi="Consolas"/>
          <w:color w:val="CCCCCC"/>
          <w:sz w:val="21"/>
          <w:szCs w:val="21"/>
        </w:rPr>
        <w:t xml:space="preserve">  </w:t>
      </w:r>
      <w:r w:rsidRPr="007C0840">
        <w:rPr>
          <w:rFonts w:ascii="Consolas" w:hAnsi="Consolas"/>
          <w:color w:val="569CD6"/>
          <w:sz w:val="21"/>
          <w:szCs w:val="21"/>
        </w:rPr>
        <w:t>name</w:t>
      </w:r>
      <w:r w:rsidRPr="007C0840">
        <w:rPr>
          <w:rFonts w:ascii="Consolas" w:hAnsi="Consolas"/>
          <w:color w:val="CCCCCC"/>
          <w:sz w:val="21"/>
          <w:szCs w:val="21"/>
        </w:rPr>
        <w:t xml:space="preserve">: </w:t>
      </w:r>
      <w:proofErr w:type="spellStart"/>
      <w:r w:rsidRPr="007C0840">
        <w:rPr>
          <w:rFonts w:ascii="Consolas" w:hAnsi="Consolas"/>
          <w:color w:val="CE9178"/>
          <w:sz w:val="21"/>
          <w:szCs w:val="21"/>
        </w:rPr>
        <w:t>aspnetapp</w:t>
      </w:r>
      <w:proofErr w:type="spellEnd"/>
    </w:p>
    <w:p w14:paraId="32B525D5" w14:textId="77777777" w:rsidR="007C0840" w:rsidRPr="007C0840" w:rsidRDefault="007C0840" w:rsidP="007C0840">
      <w:pPr>
        <w:shd w:val="clear" w:color="auto" w:fill="1F1F1F"/>
        <w:spacing w:line="285" w:lineRule="atLeast"/>
        <w:rPr>
          <w:rFonts w:ascii="Consolas" w:hAnsi="Consolas"/>
          <w:color w:val="CCCCCC"/>
          <w:sz w:val="21"/>
          <w:szCs w:val="21"/>
        </w:rPr>
      </w:pPr>
      <w:r w:rsidRPr="007C0840">
        <w:rPr>
          <w:rFonts w:ascii="Consolas" w:hAnsi="Consolas"/>
          <w:color w:val="CCCCCC"/>
          <w:sz w:val="21"/>
          <w:szCs w:val="21"/>
        </w:rPr>
        <w:lastRenderedPageBreak/>
        <w:t xml:space="preserve">  </w:t>
      </w:r>
      <w:r w:rsidRPr="007C0840">
        <w:rPr>
          <w:rFonts w:ascii="Consolas" w:hAnsi="Consolas"/>
          <w:color w:val="569CD6"/>
          <w:sz w:val="21"/>
          <w:szCs w:val="21"/>
        </w:rPr>
        <w:t>labels</w:t>
      </w:r>
      <w:r w:rsidRPr="007C0840">
        <w:rPr>
          <w:rFonts w:ascii="Consolas" w:hAnsi="Consolas"/>
          <w:color w:val="CCCCCC"/>
          <w:sz w:val="21"/>
          <w:szCs w:val="21"/>
        </w:rPr>
        <w:t>:</w:t>
      </w:r>
    </w:p>
    <w:p w14:paraId="6A792D86" w14:textId="77777777" w:rsidR="007C0840" w:rsidRPr="007C0840" w:rsidRDefault="007C0840" w:rsidP="007C0840">
      <w:pPr>
        <w:shd w:val="clear" w:color="auto" w:fill="1F1F1F"/>
        <w:spacing w:line="285" w:lineRule="atLeast"/>
        <w:rPr>
          <w:rFonts w:ascii="Consolas" w:hAnsi="Consolas"/>
          <w:color w:val="CCCCCC"/>
          <w:sz w:val="21"/>
          <w:szCs w:val="21"/>
        </w:rPr>
      </w:pPr>
      <w:r w:rsidRPr="007C0840">
        <w:rPr>
          <w:rFonts w:ascii="Consolas" w:hAnsi="Consolas"/>
          <w:color w:val="CCCCCC"/>
          <w:sz w:val="21"/>
          <w:szCs w:val="21"/>
        </w:rPr>
        <w:t xml:space="preserve">    </w:t>
      </w:r>
      <w:r w:rsidRPr="007C0840">
        <w:rPr>
          <w:rFonts w:ascii="Consolas" w:hAnsi="Consolas"/>
          <w:color w:val="569CD6"/>
          <w:sz w:val="21"/>
          <w:szCs w:val="21"/>
        </w:rPr>
        <w:t>app</w:t>
      </w:r>
      <w:r w:rsidRPr="007C0840">
        <w:rPr>
          <w:rFonts w:ascii="Consolas" w:hAnsi="Consolas"/>
          <w:color w:val="CCCCCC"/>
          <w:sz w:val="21"/>
          <w:szCs w:val="21"/>
        </w:rPr>
        <w:t xml:space="preserve">: </w:t>
      </w:r>
      <w:proofErr w:type="spellStart"/>
      <w:r w:rsidRPr="007C0840">
        <w:rPr>
          <w:rFonts w:ascii="Consolas" w:hAnsi="Consolas"/>
          <w:color w:val="CE9178"/>
          <w:sz w:val="21"/>
          <w:szCs w:val="21"/>
        </w:rPr>
        <w:t>aspnetapp</w:t>
      </w:r>
      <w:proofErr w:type="spellEnd"/>
    </w:p>
    <w:p w14:paraId="45D46304" w14:textId="77777777" w:rsidR="007C0840" w:rsidRPr="007C0840" w:rsidRDefault="007C0840" w:rsidP="007C0840">
      <w:pPr>
        <w:shd w:val="clear" w:color="auto" w:fill="1F1F1F"/>
        <w:spacing w:line="285" w:lineRule="atLeast"/>
        <w:rPr>
          <w:rFonts w:ascii="Consolas" w:hAnsi="Consolas"/>
          <w:color w:val="CCCCCC"/>
          <w:sz w:val="21"/>
          <w:szCs w:val="21"/>
        </w:rPr>
      </w:pPr>
      <w:r w:rsidRPr="007C0840">
        <w:rPr>
          <w:rFonts w:ascii="Consolas" w:hAnsi="Consolas"/>
          <w:color w:val="569CD6"/>
          <w:sz w:val="21"/>
          <w:szCs w:val="21"/>
        </w:rPr>
        <w:t>spec</w:t>
      </w:r>
      <w:r w:rsidRPr="007C0840">
        <w:rPr>
          <w:rFonts w:ascii="Consolas" w:hAnsi="Consolas"/>
          <w:color w:val="CCCCCC"/>
          <w:sz w:val="21"/>
          <w:szCs w:val="21"/>
        </w:rPr>
        <w:t>:</w:t>
      </w:r>
    </w:p>
    <w:p w14:paraId="7FE77B86" w14:textId="77777777" w:rsidR="007C0840" w:rsidRPr="007C0840" w:rsidRDefault="007C0840" w:rsidP="007C0840">
      <w:pPr>
        <w:shd w:val="clear" w:color="auto" w:fill="1F1F1F"/>
        <w:spacing w:line="285" w:lineRule="atLeast"/>
        <w:rPr>
          <w:rFonts w:ascii="Consolas" w:hAnsi="Consolas"/>
          <w:color w:val="CCCCCC"/>
          <w:sz w:val="21"/>
          <w:szCs w:val="21"/>
        </w:rPr>
      </w:pPr>
      <w:r w:rsidRPr="007C0840">
        <w:rPr>
          <w:rFonts w:ascii="Consolas" w:hAnsi="Consolas"/>
          <w:color w:val="CCCCCC"/>
          <w:sz w:val="21"/>
          <w:szCs w:val="21"/>
        </w:rPr>
        <w:t xml:space="preserve">  </w:t>
      </w:r>
      <w:r w:rsidRPr="007C0840">
        <w:rPr>
          <w:rFonts w:ascii="Consolas" w:hAnsi="Consolas"/>
          <w:color w:val="569CD6"/>
          <w:sz w:val="21"/>
          <w:szCs w:val="21"/>
        </w:rPr>
        <w:t>replicas</w:t>
      </w:r>
      <w:r w:rsidRPr="007C0840">
        <w:rPr>
          <w:rFonts w:ascii="Consolas" w:hAnsi="Consolas"/>
          <w:color w:val="CCCCCC"/>
          <w:sz w:val="21"/>
          <w:szCs w:val="21"/>
        </w:rPr>
        <w:t xml:space="preserve">: </w:t>
      </w:r>
      <w:r w:rsidRPr="007C0840">
        <w:rPr>
          <w:rFonts w:ascii="Consolas" w:hAnsi="Consolas"/>
          <w:color w:val="B5CEA8"/>
          <w:sz w:val="21"/>
          <w:szCs w:val="21"/>
        </w:rPr>
        <w:t>3</w:t>
      </w:r>
    </w:p>
    <w:p w14:paraId="6E7AB32C" w14:textId="77777777" w:rsidR="007C0840" w:rsidRPr="007C0840" w:rsidRDefault="007C0840" w:rsidP="007C0840">
      <w:pPr>
        <w:shd w:val="clear" w:color="auto" w:fill="1F1F1F"/>
        <w:spacing w:line="285" w:lineRule="atLeast"/>
        <w:rPr>
          <w:rFonts w:ascii="Consolas" w:hAnsi="Consolas"/>
          <w:color w:val="CCCCCC"/>
          <w:sz w:val="21"/>
          <w:szCs w:val="21"/>
        </w:rPr>
      </w:pPr>
      <w:r w:rsidRPr="007C0840">
        <w:rPr>
          <w:rFonts w:ascii="Consolas" w:hAnsi="Consolas"/>
          <w:color w:val="CCCCCC"/>
          <w:sz w:val="21"/>
          <w:szCs w:val="21"/>
        </w:rPr>
        <w:t xml:space="preserve">  </w:t>
      </w:r>
      <w:r w:rsidRPr="007C0840">
        <w:rPr>
          <w:rFonts w:ascii="Consolas" w:hAnsi="Consolas"/>
          <w:color w:val="569CD6"/>
          <w:sz w:val="21"/>
          <w:szCs w:val="21"/>
        </w:rPr>
        <w:t>selector</w:t>
      </w:r>
      <w:r w:rsidRPr="007C0840">
        <w:rPr>
          <w:rFonts w:ascii="Consolas" w:hAnsi="Consolas"/>
          <w:color w:val="CCCCCC"/>
          <w:sz w:val="21"/>
          <w:szCs w:val="21"/>
        </w:rPr>
        <w:t>:</w:t>
      </w:r>
    </w:p>
    <w:p w14:paraId="7438839C" w14:textId="77777777" w:rsidR="007C0840" w:rsidRPr="007C0840" w:rsidRDefault="007C0840" w:rsidP="007C0840">
      <w:pPr>
        <w:shd w:val="clear" w:color="auto" w:fill="1F1F1F"/>
        <w:spacing w:line="285" w:lineRule="atLeast"/>
        <w:rPr>
          <w:rFonts w:ascii="Consolas" w:hAnsi="Consolas"/>
          <w:color w:val="CCCCCC"/>
          <w:sz w:val="21"/>
          <w:szCs w:val="21"/>
        </w:rPr>
      </w:pPr>
      <w:r w:rsidRPr="007C0840">
        <w:rPr>
          <w:rFonts w:ascii="Consolas" w:hAnsi="Consolas"/>
          <w:color w:val="CCCCCC"/>
          <w:sz w:val="21"/>
          <w:szCs w:val="21"/>
        </w:rPr>
        <w:t xml:space="preserve">    </w:t>
      </w:r>
      <w:proofErr w:type="spellStart"/>
      <w:r w:rsidRPr="007C0840">
        <w:rPr>
          <w:rFonts w:ascii="Consolas" w:hAnsi="Consolas"/>
          <w:color w:val="569CD6"/>
          <w:sz w:val="21"/>
          <w:szCs w:val="21"/>
        </w:rPr>
        <w:t>matchLabels</w:t>
      </w:r>
      <w:proofErr w:type="spellEnd"/>
      <w:r w:rsidRPr="007C0840">
        <w:rPr>
          <w:rFonts w:ascii="Consolas" w:hAnsi="Consolas"/>
          <w:color w:val="CCCCCC"/>
          <w:sz w:val="21"/>
          <w:szCs w:val="21"/>
        </w:rPr>
        <w:t>:</w:t>
      </w:r>
    </w:p>
    <w:p w14:paraId="371DF5C7" w14:textId="77777777" w:rsidR="007C0840" w:rsidRPr="007C0840" w:rsidRDefault="007C0840" w:rsidP="007C0840">
      <w:pPr>
        <w:shd w:val="clear" w:color="auto" w:fill="1F1F1F"/>
        <w:spacing w:line="285" w:lineRule="atLeast"/>
        <w:rPr>
          <w:rFonts w:ascii="Consolas" w:hAnsi="Consolas"/>
          <w:color w:val="CCCCCC"/>
          <w:sz w:val="21"/>
          <w:szCs w:val="21"/>
        </w:rPr>
      </w:pPr>
      <w:r w:rsidRPr="007C0840">
        <w:rPr>
          <w:rFonts w:ascii="Consolas" w:hAnsi="Consolas"/>
          <w:color w:val="CCCCCC"/>
          <w:sz w:val="21"/>
          <w:szCs w:val="21"/>
        </w:rPr>
        <w:t xml:space="preserve">      </w:t>
      </w:r>
      <w:r w:rsidRPr="007C0840">
        <w:rPr>
          <w:rFonts w:ascii="Consolas" w:hAnsi="Consolas"/>
          <w:color w:val="569CD6"/>
          <w:sz w:val="21"/>
          <w:szCs w:val="21"/>
        </w:rPr>
        <w:t>app</w:t>
      </w:r>
      <w:r w:rsidRPr="007C0840">
        <w:rPr>
          <w:rFonts w:ascii="Consolas" w:hAnsi="Consolas"/>
          <w:color w:val="CCCCCC"/>
          <w:sz w:val="21"/>
          <w:szCs w:val="21"/>
        </w:rPr>
        <w:t xml:space="preserve">: </w:t>
      </w:r>
      <w:proofErr w:type="spellStart"/>
      <w:r w:rsidRPr="007C0840">
        <w:rPr>
          <w:rFonts w:ascii="Consolas" w:hAnsi="Consolas"/>
          <w:color w:val="CE9178"/>
          <w:sz w:val="21"/>
          <w:szCs w:val="21"/>
        </w:rPr>
        <w:t>aspnetapp</w:t>
      </w:r>
      <w:proofErr w:type="spellEnd"/>
    </w:p>
    <w:p w14:paraId="136AA1BF" w14:textId="77777777" w:rsidR="007C0840" w:rsidRPr="007C0840" w:rsidRDefault="007C0840" w:rsidP="007C0840">
      <w:pPr>
        <w:shd w:val="clear" w:color="auto" w:fill="1F1F1F"/>
        <w:spacing w:line="285" w:lineRule="atLeast"/>
        <w:rPr>
          <w:rFonts w:ascii="Consolas" w:hAnsi="Consolas"/>
          <w:color w:val="CCCCCC"/>
          <w:sz w:val="21"/>
          <w:szCs w:val="21"/>
        </w:rPr>
      </w:pPr>
      <w:r w:rsidRPr="007C0840">
        <w:rPr>
          <w:rFonts w:ascii="Consolas" w:hAnsi="Consolas"/>
          <w:color w:val="CCCCCC"/>
          <w:sz w:val="21"/>
          <w:szCs w:val="21"/>
        </w:rPr>
        <w:t xml:space="preserve">  </w:t>
      </w:r>
      <w:r w:rsidRPr="007C0840">
        <w:rPr>
          <w:rFonts w:ascii="Consolas" w:hAnsi="Consolas"/>
          <w:color w:val="569CD6"/>
          <w:sz w:val="21"/>
          <w:szCs w:val="21"/>
        </w:rPr>
        <w:t>template</w:t>
      </w:r>
      <w:r w:rsidRPr="007C0840">
        <w:rPr>
          <w:rFonts w:ascii="Consolas" w:hAnsi="Consolas"/>
          <w:color w:val="CCCCCC"/>
          <w:sz w:val="21"/>
          <w:szCs w:val="21"/>
        </w:rPr>
        <w:t>:</w:t>
      </w:r>
    </w:p>
    <w:p w14:paraId="7CCBD6AD" w14:textId="77777777" w:rsidR="007C0840" w:rsidRPr="007C0840" w:rsidRDefault="007C0840" w:rsidP="007C0840">
      <w:pPr>
        <w:shd w:val="clear" w:color="auto" w:fill="1F1F1F"/>
        <w:spacing w:line="285" w:lineRule="atLeast"/>
        <w:rPr>
          <w:rFonts w:ascii="Consolas" w:hAnsi="Consolas"/>
          <w:color w:val="CCCCCC"/>
          <w:sz w:val="21"/>
          <w:szCs w:val="21"/>
        </w:rPr>
      </w:pPr>
      <w:r w:rsidRPr="007C0840">
        <w:rPr>
          <w:rFonts w:ascii="Consolas" w:hAnsi="Consolas"/>
          <w:color w:val="CCCCCC"/>
          <w:sz w:val="21"/>
          <w:szCs w:val="21"/>
        </w:rPr>
        <w:t xml:space="preserve">    </w:t>
      </w:r>
      <w:r w:rsidRPr="007C0840">
        <w:rPr>
          <w:rFonts w:ascii="Consolas" w:hAnsi="Consolas"/>
          <w:color w:val="569CD6"/>
          <w:sz w:val="21"/>
          <w:szCs w:val="21"/>
        </w:rPr>
        <w:t>metadata</w:t>
      </w:r>
      <w:r w:rsidRPr="007C0840">
        <w:rPr>
          <w:rFonts w:ascii="Consolas" w:hAnsi="Consolas"/>
          <w:color w:val="CCCCCC"/>
          <w:sz w:val="21"/>
          <w:szCs w:val="21"/>
        </w:rPr>
        <w:t>:</w:t>
      </w:r>
    </w:p>
    <w:p w14:paraId="32F7B731" w14:textId="77777777" w:rsidR="007C0840" w:rsidRPr="007C0840" w:rsidRDefault="007C0840" w:rsidP="007C0840">
      <w:pPr>
        <w:shd w:val="clear" w:color="auto" w:fill="1F1F1F"/>
        <w:spacing w:line="285" w:lineRule="atLeast"/>
        <w:rPr>
          <w:rFonts w:ascii="Consolas" w:hAnsi="Consolas"/>
          <w:color w:val="CCCCCC"/>
          <w:sz w:val="21"/>
          <w:szCs w:val="21"/>
        </w:rPr>
      </w:pPr>
      <w:r w:rsidRPr="007C0840">
        <w:rPr>
          <w:rFonts w:ascii="Consolas" w:hAnsi="Consolas"/>
          <w:color w:val="CCCCCC"/>
          <w:sz w:val="21"/>
          <w:szCs w:val="21"/>
        </w:rPr>
        <w:t xml:space="preserve">      </w:t>
      </w:r>
      <w:r w:rsidRPr="007C0840">
        <w:rPr>
          <w:rFonts w:ascii="Consolas" w:hAnsi="Consolas"/>
          <w:color w:val="569CD6"/>
          <w:sz w:val="21"/>
          <w:szCs w:val="21"/>
        </w:rPr>
        <w:t>labels</w:t>
      </w:r>
      <w:r w:rsidRPr="007C0840">
        <w:rPr>
          <w:rFonts w:ascii="Consolas" w:hAnsi="Consolas"/>
          <w:color w:val="CCCCCC"/>
          <w:sz w:val="21"/>
          <w:szCs w:val="21"/>
        </w:rPr>
        <w:t>:</w:t>
      </w:r>
    </w:p>
    <w:p w14:paraId="643B8E84" w14:textId="77777777" w:rsidR="007C0840" w:rsidRPr="007C0840" w:rsidRDefault="007C0840" w:rsidP="007C0840">
      <w:pPr>
        <w:shd w:val="clear" w:color="auto" w:fill="1F1F1F"/>
        <w:spacing w:line="285" w:lineRule="atLeast"/>
        <w:rPr>
          <w:rFonts w:ascii="Consolas" w:hAnsi="Consolas"/>
          <w:color w:val="CCCCCC"/>
          <w:sz w:val="21"/>
          <w:szCs w:val="21"/>
        </w:rPr>
      </w:pPr>
      <w:r w:rsidRPr="007C0840">
        <w:rPr>
          <w:rFonts w:ascii="Consolas" w:hAnsi="Consolas"/>
          <w:color w:val="CCCCCC"/>
          <w:sz w:val="21"/>
          <w:szCs w:val="21"/>
        </w:rPr>
        <w:t xml:space="preserve">        </w:t>
      </w:r>
      <w:r w:rsidRPr="007C0840">
        <w:rPr>
          <w:rFonts w:ascii="Consolas" w:hAnsi="Consolas"/>
          <w:color w:val="569CD6"/>
          <w:sz w:val="21"/>
          <w:szCs w:val="21"/>
        </w:rPr>
        <w:t>app</w:t>
      </w:r>
      <w:r w:rsidRPr="007C0840">
        <w:rPr>
          <w:rFonts w:ascii="Consolas" w:hAnsi="Consolas"/>
          <w:color w:val="CCCCCC"/>
          <w:sz w:val="21"/>
          <w:szCs w:val="21"/>
        </w:rPr>
        <w:t xml:space="preserve">: </w:t>
      </w:r>
      <w:proofErr w:type="spellStart"/>
      <w:r w:rsidRPr="007C0840">
        <w:rPr>
          <w:rFonts w:ascii="Consolas" w:hAnsi="Consolas"/>
          <w:color w:val="CE9178"/>
          <w:sz w:val="21"/>
          <w:szCs w:val="21"/>
        </w:rPr>
        <w:t>aspnetapp</w:t>
      </w:r>
      <w:proofErr w:type="spellEnd"/>
    </w:p>
    <w:p w14:paraId="5BD7553D" w14:textId="77777777" w:rsidR="007C0840" w:rsidRPr="007C0840" w:rsidRDefault="007C0840" w:rsidP="007C0840">
      <w:pPr>
        <w:shd w:val="clear" w:color="auto" w:fill="1F1F1F"/>
        <w:spacing w:line="285" w:lineRule="atLeast"/>
        <w:rPr>
          <w:rFonts w:ascii="Consolas" w:hAnsi="Consolas"/>
          <w:color w:val="CCCCCC"/>
          <w:sz w:val="21"/>
          <w:szCs w:val="21"/>
        </w:rPr>
      </w:pPr>
      <w:r w:rsidRPr="007C0840">
        <w:rPr>
          <w:rFonts w:ascii="Consolas" w:hAnsi="Consolas"/>
          <w:color w:val="CCCCCC"/>
          <w:sz w:val="21"/>
          <w:szCs w:val="21"/>
        </w:rPr>
        <w:t xml:space="preserve">    </w:t>
      </w:r>
      <w:r w:rsidRPr="007C0840">
        <w:rPr>
          <w:rFonts w:ascii="Consolas" w:hAnsi="Consolas"/>
          <w:color w:val="569CD6"/>
          <w:sz w:val="21"/>
          <w:szCs w:val="21"/>
        </w:rPr>
        <w:t>spec</w:t>
      </w:r>
      <w:r w:rsidRPr="007C0840">
        <w:rPr>
          <w:rFonts w:ascii="Consolas" w:hAnsi="Consolas"/>
          <w:color w:val="CCCCCC"/>
          <w:sz w:val="21"/>
          <w:szCs w:val="21"/>
        </w:rPr>
        <w:t>:</w:t>
      </w:r>
    </w:p>
    <w:p w14:paraId="6EEDE597" w14:textId="77777777" w:rsidR="007C0840" w:rsidRPr="007C0840" w:rsidRDefault="007C0840" w:rsidP="007C0840">
      <w:pPr>
        <w:shd w:val="clear" w:color="auto" w:fill="1F1F1F"/>
        <w:spacing w:line="285" w:lineRule="atLeast"/>
        <w:rPr>
          <w:rFonts w:ascii="Consolas" w:hAnsi="Consolas"/>
          <w:color w:val="CCCCCC"/>
          <w:sz w:val="21"/>
          <w:szCs w:val="21"/>
        </w:rPr>
      </w:pPr>
      <w:r w:rsidRPr="007C0840">
        <w:rPr>
          <w:rFonts w:ascii="Consolas" w:hAnsi="Consolas"/>
          <w:color w:val="CCCCCC"/>
          <w:sz w:val="21"/>
          <w:szCs w:val="21"/>
        </w:rPr>
        <w:t xml:space="preserve">      </w:t>
      </w:r>
      <w:r w:rsidRPr="007C0840">
        <w:rPr>
          <w:rFonts w:ascii="Consolas" w:hAnsi="Consolas"/>
          <w:color w:val="569CD6"/>
          <w:sz w:val="21"/>
          <w:szCs w:val="21"/>
        </w:rPr>
        <w:t>containers</w:t>
      </w:r>
      <w:r w:rsidRPr="007C0840">
        <w:rPr>
          <w:rFonts w:ascii="Consolas" w:hAnsi="Consolas"/>
          <w:color w:val="CCCCCC"/>
          <w:sz w:val="21"/>
          <w:szCs w:val="21"/>
        </w:rPr>
        <w:t>:</w:t>
      </w:r>
    </w:p>
    <w:p w14:paraId="378DC94B" w14:textId="77777777" w:rsidR="007C0840" w:rsidRPr="007C0840" w:rsidRDefault="007C0840" w:rsidP="007C0840">
      <w:pPr>
        <w:shd w:val="clear" w:color="auto" w:fill="1F1F1F"/>
        <w:spacing w:line="285" w:lineRule="atLeast"/>
        <w:rPr>
          <w:rFonts w:ascii="Consolas" w:hAnsi="Consolas"/>
          <w:color w:val="CCCCCC"/>
          <w:sz w:val="21"/>
          <w:szCs w:val="21"/>
        </w:rPr>
      </w:pPr>
      <w:r w:rsidRPr="007C0840">
        <w:rPr>
          <w:rFonts w:ascii="Consolas" w:hAnsi="Consolas"/>
          <w:color w:val="CCCCCC"/>
          <w:sz w:val="21"/>
          <w:szCs w:val="21"/>
        </w:rPr>
        <w:t xml:space="preserve">      - </w:t>
      </w:r>
      <w:r w:rsidRPr="007C0840">
        <w:rPr>
          <w:rFonts w:ascii="Consolas" w:hAnsi="Consolas"/>
          <w:color w:val="569CD6"/>
          <w:sz w:val="21"/>
          <w:szCs w:val="21"/>
        </w:rPr>
        <w:t>name</w:t>
      </w:r>
      <w:r w:rsidRPr="007C0840">
        <w:rPr>
          <w:rFonts w:ascii="Consolas" w:hAnsi="Consolas"/>
          <w:color w:val="CCCCCC"/>
          <w:sz w:val="21"/>
          <w:szCs w:val="21"/>
        </w:rPr>
        <w:t xml:space="preserve">: </w:t>
      </w:r>
      <w:proofErr w:type="spellStart"/>
      <w:r w:rsidRPr="007C0840">
        <w:rPr>
          <w:rFonts w:ascii="Consolas" w:hAnsi="Consolas"/>
          <w:color w:val="CE9178"/>
          <w:sz w:val="21"/>
          <w:szCs w:val="21"/>
        </w:rPr>
        <w:t>aspnetapp</w:t>
      </w:r>
      <w:proofErr w:type="spellEnd"/>
    </w:p>
    <w:p w14:paraId="55700A67" w14:textId="77777777" w:rsidR="007C0840" w:rsidRPr="007C0840" w:rsidRDefault="007C0840" w:rsidP="007C0840">
      <w:pPr>
        <w:shd w:val="clear" w:color="auto" w:fill="1F1F1F"/>
        <w:spacing w:line="285" w:lineRule="atLeast"/>
        <w:rPr>
          <w:rFonts w:ascii="Consolas" w:hAnsi="Consolas"/>
          <w:color w:val="CCCCCC"/>
          <w:sz w:val="21"/>
          <w:szCs w:val="21"/>
        </w:rPr>
      </w:pPr>
      <w:r w:rsidRPr="007C0840">
        <w:rPr>
          <w:rFonts w:ascii="Consolas" w:hAnsi="Consolas"/>
          <w:color w:val="CCCCCC"/>
          <w:sz w:val="21"/>
          <w:szCs w:val="21"/>
        </w:rPr>
        <w:t xml:space="preserve">        </w:t>
      </w:r>
      <w:r w:rsidRPr="007C0840">
        <w:rPr>
          <w:rFonts w:ascii="Consolas" w:hAnsi="Consolas"/>
          <w:color w:val="569CD6"/>
          <w:sz w:val="21"/>
          <w:szCs w:val="21"/>
        </w:rPr>
        <w:t>image</w:t>
      </w:r>
      <w:r w:rsidRPr="007C0840">
        <w:rPr>
          <w:rFonts w:ascii="Consolas" w:hAnsi="Consolas"/>
          <w:color w:val="CCCCCC"/>
          <w:sz w:val="21"/>
          <w:szCs w:val="21"/>
        </w:rPr>
        <w:t xml:space="preserve">: </w:t>
      </w:r>
      <w:r w:rsidRPr="007C0840">
        <w:rPr>
          <w:rFonts w:ascii="Consolas" w:hAnsi="Consolas"/>
          <w:color w:val="CE9178"/>
          <w:sz w:val="21"/>
          <w:szCs w:val="21"/>
        </w:rPr>
        <w:t>mcr.microsoft.com/dotnet/</w:t>
      </w:r>
      <w:proofErr w:type="spellStart"/>
      <w:proofErr w:type="gramStart"/>
      <w:r w:rsidRPr="007C0840">
        <w:rPr>
          <w:rFonts w:ascii="Consolas" w:hAnsi="Consolas"/>
          <w:color w:val="CE9178"/>
          <w:sz w:val="21"/>
          <w:szCs w:val="21"/>
        </w:rPr>
        <w:t>samples:aspnetapp</w:t>
      </w:r>
      <w:proofErr w:type="spellEnd"/>
      <w:proofErr w:type="gramEnd"/>
    </w:p>
    <w:p w14:paraId="464BE82F" w14:textId="77777777" w:rsidR="007C0840" w:rsidRPr="007C0840" w:rsidRDefault="007C0840" w:rsidP="007C0840">
      <w:pPr>
        <w:shd w:val="clear" w:color="auto" w:fill="1F1F1F"/>
        <w:spacing w:line="285" w:lineRule="atLeast"/>
        <w:rPr>
          <w:rFonts w:ascii="Consolas" w:hAnsi="Consolas"/>
          <w:color w:val="CCCCCC"/>
          <w:sz w:val="21"/>
          <w:szCs w:val="21"/>
        </w:rPr>
      </w:pPr>
      <w:r w:rsidRPr="007C0840">
        <w:rPr>
          <w:rFonts w:ascii="Consolas" w:hAnsi="Consolas"/>
          <w:color w:val="CCCCCC"/>
          <w:sz w:val="21"/>
          <w:szCs w:val="21"/>
        </w:rPr>
        <w:t xml:space="preserve">        </w:t>
      </w:r>
      <w:r w:rsidRPr="007C0840">
        <w:rPr>
          <w:rFonts w:ascii="Consolas" w:hAnsi="Consolas"/>
          <w:color w:val="569CD6"/>
          <w:sz w:val="21"/>
          <w:szCs w:val="21"/>
        </w:rPr>
        <w:t>ports</w:t>
      </w:r>
      <w:r w:rsidRPr="007C0840">
        <w:rPr>
          <w:rFonts w:ascii="Consolas" w:hAnsi="Consolas"/>
          <w:color w:val="CCCCCC"/>
          <w:sz w:val="21"/>
          <w:szCs w:val="21"/>
        </w:rPr>
        <w:t>:</w:t>
      </w:r>
    </w:p>
    <w:p w14:paraId="691739F3" w14:textId="23379274" w:rsidR="007C0840" w:rsidRPr="007C0840" w:rsidRDefault="007C0840" w:rsidP="007C0840">
      <w:pPr>
        <w:shd w:val="clear" w:color="auto" w:fill="1F1F1F"/>
        <w:spacing w:line="285" w:lineRule="atLeast"/>
        <w:rPr>
          <w:rFonts w:ascii="Consolas" w:hAnsi="Consolas"/>
          <w:color w:val="CCCCCC"/>
          <w:sz w:val="21"/>
          <w:szCs w:val="21"/>
        </w:rPr>
      </w:pPr>
      <w:r w:rsidRPr="007C0840">
        <w:rPr>
          <w:rFonts w:ascii="Consolas" w:hAnsi="Consolas"/>
          <w:color w:val="CCCCCC"/>
          <w:sz w:val="21"/>
          <w:szCs w:val="21"/>
        </w:rPr>
        <w:t xml:space="preserve">        - </w:t>
      </w:r>
      <w:proofErr w:type="spellStart"/>
      <w:r w:rsidRPr="007C0840">
        <w:rPr>
          <w:rFonts w:ascii="Consolas" w:hAnsi="Consolas"/>
          <w:color w:val="569CD6"/>
          <w:sz w:val="21"/>
          <w:szCs w:val="21"/>
        </w:rPr>
        <w:t>containerPort</w:t>
      </w:r>
      <w:proofErr w:type="spellEnd"/>
      <w:r w:rsidRPr="007C0840">
        <w:rPr>
          <w:rFonts w:ascii="Consolas" w:hAnsi="Consolas"/>
          <w:color w:val="CCCCCC"/>
          <w:sz w:val="21"/>
          <w:szCs w:val="21"/>
        </w:rPr>
        <w:t xml:space="preserve">: </w:t>
      </w:r>
      <w:r w:rsidRPr="007C0840">
        <w:rPr>
          <w:rFonts w:ascii="Consolas" w:hAnsi="Consolas"/>
          <w:color w:val="B5CEA8"/>
          <w:sz w:val="21"/>
          <w:szCs w:val="21"/>
        </w:rPr>
        <w:t>80</w:t>
      </w:r>
      <w:r w:rsidR="000A0617">
        <w:rPr>
          <w:rFonts w:ascii="Consolas" w:hAnsi="Consolas"/>
          <w:color w:val="B5CEA8"/>
          <w:sz w:val="21"/>
          <w:szCs w:val="21"/>
        </w:rPr>
        <w:t>80</w:t>
      </w:r>
    </w:p>
    <w:p w14:paraId="3B17082D" w14:textId="77777777" w:rsidR="007C0840" w:rsidRPr="007C0840" w:rsidRDefault="007C0840" w:rsidP="007C0840">
      <w:pPr>
        <w:shd w:val="clear" w:color="auto" w:fill="1F1F1F"/>
        <w:spacing w:line="285" w:lineRule="atLeast"/>
        <w:rPr>
          <w:rFonts w:ascii="Consolas" w:hAnsi="Consolas"/>
          <w:color w:val="CCCCCC"/>
          <w:sz w:val="21"/>
          <w:szCs w:val="21"/>
        </w:rPr>
      </w:pPr>
      <w:r w:rsidRPr="007C0840">
        <w:rPr>
          <w:rFonts w:ascii="Consolas" w:hAnsi="Consolas"/>
          <w:color w:val="CCCCCC"/>
          <w:sz w:val="21"/>
          <w:szCs w:val="21"/>
        </w:rPr>
        <w:t>---</w:t>
      </w:r>
    </w:p>
    <w:p w14:paraId="7DA18B93" w14:textId="77777777" w:rsidR="007C0840" w:rsidRPr="007C0840" w:rsidRDefault="007C0840" w:rsidP="007C0840">
      <w:pPr>
        <w:shd w:val="clear" w:color="auto" w:fill="1F1F1F"/>
        <w:spacing w:line="285" w:lineRule="atLeast"/>
        <w:rPr>
          <w:rFonts w:ascii="Consolas" w:hAnsi="Consolas"/>
          <w:color w:val="CCCCCC"/>
          <w:sz w:val="21"/>
          <w:szCs w:val="21"/>
        </w:rPr>
      </w:pPr>
      <w:proofErr w:type="spellStart"/>
      <w:r w:rsidRPr="007C0840">
        <w:rPr>
          <w:rFonts w:ascii="Consolas" w:hAnsi="Consolas"/>
          <w:color w:val="569CD6"/>
          <w:sz w:val="21"/>
          <w:szCs w:val="21"/>
        </w:rPr>
        <w:t>apiVersion</w:t>
      </w:r>
      <w:proofErr w:type="spellEnd"/>
      <w:r w:rsidRPr="007C0840">
        <w:rPr>
          <w:rFonts w:ascii="Consolas" w:hAnsi="Consolas"/>
          <w:color w:val="CCCCCC"/>
          <w:sz w:val="21"/>
          <w:szCs w:val="21"/>
        </w:rPr>
        <w:t xml:space="preserve">: </w:t>
      </w:r>
      <w:r w:rsidRPr="007C0840">
        <w:rPr>
          <w:rFonts w:ascii="Consolas" w:hAnsi="Consolas"/>
          <w:color w:val="CE9178"/>
          <w:sz w:val="21"/>
          <w:szCs w:val="21"/>
        </w:rPr>
        <w:t>v1</w:t>
      </w:r>
    </w:p>
    <w:p w14:paraId="39746F74" w14:textId="77777777" w:rsidR="007C0840" w:rsidRPr="007C0840" w:rsidRDefault="007C0840" w:rsidP="007C0840">
      <w:pPr>
        <w:shd w:val="clear" w:color="auto" w:fill="1F1F1F"/>
        <w:spacing w:line="285" w:lineRule="atLeast"/>
        <w:rPr>
          <w:rFonts w:ascii="Consolas" w:hAnsi="Consolas"/>
          <w:color w:val="CCCCCC"/>
          <w:sz w:val="21"/>
          <w:szCs w:val="21"/>
        </w:rPr>
      </w:pPr>
      <w:r w:rsidRPr="007C0840">
        <w:rPr>
          <w:rFonts w:ascii="Consolas" w:hAnsi="Consolas"/>
          <w:color w:val="569CD6"/>
          <w:sz w:val="21"/>
          <w:szCs w:val="21"/>
        </w:rPr>
        <w:t>kind</w:t>
      </w:r>
      <w:r w:rsidRPr="007C0840">
        <w:rPr>
          <w:rFonts w:ascii="Consolas" w:hAnsi="Consolas"/>
          <w:color w:val="CCCCCC"/>
          <w:sz w:val="21"/>
          <w:szCs w:val="21"/>
        </w:rPr>
        <w:t xml:space="preserve">: </w:t>
      </w:r>
      <w:r w:rsidRPr="007C0840">
        <w:rPr>
          <w:rFonts w:ascii="Consolas" w:hAnsi="Consolas"/>
          <w:color w:val="CE9178"/>
          <w:sz w:val="21"/>
          <w:szCs w:val="21"/>
        </w:rPr>
        <w:t>Service</w:t>
      </w:r>
    </w:p>
    <w:p w14:paraId="42E48218" w14:textId="77777777" w:rsidR="007C0840" w:rsidRPr="007C0840" w:rsidRDefault="007C0840" w:rsidP="007C0840">
      <w:pPr>
        <w:shd w:val="clear" w:color="auto" w:fill="1F1F1F"/>
        <w:spacing w:line="285" w:lineRule="atLeast"/>
        <w:rPr>
          <w:rFonts w:ascii="Consolas" w:hAnsi="Consolas"/>
          <w:color w:val="CCCCCC"/>
          <w:sz w:val="21"/>
          <w:szCs w:val="21"/>
        </w:rPr>
      </w:pPr>
      <w:r w:rsidRPr="007C0840">
        <w:rPr>
          <w:rFonts w:ascii="Consolas" w:hAnsi="Consolas"/>
          <w:color w:val="569CD6"/>
          <w:sz w:val="21"/>
          <w:szCs w:val="21"/>
        </w:rPr>
        <w:t>metadata</w:t>
      </w:r>
      <w:r w:rsidRPr="007C0840">
        <w:rPr>
          <w:rFonts w:ascii="Consolas" w:hAnsi="Consolas"/>
          <w:color w:val="CCCCCC"/>
          <w:sz w:val="21"/>
          <w:szCs w:val="21"/>
        </w:rPr>
        <w:t>:</w:t>
      </w:r>
    </w:p>
    <w:p w14:paraId="535F9B19" w14:textId="77777777" w:rsidR="007C0840" w:rsidRPr="007C0840" w:rsidRDefault="007C0840" w:rsidP="007C0840">
      <w:pPr>
        <w:shd w:val="clear" w:color="auto" w:fill="1F1F1F"/>
        <w:spacing w:line="285" w:lineRule="atLeast"/>
        <w:rPr>
          <w:rFonts w:ascii="Consolas" w:hAnsi="Consolas"/>
          <w:color w:val="CCCCCC"/>
          <w:sz w:val="21"/>
          <w:szCs w:val="21"/>
        </w:rPr>
      </w:pPr>
      <w:r w:rsidRPr="007C0840">
        <w:rPr>
          <w:rFonts w:ascii="Consolas" w:hAnsi="Consolas"/>
          <w:color w:val="CCCCCC"/>
          <w:sz w:val="21"/>
          <w:szCs w:val="21"/>
        </w:rPr>
        <w:t xml:space="preserve">  </w:t>
      </w:r>
      <w:r w:rsidRPr="007C0840">
        <w:rPr>
          <w:rFonts w:ascii="Consolas" w:hAnsi="Consolas"/>
          <w:color w:val="569CD6"/>
          <w:sz w:val="21"/>
          <w:szCs w:val="21"/>
        </w:rPr>
        <w:t>name</w:t>
      </w:r>
      <w:r w:rsidRPr="007C0840">
        <w:rPr>
          <w:rFonts w:ascii="Consolas" w:hAnsi="Consolas"/>
          <w:color w:val="CCCCCC"/>
          <w:sz w:val="21"/>
          <w:szCs w:val="21"/>
        </w:rPr>
        <w:t xml:space="preserve">: </w:t>
      </w:r>
      <w:proofErr w:type="spellStart"/>
      <w:r w:rsidRPr="007C0840">
        <w:rPr>
          <w:rFonts w:ascii="Consolas" w:hAnsi="Consolas"/>
          <w:color w:val="CE9178"/>
          <w:sz w:val="21"/>
          <w:szCs w:val="21"/>
        </w:rPr>
        <w:t>aspnetapp</w:t>
      </w:r>
      <w:proofErr w:type="spellEnd"/>
    </w:p>
    <w:p w14:paraId="15CDF9C2" w14:textId="77777777" w:rsidR="007C0840" w:rsidRPr="007C0840" w:rsidRDefault="007C0840" w:rsidP="007C0840">
      <w:pPr>
        <w:shd w:val="clear" w:color="auto" w:fill="1F1F1F"/>
        <w:spacing w:line="285" w:lineRule="atLeast"/>
        <w:rPr>
          <w:rFonts w:ascii="Consolas" w:hAnsi="Consolas"/>
          <w:color w:val="CCCCCC"/>
          <w:sz w:val="21"/>
          <w:szCs w:val="21"/>
        </w:rPr>
      </w:pPr>
      <w:r w:rsidRPr="007C0840">
        <w:rPr>
          <w:rFonts w:ascii="Consolas" w:hAnsi="Consolas"/>
          <w:color w:val="569CD6"/>
          <w:sz w:val="21"/>
          <w:szCs w:val="21"/>
        </w:rPr>
        <w:t>spec</w:t>
      </w:r>
      <w:r w:rsidRPr="007C0840">
        <w:rPr>
          <w:rFonts w:ascii="Consolas" w:hAnsi="Consolas"/>
          <w:color w:val="CCCCCC"/>
          <w:sz w:val="21"/>
          <w:szCs w:val="21"/>
        </w:rPr>
        <w:t>:</w:t>
      </w:r>
    </w:p>
    <w:p w14:paraId="19F33BA1" w14:textId="77777777" w:rsidR="007C0840" w:rsidRPr="007C0840" w:rsidRDefault="007C0840" w:rsidP="007C0840">
      <w:pPr>
        <w:shd w:val="clear" w:color="auto" w:fill="1F1F1F"/>
        <w:spacing w:line="285" w:lineRule="atLeast"/>
        <w:rPr>
          <w:rFonts w:ascii="Consolas" w:hAnsi="Consolas"/>
          <w:color w:val="CCCCCC"/>
          <w:sz w:val="21"/>
          <w:szCs w:val="21"/>
        </w:rPr>
      </w:pPr>
      <w:r w:rsidRPr="007C0840">
        <w:rPr>
          <w:rFonts w:ascii="Consolas" w:hAnsi="Consolas"/>
          <w:color w:val="CCCCCC"/>
          <w:sz w:val="21"/>
          <w:szCs w:val="21"/>
        </w:rPr>
        <w:t xml:space="preserve">  </w:t>
      </w:r>
      <w:r w:rsidRPr="007C0840">
        <w:rPr>
          <w:rFonts w:ascii="Consolas" w:hAnsi="Consolas"/>
          <w:color w:val="569CD6"/>
          <w:sz w:val="21"/>
          <w:szCs w:val="21"/>
        </w:rPr>
        <w:t>selector</w:t>
      </w:r>
      <w:r w:rsidRPr="007C0840">
        <w:rPr>
          <w:rFonts w:ascii="Consolas" w:hAnsi="Consolas"/>
          <w:color w:val="CCCCCC"/>
          <w:sz w:val="21"/>
          <w:szCs w:val="21"/>
        </w:rPr>
        <w:t>:</w:t>
      </w:r>
    </w:p>
    <w:p w14:paraId="23435327" w14:textId="77777777" w:rsidR="007C0840" w:rsidRPr="007C0840" w:rsidRDefault="007C0840" w:rsidP="007C0840">
      <w:pPr>
        <w:shd w:val="clear" w:color="auto" w:fill="1F1F1F"/>
        <w:spacing w:line="285" w:lineRule="atLeast"/>
        <w:rPr>
          <w:rFonts w:ascii="Consolas" w:hAnsi="Consolas"/>
          <w:color w:val="CCCCCC"/>
          <w:sz w:val="21"/>
          <w:szCs w:val="21"/>
        </w:rPr>
      </w:pPr>
      <w:r w:rsidRPr="007C0840">
        <w:rPr>
          <w:rFonts w:ascii="Consolas" w:hAnsi="Consolas"/>
          <w:color w:val="CCCCCC"/>
          <w:sz w:val="21"/>
          <w:szCs w:val="21"/>
        </w:rPr>
        <w:t xml:space="preserve">    </w:t>
      </w:r>
      <w:r w:rsidRPr="007C0840">
        <w:rPr>
          <w:rFonts w:ascii="Consolas" w:hAnsi="Consolas"/>
          <w:color w:val="569CD6"/>
          <w:sz w:val="21"/>
          <w:szCs w:val="21"/>
        </w:rPr>
        <w:t>app</w:t>
      </w:r>
      <w:r w:rsidRPr="007C0840">
        <w:rPr>
          <w:rFonts w:ascii="Consolas" w:hAnsi="Consolas"/>
          <w:color w:val="CCCCCC"/>
          <w:sz w:val="21"/>
          <w:szCs w:val="21"/>
        </w:rPr>
        <w:t xml:space="preserve">: </w:t>
      </w:r>
      <w:proofErr w:type="spellStart"/>
      <w:r w:rsidRPr="007C0840">
        <w:rPr>
          <w:rFonts w:ascii="Consolas" w:hAnsi="Consolas"/>
          <w:color w:val="CE9178"/>
          <w:sz w:val="21"/>
          <w:szCs w:val="21"/>
        </w:rPr>
        <w:t>aspnetapp</w:t>
      </w:r>
      <w:proofErr w:type="spellEnd"/>
    </w:p>
    <w:p w14:paraId="68D9B377" w14:textId="77777777" w:rsidR="007C0840" w:rsidRPr="007C0840" w:rsidRDefault="007C0840" w:rsidP="007C0840">
      <w:pPr>
        <w:shd w:val="clear" w:color="auto" w:fill="1F1F1F"/>
        <w:spacing w:line="285" w:lineRule="atLeast"/>
        <w:rPr>
          <w:rFonts w:ascii="Consolas" w:hAnsi="Consolas"/>
          <w:color w:val="CCCCCC"/>
          <w:sz w:val="21"/>
          <w:szCs w:val="21"/>
        </w:rPr>
      </w:pPr>
      <w:r w:rsidRPr="007C0840">
        <w:rPr>
          <w:rFonts w:ascii="Consolas" w:hAnsi="Consolas"/>
          <w:color w:val="CCCCCC"/>
          <w:sz w:val="21"/>
          <w:szCs w:val="21"/>
        </w:rPr>
        <w:t xml:space="preserve">  </w:t>
      </w:r>
      <w:r w:rsidRPr="007C0840">
        <w:rPr>
          <w:rFonts w:ascii="Consolas" w:hAnsi="Consolas"/>
          <w:color w:val="569CD6"/>
          <w:sz w:val="21"/>
          <w:szCs w:val="21"/>
        </w:rPr>
        <w:t>ports</w:t>
      </w:r>
      <w:r w:rsidRPr="007C0840">
        <w:rPr>
          <w:rFonts w:ascii="Consolas" w:hAnsi="Consolas"/>
          <w:color w:val="CCCCCC"/>
          <w:sz w:val="21"/>
          <w:szCs w:val="21"/>
        </w:rPr>
        <w:t>:</w:t>
      </w:r>
    </w:p>
    <w:p w14:paraId="02C6D432" w14:textId="77777777" w:rsidR="007C0840" w:rsidRPr="007C0840" w:rsidRDefault="007C0840" w:rsidP="007C0840">
      <w:pPr>
        <w:shd w:val="clear" w:color="auto" w:fill="1F1F1F"/>
        <w:spacing w:line="285" w:lineRule="atLeast"/>
        <w:rPr>
          <w:rFonts w:ascii="Consolas" w:hAnsi="Consolas"/>
          <w:color w:val="CCCCCC"/>
          <w:sz w:val="21"/>
          <w:szCs w:val="21"/>
        </w:rPr>
      </w:pPr>
      <w:r w:rsidRPr="007C0840">
        <w:rPr>
          <w:rFonts w:ascii="Consolas" w:hAnsi="Consolas"/>
          <w:color w:val="CCCCCC"/>
          <w:sz w:val="21"/>
          <w:szCs w:val="21"/>
        </w:rPr>
        <w:t xml:space="preserve">  - </w:t>
      </w:r>
      <w:r w:rsidRPr="007C0840">
        <w:rPr>
          <w:rFonts w:ascii="Consolas" w:hAnsi="Consolas"/>
          <w:color w:val="569CD6"/>
          <w:sz w:val="21"/>
          <w:szCs w:val="21"/>
        </w:rPr>
        <w:t>protocol</w:t>
      </w:r>
      <w:r w:rsidRPr="007C0840">
        <w:rPr>
          <w:rFonts w:ascii="Consolas" w:hAnsi="Consolas"/>
          <w:color w:val="CCCCCC"/>
          <w:sz w:val="21"/>
          <w:szCs w:val="21"/>
        </w:rPr>
        <w:t xml:space="preserve">: </w:t>
      </w:r>
      <w:r w:rsidRPr="007C0840">
        <w:rPr>
          <w:rFonts w:ascii="Consolas" w:hAnsi="Consolas"/>
          <w:color w:val="CE9178"/>
          <w:sz w:val="21"/>
          <w:szCs w:val="21"/>
        </w:rPr>
        <w:t>TCP</w:t>
      </w:r>
    </w:p>
    <w:p w14:paraId="20C72E39" w14:textId="18EE4AFF" w:rsidR="007C0840" w:rsidRPr="007C0840" w:rsidRDefault="007C0840" w:rsidP="007C0840">
      <w:pPr>
        <w:shd w:val="clear" w:color="auto" w:fill="1F1F1F"/>
        <w:spacing w:line="285" w:lineRule="atLeast"/>
        <w:rPr>
          <w:rFonts w:ascii="Consolas" w:hAnsi="Consolas"/>
          <w:color w:val="CCCCCC"/>
          <w:sz w:val="21"/>
          <w:szCs w:val="21"/>
        </w:rPr>
      </w:pPr>
      <w:r w:rsidRPr="007C0840">
        <w:rPr>
          <w:rFonts w:ascii="Consolas" w:hAnsi="Consolas"/>
          <w:color w:val="CCCCCC"/>
          <w:sz w:val="21"/>
          <w:szCs w:val="21"/>
        </w:rPr>
        <w:t xml:space="preserve">    </w:t>
      </w:r>
      <w:r w:rsidRPr="007C0840">
        <w:rPr>
          <w:rFonts w:ascii="Consolas" w:hAnsi="Consolas"/>
          <w:color w:val="569CD6"/>
          <w:sz w:val="21"/>
          <w:szCs w:val="21"/>
        </w:rPr>
        <w:t>port</w:t>
      </w:r>
      <w:r w:rsidRPr="007C0840">
        <w:rPr>
          <w:rFonts w:ascii="Consolas" w:hAnsi="Consolas"/>
          <w:color w:val="CCCCCC"/>
          <w:sz w:val="21"/>
          <w:szCs w:val="21"/>
        </w:rPr>
        <w:t xml:space="preserve">: </w:t>
      </w:r>
      <w:r w:rsidRPr="007C0840">
        <w:rPr>
          <w:rFonts w:ascii="Consolas" w:hAnsi="Consolas"/>
          <w:color w:val="B5CEA8"/>
          <w:sz w:val="21"/>
          <w:szCs w:val="21"/>
        </w:rPr>
        <w:t>80</w:t>
      </w:r>
      <w:r w:rsidR="000A0617">
        <w:rPr>
          <w:rFonts w:ascii="Consolas" w:hAnsi="Consolas"/>
          <w:color w:val="B5CEA8"/>
          <w:sz w:val="21"/>
          <w:szCs w:val="21"/>
        </w:rPr>
        <w:t>80</w:t>
      </w:r>
    </w:p>
    <w:p w14:paraId="1445130F" w14:textId="476B1A63" w:rsidR="007C0840" w:rsidRPr="007C0840" w:rsidRDefault="007C0840" w:rsidP="007C0840">
      <w:pPr>
        <w:shd w:val="clear" w:color="auto" w:fill="1F1F1F"/>
        <w:spacing w:line="285" w:lineRule="atLeast"/>
        <w:rPr>
          <w:rFonts w:ascii="Consolas" w:hAnsi="Consolas"/>
          <w:color w:val="CCCCCC"/>
          <w:sz w:val="21"/>
          <w:szCs w:val="21"/>
        </w:rPr>
      </w:pPr>
      <w:r w:rsidRPr="007C0840">
        <w:rPr>
          <w:rFonts w:ascii="Consolas" w:hAnsi="Consolas"/>
          <w:color w:val="CCCCCC"/>
          <w:sz w:val="21"/>
          <w:szCs w:val="21"/>
        </w:rPr>
        <w:t xml:space="preserve">    </w:t>
      </w:r>
      <w:proofErr w:type="spellStart"/>
      <w:r w:rsidRPr="007C0840">
        <w:rPr>
          <w:rFonts w:ascii="Consolas" w:hAnsi="Consolas"/>
          <w:color w:val="569CD6"/>
          <w:sz w:val="21"/>
          <w:szCs w:val="21"/>
        </w:rPr>
        <w:t>targetPort</w:t>
      </w:r>
      <w:proofErr w:type="spellEnd"/>
      <w:r w:rsidRPr="007C0840">
        <w:rPr>
          <w:rFonts w:ascii="Consolas" w:hAnsi="Consolas"/>
          <w:color w:val="CCCCCC"/>
          <w:sz w:val="21"/>
          <w:szCs w:val="21"/>
        </w:rPr>
        <w:t xml:space="preserve">: </w:t>
      </w:r>
      <w:r w:rsidRPr="007C0840">
        <w:rPr>
          <w:rFonts w:ascii="Consolas" w:hAnsi="Consolas"/>
          <w:color w:val="B5CEA8"/>
          <w:sz w:val="21"/>
          <w:szCs w:val="21"/>
        </w:rPr>
        <w:t>80</w:t>
      </w:r>
      <w:r w:rsidR="000A0617">
        <w:rPr>
          <w:rFonts w:ascii="Consolas" w:hAnsi="Consolas"/>
          <w:color w:val="B5CEA8"/>
          <w:sz w:val="21"/>
          <w:szCs w:val="21"/>
        </w:rPr>
        <w:t>80</w:t>
      </w:r>
    </w:p>
    <w:p w14:paraId="38F8E278" w14:textId="77777777" w:rsidR="007C0840" w:rsidRPr="007C0840" w:rsidRDefault="007C0840" w:rsidP="007C0840">
      <w:pPr>
        <w:shd w:val="clear" w:color="auto" w:fill="1F1F1F"/>
        <w:spacing w:line="285" w:lineRule="atLeast"/>
        <w:rPr>
          <w:rFonts w:ascii="Consolas" w:hAnsi="Consolas"/>
          <w:color w:val="CCCCCC"/>
          <w:sz w:val="21"/>
          <w:szCs w:val="21"/>
        </w:rPr>
      </w:pPr>
      <w:r w:rsidRPr="007C0840">
        <w:rPr>
          <w:rFonts w:ascii="Consolas" w:hAnsi="Consolas"/>
          <w:color w:val="CCCCCC"/>
          <w:sz w:val="21"/>
          <w:szCs w:val="21"/>
        </w:rPr>
        <w:t>---</w:t>
      </w:r>
    </w:p>
    <w:p w14:paraId="3F14DC07" w14:textId="77777777" w:rsidR="007C0840" w:rsidRPr="007C0840" w:rsidRDefault="007C0840" w:rsidP="007C0840">
      <w:pPr>
        <w:shd w:val="clear" w:color="auto" w:fill="1F1F1F"/>
        <w:spacing w:line="285" w:lineRule="atLeast"/>
        <w:rPr>
          <w:rFonts w:ascii="Consolas" w:hAnsi="Consolas"/>
          <w:color w:val="CCCCCC"/>
          <w:sz w:val="21"/>
          <w:szCs w:val="21"/>
        </w:rPr>
      </w:pPr>
      <w:proofErr w:type="spellStart"/>
      <w:r w:rsidRPr="007C0840">
        <w:rPr>
          <w:rFonts w:ascii="Consolas" w:hAnsi="Consolas"/>
          <w:color w:val="569CD6"/>
          <w:sz w:val="21"/>
          <w:szCs w:val="21"/>
        </w:rPr>
        <w:t>apiVersion</w:t>
      </w:r>
      <w:proofErr w:type="spellEnd"/>
      <w:r w:rsidRPr="007C0840">
        <w:rPr>
          <w:rFonts w:ascii="Consolas" w:hAnsi="Consolas"/>
          <w:color w:val="CCCCCC"/>
          <w:sz w:val="21"/>
          <w:szCs w:val="21"/>
        </w:rPr>
        <w:t xml:space="preserve">: </w:t>
      </w:r>
      <w:r w:rsidRPr="007C0840">
        <w:rPr>
          <w:rFonts w:ascii="Consolas" w:hAnsi="Consolas"/>
          <w:color w:val="CE9178"/>
          <w:sz w:val="21"/>
          <w:szCs w:val="21"/>
        </w:rPr>
        <w:t>networking.k8s.io/v1</w:t>
      </w:r>
    </w:p>
    <w:p w14:paraId="1E49C87E" w14:textId="77777777" w:rsidR="007C0840" w:rsidRPr="007C0840" w:rsidRDefault="007C0840" w:rsidP="007C0840">
      <w:pPr>
        <w:shd w:val="clear" w:color="auto" w:fill="1F1F1F"/>
        <w:spacing w:line="285" w:lineRule="atLeast"/>
        <w:rPr>
          <w:rFonts w:ascii="Consolas" w:hAnsi="Consolas"/>
          <w:color w:val="CCCCCC"/>
          <w:sz w:val="21"/>
          <w:szCs w:val="21"/>
        </w:rPr>
      </w:pPr>
      <w:r w:rsidRPr="007C0840">
        <w:rPr>
          <w:rFonts w:ascii="Consolas" w:hAnsi="Consolas"/>
          <w:color w:val="569CD6"/>
          <w:sz w:val="21"/>
          <w:szCs w:val="21"/>
        </w:rPr>
        <w:t>kind</w:t>
      </w:r>
      <w:r w:rsidRPr="007C0840">
        <w:rPr>
          <w:rFonts w:ascii="Consolas" w:hAnsi="Consolas"/>
          <w:color w:val="CCCCCC"/>
          <w:sz w:val="21"/>
          <w:szCs w:val="21"/>
        </w:rPr>
        <w:t xml:space="preserve">: </w:t>
      </w:r>
      <w:r w:rsidRPr="007C0840">
        <w:rPr>
          <w:rFonts w:ascii="Consolas" w:hAnsi="Consolas"/>
          <w:color w:val="CE9178"/>
          <w:sz w:val="21"/>
          <w:szCs w:val="21"/>
        </w:rPr>
        <w:t>Ingress</w:t>
      </w:r>
    </w:p>
    <w:p w14:paraId="0F9D5C59" w14:textId="77777777" w:rsidR="007C0840" w:rsidRPr="007C0840" w:rsidRDefault="007C0840" w:rsidP="007C0840">
      <w:pPr>
        <w:shd w:val="clear" w:color="auto" w:fill="1F1F1F"/>
        <w:spacing w:line="285" w:lineRule="atLeast"/>
        <w:rPr>
          <w:rFonts w:ascii="Consolas" w:hAnsi="Consolas"/>
          <w:color w:val="CCCCCC"/>
          <w:sz w:val="21"/>
          <w:szCs w:val="21"/>
        </w:rPr>
      </w:pPr>
      <w:r w:rsidRPr="007C0840">
        <w:rPr>
          <w:rFonts w:ascii="Consolas" w:hAnsi="Consolas"/>
          <w:color w:val="569CD6"/>
          <w:sz w:val="21"/>
          <w:szCs w:val="21"/>
        </w:rPr>
        <w:t>metadata</w:t>
      </w:r>
      <w:r w:rsidRPr="007C0840">
        <w:rPr>
          <w:rFonts w:ascii="Consolas" w:hAnsi="Consolas"/>
          <w:color w:val="CCCCCC"/>
          <w:sz w:val="21"/>
          <w:szCs w:val="21"/>
        </w:rPr>
        <w:t>:</w:t>
      </w:r>
    </w:p>
    <w:p w14:paraId="22EC7C41" w14:textId="77777777" w:rsidR="007C0840" w:rsidRPr="007C0840" w:rsidRDefault="007C0840" w:rsidP="007C0840">
      <w:pPr>
        <w:shd w:val="clear" w:color="auto" w:fill="1F1F1F"/>
        <w:spacing w:line="285" w:lineRule="atLeast"/>
        <w:rPr>
          <w:rFonts w:ascii="Consolas" w:hAnsi="Consolas"/>
          <w:color w:val="CCCCCC"/>
          <w:sz w:val="21"/>
          <w:szCs w:val="21"/>
        </w:rPr>
      </w:pPr>
      <w:r w:rsidRPr="007C0840">
        <w:rPr>
          <w:rFonts w:ascii="Consolas" w:hAnsi="Consolas"/>
          <w:color w:val="CCCCCC"/>
          <w:sz w:val="21"/>
          <w:szCs w:val="21"/>
        </w:rPr>
        <w:t xml:space="preserve">  </w:t>
      </w:r>
      <w:r w:rsidRPr="007C0840">
        <w:rPr>
          <w:rFonts w:ascii="Consolas" w:hAnsi="Consolas"/>
          <w:color w:val="569CD6"/>
          <w:sz w:val="21"/>
          <w:szCs w:val="21"/>
        </w:rPr>
        <w:t>name</w:t>
      </w:r>
      <w:r w:rsidRPr="007C0840">
        <w:rPr>
          <w:rFonts w:ascii="Consolas" w:hAnsi="Consolas"/>
          <w:color w:val="CCCCCC"/>
          <w:sz w:val="21"/>
          <w:szCs w:val="21"/>
        </w:rPr>
        <w:t xml:space="preserve">: </w:t>
      </w:r>
      <w:proofErr w:type="spellStart"/>
      <w:r w:rsidRPr="007C0840">
        <w:rPr>
          <w:rFonts w:ascii="Consolas" w:hAnsi="Consolas"/>
          <w:color w:val="CE9178"/>
          <w:sz w:val="21"/>
          <w:szCs w:val="21"/>
        </w:rPr>
        <w:t>aspnetapp</w:t>
      </w:r>
      <w:proofErr w:type="spellEnd"/>
    </w:p>
    <w:p w14:paraId="65678CBF" w14:textId="77777777" w:rsidR="007C0840" w:rsidRPr="007C0840" w:rsidRDefault="007C0840" w:rsidP="007C0840">
      <w:pPr>
        <w:shd w:val="clear" w:color="auto" w:fill="1F1F1F"/>
        <w:spacing w:line="285" w:lineRule="atLeast"/>
        <w:rPr>
          <w:rFonts w:ascii="Consolas" w:hAnsi="Consolas"/>
          <w:color w:val="CCCCCC"/>
          <w:sz w:val="21"/>
          <w:szCs w:val="21"/>
        </w:rPr>
      </w:pPr>
      <w:r w:rsidRPr="007C0840">
        <w:rPr>
          <w:rFonts w:ascii="Consolas" w:hAnsi="Consolas"/>
          <w:color w:val="CCCCCC"/>
          <w:sz w:val="21"/>
          <w:szCs w:val="21"/>
        </w:rPr>
        <w:t xml:space="preserve">  </w:t>
      </w:r>
      <w:r w:rsidRPr="007C0840">
        <w:rPr>
          <w:rFonts w:ascii="Consolas" w:hAnsi="Consolas"/>
          <w:color w:val="6A9955"/>
          <w:sz w:val="21"/>
          <w:szCs w:val="21"/>
        </w:rPr>
        <w:t># annotations:</w:t>
      </w:r>
    </w:p>
    <w:p w14:paraId="508F71FF" w14:textId="77777777" w:rsidR="007C0840" w:rsidRPr="007C0840" w:rsidRDefault="007C0840" w:rsidP="007C0840">
      <w:pPr>
        <w:shd w:val="clear" w:color="auto" w:fill="1F1F1F"/>
        <w:spacing w:line="285" w:lineRule="atLeast"/>
        <w:rPr>
          <w:rFonts w:ascii="Consolas" w:hAnsi="Consolas"/>
          <w:color w:val="CCCCCC"/>
          <w:sz w:val="21"/>
          <w:szCs w:val="21"/>
        </w:rPr>
      </w:pPr>
      <w:r w:rsidRPr="007C0840">
        <w:rPr>
          <w:rFonts w:ascii="Consolas" w:hAnsi="Consolas"/>
          <w:color w:val="CCCCCC"/>
          <w:sz w:val="21"/>
          <w:szCs w:val="21"/>
        </w:rPr>
        <w:t xml:space="preserve">    </w:t>
      </w:r>
      <w:r w:rsidRPr="007C0840">
        <w:rPr>
          <w:rFonts w:ascii="Consolas" w:hAnsi="Consolas"/>
          <w:color w:val="6A9955"/>
          <w:sz w:val="21"/>
          <w:szCs w:val="21"/>
        </w:rPr>
        <w:t># kubernetes.io/</w:t>
      </w:r>
      <w:proofErr w:type="spellStart"/>
      <w:r w:rsidRPr="007C0840">
        <w:rPr>
          <w:rFonts w:ascii="Consolas" w:hAnsi="Consolas"/>
          <w:color w:val="6A9955"/>
          <w:sz w:val="21"/>
          <w:szCs w:val="21"/>
        </w:rPr>
        <w:t>ingress.class</w:t>
      </w:r>
      <w:proofErr w:type="spellEnd"/>
      <w:r w:rsidRPr="007C0840">
        <w:rPr>
          <w:rFonts w:ascii="Consolas" w:hAnsi="Consolas"/>
          <w:color w:val="6A9955"/>
          <w:sz w:val="21"/>
          <w:szCs w:val="21"/>
        </w:rPr>
        <w:t>: azure/application-gateway</w:t>
      </w:r>
    </w:p>
    <w:p w14:paraId="2A153215" w14:textId="77777777" w:rsidR="007C0840" w:rsidRPr="007C0840" w:rsidRDefault="007C0840" w:rsidP="007C0840">
      <w:pPr>
        <w:shd w:val="clear" w:color="auto" w:fill="1F1F1F"/>
        <w:spacing w:line="285" w:lineRule="atLeast"/>
        <w:rPr>
          <w:rFonts w:ascii="Consolas" w:hAnsi="Consolas"/>
          <w:color w:val="CCCCCC"/>
          <w:sz w:val="21"/>
          <w:szCs w:val="21"/>
        </w:rPr>
      </w:pPr>
      <w:r w:rsidRPr="007C0840">
        <w:rPr>
          <w:rFonts w:ascii="Consolas" w:hAnsi="Consolas"/>
          <w:color w:val="569CD6"/>
          <w:sz w:val="21"/>
          <w:szCs w:val="21"/>
        </w:rPr>
        <w:t>spec</w:t>
      </w:r>
      <w:r w:rsidRPr="007C0840">
        <w:rPr>
          <w:rFonts w:ascii="Consolas" w:hAnsi="Consolas"/>
          <w:color w:val="CCCCCC"/>
          <w:sz w:val="21"/>
          <w:szCs w:val="21"/>
        </w:rPr>
        <w:t>:</w:t>
      </w:r>
    </w:p>
    <w:p w14:paraId="0A2F1F6E" w14:textId="77777777" w:rsidR="007C0840" w:rsidRPr="007C0840" w:rsidRDefault="007C0840" w:rsidP="007C0840">
      <w:pPr>
        <w:shd w:val="clear" w:color="auto" w:fill="1F1F1F"/>
        <w:spacing w:line="285" w:lineRule="atLeast"/>
        <w:rPr>
          <w:rFonts w:ascii="Consolas" w:hAnsi="Consolas"/>
          <w:color w:val="CCCCCC"/>
          <w:sz w:val="21"/>
          <w:szCs w:val="21"/>
        </w:rPr>
      </w:pPr>
      <w:r w:rsidRPr="007C0840">
        <w:rPr>
          <w:rFonts w:ascii="Consolas" w:hAnsi="Consolas"/>
          <w:color w:val="CCCCCC"/>
          <w:sz w:val="21"/>
          <w:szCs w:val="21"/>
        </w:rPr>
        <w:t xml:space="preserve">  </w:t>
      </w:r>
      <w:proofErr w:type="spellStart"/>
      <w:r w:rsidRPr="007C0840">
        <w:rPr>
          <w:rFonts w:ascii="Consolas" w:hAnsi="Consolas"/>
          <w:color w:val="569CD6"/>
          <w:sz w:val="21"/>
          <w:szCs w:val="21"/>
        </w:rPr>
        <w:t>ingressClassName</w:t>
      </w:r>
      <w:proofErr w:type="spellEnd"/>
      <w:r w:rsidRPr="007C0840">
        <w:rPr>
          <w:rFonts w:ascii="Consolas" w:hAnsi="Consolas"/>
          <w:color w:val="CCCCCC"/>
          <w:sz w:val="21"/>
          <w:szCs w:val="21"/>
        </w:rPr>
        <w:t xml:space="preserve">: </w:t>
      </w:r>
      <w:r w:rsidRPr="007C0840">
        <w:rPr>
          <w:rFonts w:ascii="Consolas" w:hAnsi="Consolas"/>
          <w:color w:val="CE9178"/>
          <w:sz w:val="21"/>
          <w:szCs w:val="21"/>
        </w:rPr>
        <w:t>azure-application-gateway</w:t>
      </w:r>
    </w:p>
    <w:p w14:paraId="4CD58398" w14:textId="77777777" w:rsidR="007C0840" w:rsidRPr="007C0840" w:rsidRDefault="007C0840" w:rsidP="007C0840">
      <w:pPr>
        <w:shd w:val="clear" w:color="auto" w:fill="1F1F1F"/>
        <w:spacing w:line="285" w:lineRule="atLeast"/>
        <w:rPr>
          <w:rFonts w:ascii="Consolas" w:hAnsi="Consolas"/>
          <w:color w:val="CCCCCC"/>
          <w:sz w:val="21"/>
          <w:szCs w:val="21"/>
        </w:rPr>
      </w:pPr>
      <w:r w:rsidRPr="007C0840">
        <w:rPr>
          <w:rFonts w:ascii="Consolas" w:hAnsi="Consolas"/>
          <w:color w:val="CCCCCC"/>
          <w:sz w:val="21"/>
          <w:szCs w:val="21"/>
        </w:rPr>
        <w:t xml:space="preserve">  </w:t>
      </w:r>
      <w:r w:rsidRPr="007C0840">
        <w:rPr>
          <w:rFonts w:ascii="Consolas" w:hAnsi="Consolas"/>
          <w:color w:val="569CD6"/>
          <w:sz w:val="21"/>
          <w:szCs w:val="21"/>
        </w:rPr>
        <w:t>rules</w:t>
      </w:r>
      <w:r w:rsidRPr="007C0840">
        <w:rPr>
          <w:rFonts w:ascii="Consolas" w:hAnsi="Consolas"/>
          <w:color w:val="CCCCCC"/>
          <w:sz w:val="21"/>
          <w:szCs w:val="21"/>
        </w:rPr>
        <w:t>:</w:t>
      </w:r>
    </w:p>
    <w:p w14:paraId="362646BF" w14:textId="77777777" w:rsidR="007C0840" w:rsidRPr="007C0840" w:rsidRDefault="007C0840" w:rsidP="007C0840">
      <w:pPr>
        <w:shd w:val="clear" w:color="auto" w:fill="1F1F1F"/>
        <w:spacing w:line="285" w:lineRule="atLeast"/>
        <w:rPr>
          <w:rFonts w:ascii="Consolas" w:hAnsi="Consolas"/>
          <w:color w:val="CCCCCC"/>
          <w:sz w:val="21"/>
          <w:szCs w:val="21"/>
        </w:rPr>
      </w:pPr>
      <w:r w:rsidRPr="007C0840">
        <w:rPr>
          <w:rFonts w:ascii="Consolas" w:hAnsi="Consolas"/>
          <w:color w:val="CCCCCC"/>
          <w:sz w:val="21"/>
          <w:szCs w:val="21"/>
        </w:rPr>
        <w:t xml:space="preserve">  - </w:t>
      </w:r>
      <w:r w:rsidRPr="007C0840">
        <w:rPr>
          <w:rFonts w:ascii="Consolas" w:hAnsi="Consolas"/>
          <w:color w:val="569CD6"/>
          <w:sz w:val="21"/>
          <w:szCs w:val="21"/>
        </w:rPr>
        <w:t>http</w:t>
      </w:r>
      <w:r w:rsidRPr="007C0840">
        <w:rPr>
          <w:rFonts w:ascii="Consolas" w:hAnsi="Consolas"/>
          <w:color w:val="CCCCCC"/>
          <w:sz w:val="21"/>
          <w:szCs w:val="21"/>
        </w:rPr>
        <w:t>:</w:t>
      </w:r>
    </w:p>
    <w:p w14:paraId="7574CFC5" w14:textId="77777777" w:rsidR="007C0840" w:rsidRPr="007C0840" w:rsidRDefault="007C0840" w:rsidP="007C0840">
      <w:pPr>
        <w:shd w:val="clear" w:color="auto" w:fill="1F1F1F"/>
        <w:spacing w:line="285" w:lineRule="atLeast"/>
        <w:rPr>
          <w:rFonts w:ascii="Consolas" w:hAnsi="Consolas"/>
          <w:color w:val="CCCCCC"/>
          <w:sz w:val="21"/>
          <w:szCs w:val="21"/>
        </w:rPr>
      </w:pPr>
      <w:r w:rsidRPr="007C0840">
        <w:rPr>
          <w:rFonts w:ascii="Consolas" w:hAnsi="Consolas"/>
          <w:color w:val="CCCCCC"/>
          <w:sz w:val="21"/>
          <w:szCs w:val="21"/>
        </w:rPr>
        <w:t xml:space="preserve">      </w:t>
      </w:r>
      <w:r w:rsidRPr="007C0840">
        <w:rPr>
          <w:rFonts w:ascii="Consolas" w:hAnsi="Consolas"/>
          <w:color w:val="569CD6"/>
          <w:sz w:val="21"/>
          <w:szCs w:val="21"/>
        </w:rPr>
        <w:t>paths</w:t>
      </w:r>
      <w:r w:rsidRPr="007C0840">
        <w:rPr>
          <w:rFonts w:ascii="Consolas" w:hAnsi="Consolas"/>
          <w:color w:val="CCCCCC"/>
          <w:sz w:val="21"/>
          <w:szCs w:val="21"/>
        </w:rPr>
        <w:t>:</w:t>
      </w:r>
    </w:p>
    <w:p w14:paraId="1D53B639" w14:textId="77777777" w:rsidR="007C0840" w:rsidRPr="007C0840" w:rsidRDefault="007C0840" w:rsidP="007C0840">
      <w:pPr>
        <w:shd w:val="clear" w:color="auto" w:fill="1F1F1F"/>
        <w:spacing w:line="285" w:lineRule="atLeast"/>
        <w:rPr>
          <w:rFonts w:ascii="Consolas" w:hAnsi="Consolas"/>
          <w:color w:val="CCCCCC"/>
          <w:sz w:val="21"/>
          <w:szCs w:val="21"/>
        </w:rPr>
      </w:pPr>
      <w:r w:rsidRPr="007C0840">
        <w:rPr>
          <w:rFonts w:ascii="Consolas" w:hAnsi="Consolas"/>
          <w:color w:val="CCCCCC"/>
          <w:sz w:val="21"/>
          <w:szCs w:val="21"/>
        </w:rPr>
        <w:t xml:space="preserve">      - </w:t>
      </w:r>
      <w:r w:rsidRPr="007C0840">
        <w:rPr>
          <w:rFonts w:ascii="Consolas" w:hAnsi="Consolas"/>
          <w:color w:val="569CD6"/>
          <w:sz w:val="21"/>
          <w:szCs w:val="21"/>
        </w:rPr>
        <w:t>path</w:t>
      </w:r>
      <w:r w:rsidRPr="007C0840">
        <w:rPr>
          <w:rFonts w:ascii="Consolas" w:hAnsi="Consolas"/>
          <w:color w:val="CCCCCC"/>
          <w:sz w:val="21"/>
          <w:szCs w:val="21"/>
        </w:rPr>
        <w:t xml:space="preserve">: </w:t>
      </w:r>
      <w:r w:rsidRPr="007C0840">
        <w:rPr>
          <w:rFonts w:ascii="Consolas" w:hAnsi="Consolas"/>
          <w:color w:val="CE9178"/>
          <w:sz w:val="21"/>
          <w:szCs w:val="21"/>
        </w:rPr>
        <w:t>/</w:t>
      </w:r>
    </w:p>
    <w:p w14:paraId="2F8273B6" w14:textId="77777777" w:rsidR="007C0840" w:rsidRPr="007C0840" w:rsidRDefault="007C0840" w:rsidP="007C0840">
      <w:pPr>
        <w:shd w:val="clear" w:color="auto" w:fill="1F1F1F"/>
        <w:spacing w:line="285" w:lineRule="atLeast"/>
        <w:rPr>
          <w:rFonts w:ascii="Consolas" w:hAnsi="Consolas"/>
          <w:color w:val="CCCCCC"/>
          <w:sz w:val="21"/>
          <w:szCs w:val="21"/>
        </w:rPr>
      </w:pPr>
      <w:r w:rsidRPr="007C0840">
        <w:rPr>
          <w:rFonts w:ascii="Consolas" w:hAnsi="Consolas"/>
          <w:color w:val="CCCCCC"/>
          <w:sz w:val="21"/>
          <w:szCs w:val="21"/>
        </w:rPr>
        <w:t xml:space="preserve">        </w:t>
      </w:r>
      <w:r w:rsidRPr="007C0840">
        <w:rPr>
          <w:rFonts w:ascii="Consolas" w:hAnsi="Consolas"/>
          <w:color w:val="569CD6"/>
          <w:sz w:val="21"/>
          <w:szCs w:val="21"/>
        </w:rPr>
        <w:t>backend</w:t>
      </w:r>
      <w:r w:rsidRPr="007C0840">
        <w:rPr>
          <w:rFonts w:ascii="Consolas" w:hAnsi="Consolas"/>
          <w:color w:val="CCCCCC"/>
          <w:sz w:val="21"/>
          <w:szCs w:val="21"/>
        </w:rPr>
        <w:t>:</w:t>
      </w:r>
    </w:p>
    <w:p w14:paraId="3A9DE023" w14:textId="77777777" w:rsidR="007C0840" w:rsidRPr="007C0840" w:rsidRDefault="007C0840" w:rsidP="007C0840">
      <w:pPr>
        <w:shd w:val="clear" w:color="auto" w:fill="1F1F1F"/>
        <w:spacing w:line="285" w:lineRule="atLeast"/>
        <w:rPr>
          <w:rFonts w:ascii="Consolas" w:hAnsi="Consolas"/>
          <w:color w:val="CCCCCC"/>
          <w:sz w:val="21"/>
          <w:szCs w:val="21"/>
        </w:rPr>
      </w:pPr>
      <w:r w:rsidRPr="007C0840">
        <w:rPr>
          <w:rFonts w:ascii="Consolas" w:hAnsi="Consolas"/>
          <w:color w:val="CCCCCC"/>
          <w:sz w:val="21"/>
          <w:szCs w:val="21"/>
        </w:rPr>
        <w:t xml:space="preserve">          </w:t>
      </w:r>
      <w:r w:rsidRPr="007C0840">
        <w:rPr>
          <w:rFonts w:ascii="Consolas" w:hAnsi="Consolas"/>
          <w:color w:val="569CD6"/>
          <w:sz w:val="21"/>
          <w:szCs w:val="21"/>
        </w:rPr>
        <w:t>service</w:t>
      </w:r>
      <w:r w:rsidRPr="007C0840">
        <w:rPr>
          <w:rFonts w:ascii="Consolas" w:hAnsi="Consolas"/>
          <w:color w:val="CCCCCC"/>
          <w:sz w:val="21"/>
          <w:szCs w:val="21"/>
        </w:rPr>
        <w:t>:</w:t>
      </w:r>
    </w:p>
    <w:p w14:paraId="55AC8272" w14:textId="77777777" w:rsidR="007C0840" w:rsidRPr="007C0840" w:rsidRDefault="007C0840" w:rsidP="007C0840">
      <w:pPr>
        <w:shd w:val="clear" w:color="auto" w:fill="1F1F1F"/>
        <w:spacing w:line="285" w:lineRule="atLeast"/>
        <w:rPr>
          <w:rFonts w:ascii="Consolas" w:hAnsi="Consolas"/>
          <w:color w:val="CCCCCC"/>
          <w:sz w:val="21"/>
          <w:szCs w:val="21"/>
        </w:rPr>
      </w:pPr>
      <w:r w:rsidRPr="007C0840">
        <w:rPr>
          <w:rFonts w:ascii="Consolas" w:hAnsi="Consolas"/>
          <w:color w:val="CCCCCC"/>
          <w:sz w:val="21"/>
          <w:szCs w:val="21"/>
        </w:rPr>
        <w:t xml:space="preserve">            </w:t>
      </w:r>
      <w:r w:rsidRPr="007C0840">
        <w:rPr>
          <w:rFonts w:ascii="Consolas" w:hAnsi="Consolas"/>
          <w:color w:val="569CD6"/>
          <w:sz w:val="21"/>
          <w:szCs w:val="21"/>
        </w:rPr>
        <w:t>name</w:t>
      </w:r>
      <w:r w:rsidRPr="007C0840">
        <w:rPr>
          <w:rFonts w:ascii="Consolas" w:hAnsi="Consolas"/>
          <w:color w:val="CCCCCC"/>
          <w:sz w:val="21"/>
          <w:szCs w:val="21"/>
        </w:rPr>
        <w:t xml:space="preserve">: </w:t>
      </w:r>
      <w:proofErr w:type="spellStart"/>
      <w:r w:rsidRPr="007C0840">
        <w:rPr>
          <w:rFonts w:ascii="Consolas" w:hAnsi="Consolas"/>
          <w:color w:val="CE9178"/>
          <w:sz w:val="21"/>
          <w:szCs w:val="21"/>
        </w:rPr>
        <w:t>aspnetapp</w:t>
      </w:r>
      <w:proofErr w:type="spellEnd"/>
    </w:p>
    <w:p w14:paraId="56152030" w14:textId="77777777" w:rsidR="007C0840" w:rsidRPr="007C0840" w:rsidRDefault="007C0840" w:rsidP="007C0840">
      <w:pPr>
        <w:shd w:val="clear" w:color="auto" w:fill="1F1F1F"/>
        <w:spacing w:line="285" w:lineRule="atLeast"/>
        <w:rPr>
          <w:rFonts w:ascii="Consolas" w:hAnsi="Consolas"/>
          <w:color w:val="CCCCCC"/>
          <w:sz w:val="21"/>
          <w:szCs w:val="21"/>
        </w:rPr>
      </w:pPr>
      <w:r w:rsidRPr="007C0840">
        <w:rPr>
          <w:rFonts w:ascii="Consolas" w:hAnsi="Consolas"/>
          <w:color w:val="CCCCCC"/>
          <w:sz w:val="21"/>
          <w:szCs w:val="21"/>
        </w:rPr>
        <w:t xml:space="preserve">            </w:t>
      </w:r>
      <w:r w:rsidRPr="007C0840">
        <w:rPr>
          <w:rFonts w:ascii="Consolas" w:hAnsi="Consolas"/>
          <w:color w:val="569CD6"/>
          <w:sz w:val="21"/>
          <w:szCs w:val="21"/>
        </w:rPr>
        <w:t>port</w:t>
      </w:r>
      <w:r w:rsidRPr="007C0840">
        <w:rPr>
          <w:rFonts w:ascii="Consolas" w:hAnsi="Consolas"/>
          <w:color w:val="CCCCCC"/>
          <w:sz w:val="21"/>
          <w:szCs w:val="21"/>
        </w:rPr>
        <w:t>:</w:t>
      </w:r>
    </w:p>
    <w:p w14:paraId="0380A3F0" w14:textId="43CF2622" w:rsidR="007C0840" w:rsidRPr="007C0840" w:rsidRDefault="007C0840" w:rsidP="007C0840">
      <w:pPr>
        <w:shd w:val="clear" w:color="auto" w:fill="1F1F1F"/>
        <w:spacing w:line="285" w:lineRule="atLeast"/>
        <w:rPr>
          <w:rFonts w:ascii="Consolas" w:hAnsi="Consolas"/>
          <w:color w:val="CCCCCC"/>
          <w:sz w:val="21"/>
          <w:szCs w:val="21"/>
        </w:rPr>
      </w:pPr>
      <w:r w:rsidRPr="007C0840">
        <w:rPr>
          <w:rFonts w:ascii="Consolas" w:hAnsi="Consolas"/>
          <w:color w:val="CCCCCC"/>
          <w:sz w:val="21"/>
          <w:szCs w:val="21"/>
        </w:rPr>
        <w:t xml:space="preserve">              </w:t>
      </w:r>
      <w:r w:rsidRPr="007C0840">
        <w:rPr>
          <w:rFonts w:ascii="Consolas" w:hAnsi="Consolas"/>
          <w:color w:val="569CD6"/>
          <w:sz w:val="21"/>
          <w:szCs w:val="21"/>
        </w:rPr>
        <w:t>number</w:t>
      </w:r>
      <w:r w:rsidRPr="007C0840">
        <w:rPr>
          <w:rFonts w:ascii="Consolas" w:hAnsi="Consolas"/>
          <w:color w:val="CCCCCC"/>
          <w:sz w:val="21"/>
          <w:szCs w:val="21"/>
        </w:rPr>
        <w:t xml:space="preserve">: </w:t>
      </w:r>
      <w:r w:rsidRPr="007C0840">
        <w:rPr>
          <w:rFonts w:ascii="Consolas" w:hAnsi="Consolas"/>
          <w:color w:val="B5CEA8"/>
          <w:sz w:val="21"/>
          <w:szCs w:val="21"/>
        </w:rPr>
        <w:t>80</w:t>
      </w:r>
      <w:r w:rsidR="000A0617">
        <w:rPr>
          <w:rFonts w:ascii="Consolas" w:hAnsi="Consolas"/>
          <w:color w:val="B5CEA8"/>
          <w:sz w:val="21"/>
          <w:szCs w:val="21"/>
        </w:rPr>
        <w:t>80</w:t>
      </w:r>
    </w:p>
    <w:p w14:paraId="791DE123" w14:textId="77777777" w:rsidR="007C0840" w:rsidRPr="007C0840" w:rsidRDefault="007C0840" w:rsidP="007C0840">
      <w:pPr>
        <w:shd w:val="clear" w:color="auto" w:fill="1F1F1F"/>
        <w:spacing w:line="285" w:lineRule="atLeast"/>
        <w:rPr>
          <w:rFonts w:ascii="Consolas" w:hAnsi="Consolas"/>
          <w:color w:val="CCCCCC"/>
          <w:sz w:val="21"/>
          <w:szCs w:val="21"/>
        </w:rPr>
      </w:pPr>
      <w:r w:rsidRPr="007C0840">
        <w:rPr>
          <w:rFonts w:ascii="Consolas" w:hAnsi="Consolas"/>
          <w:color w:val="CCCCCC"/>
          <w:sz w:val="21"/>
          <w:szCs w:val="21"/>
        </w:rPr>
        <w:t xml:space="preserve">        </w:t>
      </w:r>
      <w:proofErr w:type="spellStart"/>
      <w:r w:rsidRPr="007C0840">
        <w:rPr>
          <w:rFonts w:ascii="Consolas" w:hAnsi="Consolas"/>
          <w:color w:val="569CD6"/>
          <w:sz w:val="21"/>
          <w:szCs w:val="21"/>
        </w:rPr>
        <w:t>pathType</w:t>
      </w:r>
      <w:proofErr w:type="spellEnd"/>
      <w:r w:rsidRPr="007C0840">
        <w:rPr>
          <w:rFonts w:ascii="Consolas" w:hAnsi="Consolas"/>
          <w:color w:val="CCCCCC"/>
          <w:sz w:val="21"/>
          <w:szCs w:val="21"/>
        </w:rPr>
        <w:t xml:space="preserve">: </w:t>
      </w:r>
      <w:r w:rsidRPr="007C0840">
        <w:rPr>
          <w:rFonts w:ascii="Consolas" w:hAnsi="Consolas"/>
          <w:color w:val="CE9178"/>
          <w:sz w:val="21"/>
          <w:szCs w:val="21"/>
        </w:rPr>
        <w:t>Exact</w:t>
      </w:r>
    </w:p>
    <w:p w14:paraId="5B9C115E" w14:textId="77777777" w:rsidR="007C0840" w:rsidRDefault="007C0840" w:rsidP="00905C5F">
      <w:pPr>
        <w:rPr>
          <w:rFonts w:eastAsia="Arial"/>
        </w:rPr>
      </w:pPr>
    </w:p>
    <w:p w14:paraId="1FE67991" w14:textId="77777777" w:rsidR="007C0840" w:rsidRDefault="007C0840" w:rsidP="00905C5F">
      <w:pPr>
        <w:rPr>
          <w:rFonts w:eastAsia="Arial"/>
        </w:rPr>
      </w:pPr>
    </w:p>
    <w:p w14:paraId="45040CC1" w14:textId="77777777" w:rsidR="007C0840" w:rsidRDefault="007C0840" w:rsidP="007C0840">
      <w:pPr>
        <w:shd w:val="clear" w:color="auto" w:fill="FFFFFF"/>
        <w:autoSpaceDE w:val="0"/>
        <w:autoSpaceDN w:val="0"/>
        <w:adjustRightInd w:val="0"/>
        <w:rPr>
          <w:rFonts w:ascii="Lucida Console" w:hAnsi="Lucida Console" w:cs="Lucida Console"/>
          <w:sz w:val="18"/>
          <w:szCs w:val="18"/>
        </w:rPr>
      </w:pPr>
    </w:p>
    <w:p w14:paraId="476A1E81" w14:textId="1FBCAE2D" w:rsidR="007C0840" w:rsidRDefault="007C0840" w:rsidP="007C0840">
      <w:pPr>
        <w:shd w:val="clear" w:color="auto" w:fill="FFFFFF"/>
        <w:autoSpaceDE w:val="0"/>
        <w:autoSpaceDN w:val="0"/>
        <w:adjustRightInd w:val="0"/>
        <w:rPr>
          <w:rFonts w:ascii="Lucida Console" w:hAnsi="Lucida Console" w:cs="Lucida Console"/>
          <w:sz w:val="18"/>
          <w:szCs w:val="18"/>
        </w:rPr>
      </w:pPr>
      <w:proofErr w:type="spellStart"/>
      <w:r>
        <w:rPr>
          <w:rFonts w:ascii="Lucida Console" w:hAnsi="Lucida Console" w:cs="Lucida Console"/>
          <w:color w:val="0000FF"/>
          <w:sz w:val="18"/>
          <w:szCs w:val="18"/>
        </w:rPr>
        <w:t>kubectl</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apply</w:t>
      </w:r>
      <w:r>
        <w:rPr>
          <w:rFonts w:ascii="Lucida Console" w:hAnsi="Lucida Console" w:cs="Lucida Console"/>
          <w:sz w:val="18"/>
          <w:szCs w:val="18"/>
        </w:rPr>
        <w:t xml:space="preserve"> </w:t>
      </w:r>
      <w:r>
        <w:rPr>
          <w:rFonts w:ascii="Lucida Console" w:hAnsi="Lucida Console" w:cs="Lucida Console"/>
          <w:color w:val="000080"/>
          <w:sz w:val="18"/>
          <w:szCs w:val="18"/>
        </w:rPr>
        <w:t>-f</w:t>
      </w:r>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ingress_</w:t>
      </w:r>
      <w:proofErr w:type="gramStart"/>
      <w:r>
        <w:rPr>
          <w:rFonts w:ascii="Lucida Console" w:hAnsi="Lucida Console" w:cs="Lucida Console"/>
          <w:color w:val="8A2BE2"/>
          <w:sz w:val="18"/>
          <w:szCs w:val="18"/>
        </w:rPr>
        <w:t>appgw.yaml</w:t>
      </w:r>
      <w:proofErr w:type="spellEnd"/>
      <w:proofErr w:type="gramEnd"/>
    </w:p>
    <w:p w14:paraId="4D212543" w14:textId="77777777" w:rsidR="007C0840" w:rsidRDefault="007C0840" w:rsidP="007C0840">
      <w:pPr>
        <w:shd w:val="clear" w:color="auto" w:fill="FFFFFF"/>
        <w:autoSpaceDE w:val="0"/>
        <w:autoSpaceDN w:val="0"/>
        <w:adjustRightInd w:val="0"/>
        <w:rPr>
          <w:rFonts w:ascii="Lucida Console" w:hAnsi="Lucida Console" w:cs="Lucida Console"/>
          <w:sz w:val="18"/>
          <w:szCs w:val="18"/>
        </w:rPr>
      </w:pPr>
    </w:p>
    <w:p w14:paraId="133ACFB2" w14:textId="6436E03D" w:rsidR="007C0840" w:rsidRDefault="007C0840" w:rsidP="007C0840">
      <w:pPr>
        <w:shd w:val="clear" w:color="auto" w:fill="FFFFFF"/>
        <w:autoSpaceDE w:val="0"/>
        <w:autoSpaceDN w:val="0"/>
        <w:adjustRightInd w:val="0"/>
        <w:rPr>
          <w:rFonts w:ascii="Lucida Console" w:hAnsi="Lucida Console" w:cs="Lucida Console"/>
          <w:sz w:val="18"/>
          <w:szCs w:val="18"/>
        </w:rPr>
      </w:pPr>
      <w:r w:rsidRPr="007C0840">
        <w:rPr>
          <w:rFonts w:ascii="Lucida Console" w:hAnsi="Lucida Console" w:cs="Lucida Console"/>
          <w:sz w:val="18"/>
          <w:szCs w:val="18"/>
        </w:rPr>
        <w:lastRenderedPageBreak/>
        <w:drawing>
          <wp:inline distT="0" distB="0" distL="0" distR="0" wp14:anchorId="284566EB" wp14:editId="098A0849">
            <wp:extent cx="3162574" cy="823031"/>
            <wp:effectExtent l="0" t="0" r="0" b="0"/>
            <wp:docPr id="742756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756681" name=""/>
                    <pic:cNvPicPr/>
                  </pic:nvPicPr>
                  <pic:blipFill>
                    <a:blip r:embed="rId35"/>
                    <a:stretch>
                      <a:fillRect/>
                    </a:stretch>
                  </pic:blipFill>
                  <pic:spPr>
                    <a:xfrm>
                      <a:off x="0" y="0"/>
                      <a:ext cx="3162574" cy="823031"/>
                    </a:xfrm>
                    <a:prstGeom prst="rect">
                      <a:avLst/>
                    </a:prstGeom>
                  </pic:spPr>
                </pic:pic>
              </a:graphicData>
            </a:graphic>
          </wp:inline>
        </w:drawing>
      </w:r>
    </w:p>
    <w:p w14:paraId="620F681C" w14:textId="77777777" w:rsidR="007C0840" w:rsidRDefault="007C0840" w:rsidP="007C0840">
      <w:pPr>
        <w:shd w:val="clear" w:color="auto" w:fill="FFFFFF"/>
        <w:autoSpaceDE w:val="0"/>
        <w:autoSpaceDN w:val="0"/>
        <w:adjustRightInd w:val="0"/>
        <w:rPr>
          <w:rFonts w:ascii="Lucida Console" w:hAnsi="Lucida Console" w:cs="Lucida Console"/>
          <w:sz w:val="18"/>
          <w:szCs w:val="18"/>
        </w:rPr>
      </w:pPr>
    </w:p>
    <w:p w14:paraId="0B9F527C" w14:textId="77777777" w:rsidR="007C0840" w:rsidRDefault="007C0840" w:rsidP="007C0840">
      <w:pPr>
        <w:shd w:val="clear" w:color="auto" w:fill="FFFFFF"/>
        <w:autoSpaceDE w:val="0"/>
        <w:autoSpaceDN w:val="0"/>
        <w:adjustRightInd w:val="0"/>
        <w:rPr>
          <w:rFonts w:ascii="Lucida Console" w:hAnsi="Lucida Console" w:cs="Lucida Console"/>
          <w:sz w:val="18"/>
          <w:szCs w:val="18"/>
        </w:rPr>
      </w:pPr>
      <w:proofErr w:type="spellStart"/>
      <w:r>
        <w:rPr>
          <w:rFonts w:ascii="Lucida Console" w:hAnsi="Lucida Console" w:cs="Lucida Console"/>
          <w:color w:val="0000FF"/>
          <w:sz w:val="18"/>
          <w:szCs w:val="18"/>
        </w:rPr>
        <w:t>kubectl</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get</w:t>
      </w:r>
      <w:r>
        <w:rPr>
          <w:rFonts w:ascii="Lucida Console" w:hAnsi="Lucida Console" w:cs="Lucida Console"/>
          <w:sz w:val="18"/>
          <w:szCs w:val="18"/>
        </w:rPr>
        <w:t xml:space="preserve"> </w:t>
      </w:r>
      <w:proofErr w:type="spellStart"/>
      <w:proofErr w:type="gramStart"/>
      <w:r>
        <w:rPr>
          <w:rFonts w:ascii="Lucida Console" w:hAnsi="Lucida Console" w:cs="Lucida Console"/>
          <w:color w:val="8A2BE2"/>
          <w:sz w:val="18"/>
          <w:szCs w:val="18"/>
        </w:rPr>
        <w:t>pods</w:t>
      </w:r>
      <w:r>
        <w:rPr>
          <w:rFonts w:ascii="Lucida Console" w:hAnsi="Lucida Console" w:cs="Lucida Console"/>
          <w:color w:val="696969"/>
          <w:sz w:val="18"/>
          <w:szCs w:val="18"/>
        </w:rPr>
        <w:t>,</w:t>
      </w:r>
      <w:r>
        <w:rPr>
          <w:rFonts w:ascii="Lucida Console" w:hAnsi="Lucida Console" w:cs="Lucida Console"/>
          <w:color w:val="8A2BE2"/>
          <w:sz w:val="18"/>
          <w:szCs w:val="18"/>
        </w:rPr>
        <w:t>svc</w:t>
      </w:r>
      <w:proofErr w:type="gramEnd"/>
      <w:r>
        <w:rPr>
          <w:rFonts w:ascii="Lucida Console" w:hAnsi="Lucida Console" w:cs="Lucida Console"/>
          <w:color w:val="696969"/>
          <w:sz w:val="18"/>
          <w:szCs w:val="18"/>
        </w:rPr>
        <w:t>,</w:t>
      </w:r>
      <w:r>
        <w:rPr>
          <w:rFonts w:ascii="Lucida Console" w:hAnsi="Lucida Console" w:cs="Lucida Console"/>
          <w:color w:val="8A2BE2"/>
          <w:sz w:val="18"/>
          <w:szCs w:val="18"/>
        </w:rPr>
        <w:t>ingress</w:t>
      </w:r>
      <w:proofErr w:type="spellEnd"/>
    </w:p>
    <w:p w14:paraId="7A2C1C09" w14:textId="77777777" w:rsidR="007C0840" w:rsidRDefault="007C0840" w:rsidP="007C0840">
      <w:pPr>
        <w:shd w:val="clear" w:color="auto" w:fill="FFFFFF"/>
        <w:autoSpaceDE w:val="0"/>
        <w:autoSpaceDN w:val="0"/>
        <w:adjustRightInd w:val="0"/>
        <w:rPr>
          <w:rFonts w:ascii="Lucida Console" w:hAnsi="Lucida Console" w:cs="Lucida Console"/>
          <w:sz w:val="18"/>
          <w:szCs w:val="18"/>
        </w:rPr>
      </w:pPr>
    </w:p>
    <w:p w14:paraId="707C6B04" w14:textId="77777777" w:rsidR="007C0840" w:rsidRDefault="007C0840" w:rsidP="007C0840">
      <w:pPr>
        <w:shd w:val="clear" w:color="auto" w:fill="FFFFFF"/>
        <w:autoSpaceDE w:val="0"/>
        <w:autoSpaceDN w:val="0"/>
        <w:adjustRightInd w:val="0"/>
        <w:rPr>
          <w:rFonts w:ascii="Lucida Console" w:hAnsi="Lucida Console" w:cs="Lucida Console"/>
          <w:sz w:val="18"/>
          <w:szCs w:val="18"/>
        </w:rPr>
      </w:pPr>
    </w:p>
    <w:p w14:paraId="039E88A1" w14:textId="2C90457D" w:rsidR="007C0840" w:rsidRDefault="007C0840" w:rsidP="007C0840">
      <w:pPr>
        <w:shd w:val="clear" w:color="auto" w:fill="FFFFFF"/>
        <w:autoSpaceDE w:val="0"/>
        <w:autoSpaceDN w:val="0"/>
        <w:adjustRightInd w:val="0"/>
        <w:rPr>
          <w:rFonts w:ascii="Lucida Console" w:hAnsi="Lucida Console" w:cs="Lucida Console"/>
          <w:sz w:val="18"/>
          <w:szCs w:val="18"/>
        </w:rPr>
      </w:pPr>
      <w:r>
        <w:rPr>
          <w:rFonts w:ascii="Lucida Console" w:hAnsi="Lucida Console" w:cs="Lucida Console"/>
          <w:noProof/>
          <w:sz w:val="18"/>
          <w:szCs w:val="18"/>
        </w:rPr>
        <w:drawing>
          <wp:inline distT="0" distB="0" distL="0" distR="0" wp14:anchorId="2D3CB201" wp14:editId="1FFF9F55">
            <wp:extent cx="6189980" cy="1951990"/>
            <wp:effectExtent l="0" t="0" r="1270" b="0"/>
            <wp:docPr id="4559912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89980" cy="1951990"/>
                    </a:xfrm>
                    <a:prstGeom prst="rect">
                      <a:avLst/>
                    </a:prstGeom>
                    <a:noFill/>
                    <a:ln>
                      <a:noFill/>
                    </a:ln>
                  </pic:spPr>
                </pic:pic>
              </a:graphicData>
            </a:graphic>
          </wp:inline>
        </w:drawing>
      </w:r>
    </w:p>
    <w:p w14:paraId="1F6DD53D" w14:textId="77777777" w:rsidR="007C0840" w:rsidRDefault="007C0840" w:rsidP="007C0840">
      <w:pPr>
        <w:shd w:val="clear" w:color="auto" w:fill="FFFFFF"/>
        <w:autoSpaceDE w:val="0"/>
        <w:autoSpaceDN w:val="0"/>
        <w:adjustRightInd w:val="0"/>
        <w:rPr>
          <w:rFonts w:ascii="Lucida Console" w:hAnsi="Lucida Console" w:cs="Lucida Console"/>
          <w:sz w:val="18"/>
          <w:szCs w:val="18"/>
        </w:rPr>
      </w:pPr>
    </w:p>
    <w:p w14:paraId="1F6C27DE" w14:textId="7F38CBDE" w:rsidR="007C0840" w:rsidRDefault="007C0840" w:rsidP="007C0840">
      <w:pPr>
        <w:shd w:val="clear" w:color="auto" w:fill="FFFFFF"/>
        <w:autoSpaceDE w:val="0"/>
        <w:autoSpaceDN w:val="0"/>
        <w:adjustRightInd w:val="0"/>
        <w:rPr>
          <w:rFonts w:ascii="Lucida Console" w:hAnsi="Lucida Console" w:cs="Lucida Console"/>
          <w:sz w:val="18"/>
          <w:szCs w:val="18"/>
        </w:rPr>
      </w:pPr>
      <w:proofErr w:type="gramStart"/>
      <w:r>
        <w:rPr>
          <w:rFonts w:ascii="Lucida Console" w:hAnsi="Lucida Console" w:cs="Lucida Console"/>
          <w:sz w:val="18"/>
          <w:szCs w:val="18"/>
        </w:rPr>
        <w:t>Note :</w:t>
      </w:r>
      <w:proofErr w:type="gramEnd"/>
      <w:r>
        <w:rPr>
          <w:rFonts w:ascii="Lucida Console" w:hAnsi="Lucida Console" w:cs="Lucida Console"/>
          <w:sz w:val="18"/>
          <w:szCs w:val="18"/>
        </w:rPr>
        <w:t xml:space="preserve"> The same IP which you see in App Gateway in Portal</w:t>
      </w:r>
    </w:p>
    <w:p w14:paraId="7159C65E" w14:textId="77777777" w:rsidR="007C0840" w:rsidRDefault="007C0840" w:rsidP="007C0840">
      <w:pPr>
        <w:shd w:val="clear" w:color="auto" w:fill="FFFFFF"/>
        <w:autoSpaceDE w:val="0"/>
        <w:autoSpaceDN w:val="0"/>
        <w:adjustRightInd w:val="0"/>
        <w:rPr>
          <w:rFonts w:ascii="Lucida Console" w:hAnsi="Lucida Console" w:cs="Lucida Console"/>
          <w:sz w:val="18"/>
          <w:szCs w:val="18"/>
        </w:rPr>
      </w:pPr>
    </w:p>
    <w:p w14:paraId="093C7FEE" w14:textId="77777777" w:rsidR="007C0840" w:rsidRDefault="007C0840" w:rsidP="007C0840">
      <w:pPr>
        <w:shd w:val="clear" w:color="auto" w:fill="FFFFFF"/>
        <w:autoSpaceDE w:val="0"/>
        <w:autoSpaceDN w:val="0"/>
        <w:adjustRightInd w:val="0"/>
        <w:rPr>
          <w:rFonts w:ascii="Lucida Console" w:hAnsi="Lucida Console" w:cs="Lucida Console"/>
          <w:color w:val="8A2BE2"/>
          <w:sz w:val="18"/>
          <w:szCs w:val="18"/>
        </w:rPr>
      </w:pPr>
      <w:proofErr w:type="spellStart"/>
      <w:r>
        <w:rPr>
          <w:rFonts w:ascii="Lucida Console" w:hAnsi="Lucida Console" w:cs="Lucida Console"/>
          <w:color w:val="0000FF"/>
          <w:sz w:val="18"/>
          <w:szCs w:val="18"/>
        </w:rPr>
        <w:t>kubectl</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get</w:t>
      </w:r>
      <w:r>
        <w:rPr>
          <w:rFonts w:ascii="Lucida Console" w:hAnsi="Lucida Console" w:cs="Lucida Console"/>
          <w:sz w:val="18"/>
          <w:szCs w:val="18"/>
        </w:rPr>
        <w:t xml:space="preserve"> </w:t>
      </w:r>
      <w:r>
        <w:rPr>
          <w:rFonts w:ascii="Lucida Console" w:hAnsi="Lucida Console" w:cs="Lucida Console"/>
          <w:color w:val="8A2BE2"/>
          <w:sz w:val="18"/>
          <w:szCs w:val="18"/>
        </w:rPr>
        <w:t>pods</w:t>
      </w:r>
      <w:r>
        <w:rPr>
          <w:rFonts w:ascii="Lucida Console" w:hAnsi="Lucida Console" w:cs="Lucida Console"/>
          <w:sz w:val="18"/>
          <w:szCs w:val="18"/>
        </w:rPr>
        <w:t xml:space="preserve"> </w:t>
      </w:r>
      <w:r>
        <w:rPr>
          <w:rFonts w:ascii="Lucida Console" w:hAnsi="Lucida Console" w:cs="Lucida Console"/>
          <w:color w:val="000080"/>
          <w:sz w:val="18"/>
          <w:szCs w:val="18"/>
        </w:rPr>
        <w:t>-o</w:t>
      </w:r>
      <w:r>
        <w:rPr>
          <w:rFonts w:ascii="Lucida Console" w:hAnsi="Lucida Console" w:cs="Lucida Console"/>
          <w:sz w:val="18"/>
          <w:szCs w:val="18"/>
        </w:rPr>
        <w:t xml:space="preserve"> </w:t>
      </w:r>
      <w:r>
        <w:rPr>
          <w:rFonts w:ascii="Lucida Console" w:hAnsi="Lucida Console" w:cs="Lucida Console"/>
          <w:color w:val="8A2BE2"/>
          <w:sz w:val="18"/>
          <w:szCs w:val="18"/>
        </w:rPr>
        <w:t xml:space="preserve">wide </w:t>
      </w:r>
    </w:p>
    <w:p w14:paraId="4BB5CCDE" w14:textId="77777777" w:rsidR="007C0840" w:rsidRDefault="007C0840" w:rsidP="00905C5F">
      <w:pPr>
        <w:rPr>
          <w:rFonts w:eastAsia="Arial"/>
        </w:rPr>
      </w:pPr>
    </w:p>
    <w:p w14:paraId="630BD821" w14:textId="73645BE3" w:rsidR="007C0840" w:rsidRDefault="007C0840" w:rsidP="00905C5F">
      <w:pPr>
        <w:rPr>
          <w:rFonts w:eastAsia="Arial"/>
        </w:rPr>
      </w:pPr>
      <w:r>
        <w:rPr>
          <w:rFonts w:eastAsia="Arial"/>
          <w:noProof/>
        </w:rPr>
        <w:drawing>
          <wp:inline distT="0" distB="0" distL="0" distR="0" wp14:anchorId="519E6C44" wp14:editId="7591BF49">
            <wp:extent cx="6189980" cy="887730"/>
            <wp:effectExtent l="0" t="0" r="1270" b="7620"/>
            <wp:docPr id="1084982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89980" cy="887730"/>
                    </a:xfrm>
                    <a:prstGeom prst="rect">
                      <a:avLst/>
                    </a:prstGeom>
                    <a:noFill/>
                    <a:ln>
                      <a:noFill/>
                    </a:ln>
                  </pic:spPr>
                </pic:pic>
              </a:graphicData>
            </a:graphic>
          </wp:inline>
        </w:drawing>
      </w:r>
    </w:p>
    <w:p w14:paraId="096BF44A" w14:textId="77777777" w:rsidR="007C0840" w:rsidRDefault="007C0840" w:rsidP="00905C5F">
      <w:pPr>
        <w:rPr>
          <w:rFonts w:eastAsia="Arial"/>
        </w:rPr>
      </w:pPr>
    </w:p>
    <w:p w14:paraId="1F5114B8" w14:textId="019DFE0A" w:rsidR="007C0840" w:rsidRDefault="007C0840" w:rsidP="00905C5F">
      <w:pPr>
        <w:rPr>
          <w:rFonts w:eastAsia="Arial"/>
        </w:rPr>
      </w:pPr>
      <w:r>
        <w:rPr>
          <w:rFonts w:eastAsia="Arial"/>
        </w:rPr>
        <w:t xml:space="preserve">Note the IP and again go to App Gateway in Portal </w:t>
      </w:r>
    </w:p>
    <w:p w14:paraId="6B717C3E" w14:textId="77777777" w:rsidR="007C0840" w:rsidRDefault="007C0840" w:rsidP="00905C5F">
      <w:pPr>
        <w:rPr>
          <w:rFonts w:eastAsia="Arial"/>
        </w:rPr>
      </w:pPr>
    </w:p>
    <w:p w14:paraId="73449C89" w14:textId="16AC455C" w:rsidR="007C0840" w:rsidRDefault="000A0617" w:rsidP="00905C5F">
      <w:pPr>
        <w:rPr>
          <w:rFonts w:eastAsia="Arial"/>
        </w:rPr>
      </w:pPr>
      <w:r>
        <w:rPr>
          <w:rFonts w:eastAsia="Arial"/>
          <w:noProof/>
        </w:rPr>
        <w:drawing>
          <wp:inline distT="0" distB="0" distL="0" distR="0" wp14:anchorId="4D76AEA8" wp14:editId="617312FC">
            <wp:extent cx="6189980" cy="2110105"/>
            <wp:effectExtent l="0" t="0" r="1270" b="4445"/>
            <wp:docPr id="186649479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89980" cy="2110105"/>
                    </a:xfrm>
                    <a:prstGeom prst="rect">
                      <a:avLst/>
                    </a:prstGeom>
                    <a:noFill/>
                    <a:ln>
                      <a:noFill/>
                    </a:ln>
                  </pic:spPr>
                </pic:pic>
              </a:graphicData>
            </a:graphic>
          </wp:inline>
        </w:drawing>
      </w:r>
    </w:p>
    <w:p w14:paraId="684BC1AE" w14:textId="77777777" w:rsidR="007C0840" w:rsidRDefault="007C0840" w:rsidP="00905C5F">
      <w:pPr>
        <w:rPr>
          <w:rFonts w:eastAsia="Arial"/>
        </w:rPr>
      </w:pPr>
    </w:p>
    <w:p w14:paraId="43D6512F" w14:textId="77777777" w:rsidR="007C0840" w:rsidRDefault="007C0840" w:rsidP="00905C5F">
      <w:pPr>
        <w:rPr>
          <w:rFonts w:eastAsia="Arial"/>
        </w:rPr>
      </w:pPr>
    </w:p>
    <w:p w14:paraId="52C71EFF" w14:textId="75BE696D" w:rsidR="007C0840" w:rsidRDefault="007C0840" w:rsidP="00905C5F">
      <w:pPr>
        <w:rPr>
          <w:rFonts w:asciiTheme="minorHAnsi" w:eastAsia="Arial" w:hAnsiTheme="minorHAnsi" w:cstheme="minorHAnsi"/>
          <w:sz w:val="24"/>
          <w:szCs w:val="24"/>
        </w:rPr>
      </w:pPr>
      <w:r w:rsidRPr="008C3F9E">
        <w:rPr>
          <w:rFonts w:asciiTheme="minorHAnsi" w:eastAsia="Arial" w:hAnsiTheme="minorHAnsi" w:cstheme="minorHAnsi"/>
          <w:sz w:val="24"/>
          <w:szCs w:val="24"/>
        </w:rPr>
        <w:t>You can see the Same IP</w:t>
      </w:r>
    </w:p>
    <w:p w14:paraId="17A8B0A1" w14:textId="77777777" w:rsidR="008C3F9E" w:rsidRPr="008C3F9E" w:rsidRDefault="008C3F9E" w:rsidP="00905C5F">
      <w:pPr>
        <w:rPr>
          <w:rFonts w:asciiTheme="minorHAnsi" w:eastAsia="Arial" w:hAnsiTheme="minorHAnsi" w:cstheme="minorHAnsi"/>
          <w:sz w:val="24"/>
          <w:szCs w:val="24"/>
        </w:rPr>
      </w:pPr>
    </w:p>
    <w:p w14:paraId="11CB0A34" w14:textId="311D20D2" w:rsidR="007C0840" w:rsidRDefault="000A0617" w:rsidP="00905C5F">
      <w:pPr>
        <w:rPr>
          <w:rFonts w:eastAsia="Arial"/>
        </w:rPr>
      </w:pPr>
      <w:r w:rsidRPr="000A0617">
        <w:rPr>
          <w:rFonts w:eastAsia="Arial"/>
        </w:rPr>
        <w:lastRenderedPageBreak/>
        <w:drawing>
          <wp:inline distT="0" distB="0" distL="0" distR="0" wp14:anchorId="4580D62E" wp14:editId="7AA57DE5">
            <wp:extent cx="5090601" cy="3871295"/>
            <wp:effectExtent l="0" t="0" r="0" b="0"/>
            <wp:docPr id="663409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409377" name=""/>
                    <pic:cNvPicPr/>
                  </pic:nvPicPr>
                  <pic:blipFill>
                    <a:blip r:embed="rId39"/>
                    <a:stretch>
                      <a:fillRect/>
                    </a:stretch>
                  </pic:blipFill>
                  <pic:spPr>
                    <a:xfrm>
                      <a:off x="0" y="0"/>
                      <a:ext cx="5090601" cy="3871295"/>
                    </a:xfrm>
                    <a:prstGeom prst="rect">
                      <a:avLst/>
                    </a:prstGeom>
                  </pic:spPr>
                </pic:pic>
              </a:graphicData>
            </a:graphic>
          </wp:inline>
        </w:drawing>
      </w:r>
    </w:p>
    <w:p w14:paraId="27C9B246" w14:textId="77777777" w:rsidR="001158C1" w:rsidRDefault="001158C1" w:rsidP="00905C5F">
      <w:pPr>
        <w:rPr>
          <w:rFonts w:eastAsia="Arial"/>
        </w:rPr>
      </w:pPr>
    </w:p>
    <w:p w14:paraId="34B4807C" w14:textId="5D75FA40" w:rsidR="001158C1" w:rsidRDefault="001158C1" w:rsidP="00905C5F">
      <w:pPr>
        <w:rPr>
          <w:rFonts w:eastAsia="Arial"/>
          <w:b/>
          <w:bCs/>
          <w:sz w:val="24"/>
          <w:szCs w:val="24"/>
        </w:rPr>
      </w:pPr>
      <w:r w:rsidRPr="001158C1">
        <w:rPr>
          <w:rFonts w:eastAsia="Arial"/>
          <w:b/>
          <w:bCs/>
          <w:sz w:val="24"/>
          <w:szCs w:val="24"/>
        </w:rPr>
        <w:t>Backend Setting</w:t>
      </w:r>
    </w:p>
    <w:p w14:paraId="49898B82" w14:textId="77777777" w:rsidR="001158C1" w:rsidRPr="001158C1" w:rsidRDefault="001158C1" w:rsidP="00905C5F">
      <w:pPr>
        <w:rPr>
          <w:rFonts w:eastAsia="Arial"/>
          <w:b/>
          <w:bCs/>
          <w:sz w:val="24"/>
          <w:szCs w:val="24"/>
        </w:rPr>
      </w:pPr>
    </w:p>
    <w:p w14:paraId="4393B2BB" w14:textId="6185A408" w:rsidR="001158C1" w:rsidRDefault="001158C1" w:rsidP="00905C5F">
      <w:pPr>
        <w:rPr>
          <w:rFonts w:eastAsia="Arial"/>
        </w:rPr>
      </w:pPr>
      <w:r w:rsidRPr="001158C1">
        <w:rPr>
          <w:rFonts w:eastAsia="Arial"/>
        </w:rPr>
        <w:drawing>
          <wp:inline distT="0" distB="0" distL="0" distR="0" wp14:anchorId="5EF2BEB7" wp14:editId="7DC6E73A">
            <wp:extent cx="6197600" cy="3228975"/>
            <wp:effectExtent l="0" t="0" r="0" b="9525"/>
            <wp:docPr id="2055674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674758" name=""/>
                    <pic:cNvPicPr/>
                  </pic:nvPicPr>
                  <pic:blipFill>
                    <a:blip r:embed="rId40"/>
                    <a:stretch>
                      <a:fillRect/>
                    </a:stretch>
                  </pic:blipFill>
                  <pic:spPr>
                    <a:xfrm>
                      <a:off x="0" y="0"/>
                      <a:ext cx="6197600" cy="3228975"/>
                    </a:xfrm>
                    <a:prstGeom prst="rect">
                      <a:avLst/>
                    </a:prstGeom>
                  </pic:spPr>
                </pic:pic>
              </a:graphicData>
            </a:graphic>
          </wp:inline>
        </w:drawing>
      </w:r>
    </w:p>
    <w:p w14:paraId="40991B62" w14:textId="77777777" w:rsidR="001158C1" w:rsidRDefault="001158C1" w:rsidP="00905C5F">
      <w:pPr>
        <w:rPr>
          <w:rFonts w:eastAsia="Arial"/>
        </w:rPr>
      </w:pPr>
    </w:p>
    <w:p w14:paraId="6E665211" w14:textId="4C02AEB2" w:rsidR="001158C1" w:rsidRDefault="001158C1" w:rsidP="00905C5F">
      <w:pPr>
        <w:rPr>
          <w:rFonts w:eastAsia="Arial"/>
        </w:rPr>
      </w:pPr>
      <w:r w:rsidRPr="001158C1">
        <w:rPr>
          <w:rFonts w:eastAsia="Arial"/>
        </w:rPr>
        <w:lastRenderedPageBreak/>
        <w:drawing>
          <wp:inline distT="0" distB="0" distL="0" distR="0" wp14:anchorId="1DF4C5CC" wp14:editId="2B826CC5">
            <wp:extent cx="6197600" cy="5529580"/>
            <wp:effectExtent l="0" t="0" r="0" b="0"/>
            <wp:docPr id="1387623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623536" name=""/>
                    <pic:cNvPicPr/>
                  </pic:nvPicPr>
                  <pic:blipFill>
                    <a:blip r:embed="rId41"/>
                    <a:stretch>
                      <a:fillRect/>
                    </a:stretch>
                  </pic:blipFill>
                  <pic:spPr>
                    <a:xfrm>
                      <a:off x="0" y="0"/>
                      <a:ext cx="6197600" cy="5529580"/>
                    </a:xfrm>
                    <a:prstGeom prst="rect">
                      <a:avLst/>
                    </a:prstGeom>
                  </pic:spPr>
                </pic:pic>
              </a:graphicData>
            </a:graphic>
          </wp:inline>
        </w:drawing>
      </w:r>
    </w:p>
    <w:p w14:paraId="60BEB8EE" w14:textId="77777777" w:rsidR="008C3F9E" w:rsidRDefault="008C3F9E" w:rsidP="00905C5F">
      <w:pPr>
        <w:rPr>
          <w:rFonts w:eastAsia="Arial"/>
        </w:rPr>
      </w:pPr>
    </w:p>
    <w:p w14:paraId="4AF453FF" w14:textId="583F237D" w:rsidR="001158C1" w:rsidRPr="001158C1" w:rsidRDefault="001158C1" w:rsidP="00905C5F">
      <w:pPr>
        <w:rPr>
          <w:rFonts w:eastAsia="Arial"/>
          <w:b/>
          <w:bCs/>
          <w:sz w:val="24"/>
          <w:szCs w:val="24"/>
        </w:rPr>
      </w:pPr>
      <w:r w:rsidRPr="001158C1">
        <w:rPr>
          <w:rFonts w:eastAsia="Arial"/>
          <w:b/>
          <w:bCs/>
          <w:sz w:val="24"/>
          <w:szCs w:val="24"/>
        </w:rPr>
        <w:t>Ingress:</w:t>
      </w:r>
    </w:p>
    <w:p w14:paraId="2B644A69" w14:textId="77777777" w:rsidR="001158C1" w:rsidRDefault="001158C1" w:rsidP="00905C5F">
      <w:pPr>
        <w:rPr>
          <w:rFonts w:eastAsia="Arial"/>
        </w:rPr>
      </w:pPr>
    </w:p>
    <w:p w14:paraId="04E1F26C" w14:textId="4AC410EA" w:rsidR="001158C1" w:rsidRDefault="001158C1" w:rsidP="00905C5F">
      <w:pPr>
        <w:rPr>
          <w:rFonts w:eastAsia="Arial"/>
        </w:rPr>
      </w:pPr>
      <w:r w:rsidRPr="001158C1">
        <w:rPr>
          <w:rFonts w:eastAsia="Arial"/>
        </w:rPr>
        <w:drawing>
          <wp:inline distT="0" distB="0" distL="0" distR="0" wp14:anchorId="5EC9CF27" wp14:editId="511725DB">
            <wp:extent cx="6197600" cy="3488055"/>
            <wp:effectExtent l="0" t="0" r="0" b="0"/>
            <wp:docPr id="264333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33693" name=""/>
                    <pic:cNvPicPr/>
                  </pic:nvPicPr>
                  <pic:blipFill>
                    <a:blip r:embed="rId42"/>
                    <a:stretch>
                      <a:fillRect/>
                    </a:stretch>
                  </pic:blipFill>
                  <pic:spPr>
                    <a:xfrm>
                      <a:off x="0" y="0"/>
                      <a:ext cx="6197600" cy="3488055"/>
                    </a:xfrm>
                    <a:prstGeom prst="rect">
                      <a:avLst/>
                    </a:prstGeom>
                  </pic:spPr>
                </pic:pic>
              </a:graphicData>
            </a:graphic>
          </wp:inline>
        </w:drawing>
      </w:r>
    </w:p>
    <w:p w14:paraId="3C3FB820" w14:textId="77777777" w:rsidR="008C3F9E" w:rsidRDefault="008C3F9E" w:rsidP="00905C5F">
      <w:pPr>
        <w:rPr>
          <w:rFonts w:eastAsia="Arial"/>
        </w:rPr>
      </w:pPr>
    </w:p>
    <w:p w14:paraId="5BE0A598" w14:textId="77777777" w:rsidR="00FC35DA" w:rsidRDefault="00FC35DA" w:rsidP="00905C5F">
      <w:pPr>
        <w:rPr>
          <w:rFonts w:eastAsia="Arial"/>
        </w:rPr>
      </w:pPr>
    </w:p>
    <w:p w14:paraId="5D26CC6F" w14:textId="42AD313A" w:rsidR="00FC35DA" w:rsidRDefault="00FC35DA" w:rsidP="00905C5F">
      <w:pPr>
        <w:rPr>
          <w:rFonts w:eastAsia="Arial"/>
        </w:rPr>
      </w:pPr>
      <w:r>
        <w:rPr>
          <w:rFonts w:eastAsia="Arial"/>
          <w:noProof/>
        </w:rPr>
        <w:drawing>
          <wp:inline distT="0" distB="0" distL="0" distR="0" wp14:anchorId="11DB35B7" wp14:editId="4E7391CC">
            <wp:extent cx="6189980" cy="3288030"/>
            <wp:effectExtent l="0" t="0" r="1270" b="7620"/>
            <wp:docPr id="16854786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89980" cy="3288030"/>
                    </a:xfrm>
                    <a:prstGeom prst="rect">
                      <a:avLst/>
                    </a:prstGeom>
                    <a:noFill/>
                    <a:ln>
                      <a:noFill/>
                    </a:ln>
                  </pic:spPr>
                </pic:pic>
              </a:graphicData>
            </a:graphic>
          </wp:inline>
        </w:drawing>
      </w:r>
    </w:p>
    <w:p w14:paraId="2B4629EE" w14:textId="77777777" w:rsidR="007C0840" w:rsidRDefault="007C0840" w:rsidP="00905C5F">
      <w:pPr>
        <w:rPr>
          <w:rFonts w:eastAsia="Arial"/>
        </w:rPr>
      </w:pPr>
    </w:p>
    <w:p w14:paraId="0A1EFE01" w14:textId="2C96026D" w:rsidR="007C0840" w:rsidRPr="001158C1" w:rsidRDefault="001158C1" w:rsidP="001158C1">
      <w:pPr>
        <w:pStyle w:val="Heading1"/>
        <w:spacing w:after="0"/>
        <w:rPr>
          <w:rFonts w:asciiTheme="minorHAnsi" w:eastAsia="Arial" w:hAnsiTheme="minorHAnsi" w:cstheme="minorHAnsi"/>
          <w:color w:val="E36C0A" w:themeColor="accent6" w:themeShade="BF"/>
        </w:rPr>
      </w:pPr>
      <w:bookmarkStart w:id="18" w:name="_Toc159582090"/>
      <w:r w:rsidRPr="001158C1">
        <w:rPr>
          <w:rFonts w:asciiTheme="minorHAnsi" w:eastAsia="Arial" w:hAnsiTheme="minorHAnsi" w:cstheme="minorHAnsi"/>
          <w:color w:val="E36C0A" w:themeColor="accent6" w:themeShade="BF"/>
        </w:rPr>
        <w:t>To Check Logs File</w:t>
      </w:r>
      <w:bookmarkEnd w:id="18"/>
    </w:p>
    <w:p w14:paraId="03F6F8C9" w14:textId="77777777" w:rsidR="001158C1" w:rsidRDefault="001158C1" w:rsidP="00905C5F">
      <w:pPr>
        <w:rPr>
          <w:rFonts w:eastAsia="Arial"/>
          <w:b/>
          <w:bCs/>
          <w:sz w:val="24"/>
          <w:szCs w:val="24"/>
        </w:rPr>
      </w:pPr>
    </w:p>
    <w:p w14:paraId="4D0930C2" w14:textId="62EEC8B7" w:rsidR="001158C1" w:rsidRDefault="001158C1" w:rsidP="00905C5F">
      <w:pPr>
        <w:rPr>
          <w:rFonts w:eastAsia="Arial"/>
          <w:b/>
          <w:bCs/>
          <w:sz w:val="24"/>
          <w:szCs w:val="24"/>
        </w:rPr>
      </w:pPr>
      <w:r>
        <w:rPr>
          <w:rFonts w:eastAsia="Arial"/>
          <w:b/>
          <w:bCs/>
          <w:sz w:val="24"/>
          <w:szCs w:val="24"/>
        </w:rPr>
        <w:t xml:space="preserve">First see the PODs </w:t>
      </w:r>
    </w:p>
    <w:p w14:paraId="263563F1" w14:textId="77777777" w:rsidR="001158C1" w:rsidRDefault="001158C1" w:rsidP="00905C5F">
      <w:pPr>
        <w:rPr>
          <w:rFonts w:eastAsia="Arial"/>
          <w:b/>
          <w:bCs/>
          <w:sz w:val="24"/>
          <w:szCs w:val="24"/>
        </w:rPr>
      </w:pPr>
    </w:p>
    <w:p w14:paraId="0396EA71" w14:textId="77777777" w:rsidR="001158C1" w:rsidRDefault="001158C1" w:rsidP="001158C1">
      <w:pPr>
        <w:shd w:val="clear" w:color="auto" w:fill="FFFFFF"/>
        <w:autoSpaceDE w:val="0"/>
        <w:autoSpaceDN w:val="0"/>
        <w:adjustRightInd w:val="0"/>
        <w:rPr>
          <w:rFonts w:ascii="Lucida Console" w:hAnsi="Lucida Console" w:cs="Lucida Console"/>
          <w:color w:val="000080"/>
          <w:sz w:val="18"/>
          <w:szCs w:val="18"/>
        </w:rPr>
      </w:pPr>
      <w:proofErr w:type="spellStart"/>
      <w:r>
        <w:rPr>
          <w:rFonts w:ascii="Lucida Console" w:hAnsi="Lucida Console" w:cs="Lucida Console"/>
          <w:color w:val="0000FF"/>
          <w:sz w:val="18"/>
          <w:szCs w:val="18"/>
        </w:rPr>
        <w:t>kubectl</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get</w:t>
      </w:r>
      <w:r>
        <w:rPr>
          <w:rFonts w:ascii="Lucida Console" w:hAnsi="Lucida Console" w:cs="Lucida Console"/>
          <w:sz w:val="18"/>
          <w:szCs w:val="18"/>
        </w:rPr>
        <w:t xml:space="preserve"> </w:t>
      </w:r>
      <w:r>
        <w:rPr>
          <w:rFonts w:ascii="Lucida Console" w:hAnsi="Lucida Console" w:cs="Lucida Console"/>
          <w:color w:val="8A2BE2"/>
          <w:sz w:val="18"/>
          <w:szCs w:val="18"/>
        </w:rPr>
        <w:t>pods</w:t>
      </w:r>
      <w:r>
        <w:rPr>
          <w:rFonts w:ascii="Lucida Console" w:hAnsi="Lucida Console" w:cs="Lucida Console"/>
          <w:sz w:val="18"/>
          <w:szCs w:val="18"/>
        </w:rPr>
        <w:t xml:space="preserve"> </w:t>
      </w:r>
      <w:r>
        <w:rPr>
          <w:rFonts w:ascii="Lucida Console" w:hAnsi="Lucida Console" w:cs="Lucida Console"/>
          <w:color w:val="000080"/>
          <w:sz w:val="18"/>
          <w:szCs w:val="18"/>
        </w:rPr>
        <w:t xml:space="preserve">-A </w:t>
      </w:r>
    </w:p>
    <w:p w14:paraId="02D9FA52" w14:textId="77777777" w:rsidR="001158C1" w:rsidRDefault="001158C1" w:rsidP="00905C5F">
      <w:pPr>
        <w:rPr>
          <w:rFonts w:eastAsia="Arial"/>
          <w:b/>
          <w:bCs/>
          <w:sz w:val="24"/>
          <w:szCs w:val="24"/>
        </w:rPr>
      </w:pPr>
    </w:p>
    <w:p w14:paraId="6500DE32" w14:textId="069EA21E" w:rsidR="001158C1" w:rsidRDefault="001158C1" w:rsidP="00905C5F">
      <w:pPr>
        <w:rPr>
          <w:rFonts w:eastAsia="Arial"/>
          <w:b/>
          <w:bCs/>
          <w:sz w:val="24"/>
          <w:szCs w:val="24"/>
        </w:rPr>
      </w:pPr>
      <w:r>
        <w:rPr>
          <w:rFonts w:eastAsia="Arial"/>
          <w:b/>
          <w:bCs/>
          <w:noProof/>
          <w:sz w:val="24"/>
          <w:szCs w:val="24"/>
        </w:rPr>
        <w:drawing>
          <wp:inline distT="0" distB="0" distL="0" distR="0" wp14:anchorId="05458C48" wp14:editId="400B2531">
            <wp:extent cx="6189980" cy="2699385"/>
            <wp:effectExtent l="0" t="0" r="1270" b="5715"/>
            <wp:docPr id="11333891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89980" cy="2699385"/>
                    </a:xfrm>
                    <a:prstGeom prst="rect">
                      <a:avLst/>
                    </a:prstGeom>
                    <a:noFill/>
                    <a:ln>
                      <a:noFill/>
                    </a:ln>
                  </pic:spPr>
                </pic:pic>
              </a:graphicData>
            </a:graphic>
          </wp:inline>
        </w:drawing>
      </w:r>
    </w:p>
    <w:p w14:paraId="2EE46E68" w14:textId="77777777" w:rsidR="001158C1" w:rsidRDefault="001158C1" w:rsidP="00905C5F">
      <w:pPr>
        <w:rPr>
          <w:rFonts w:eastAsia="Arial"/>
          <w:b/>
          <w:bCs/>
          <w:sz w:val="24"/>
          <w:szCs w:val="24"/>
        </w:rPr>
      </w:pPr>
    </w:p>
    <w:p w14:paraId="743CB704" w14:textId="77777777" w:rsidR="001158C1" w:rsidRDefault="001158C1" w:rsidP="001158C1">
      <w:pPr>
        <w:shd w:val="clear" w:color="auto" w:fill="FFFFFF"/>
        <w:autoSpaceDE w:val="0"/>
        <w:autoSpaceDN w:val="0"/>
        <w:adjustRightInd w:val="0"/>
        <w:rPr>
          <w:rFonts w:ascii="Lucida Console" w:hAnsi="Lucida Console" w:cs="Lucida Console"/>
          <w:color w:val="0000FF"/>
          <w:sz w:val="18"/>
          <w:szCs w:val="18"/>
        </w:rPr>
      </w:pPr>
      <w:r>
        <w:rPr>
          <w:rFonts w:ascii="Lucida Console" w:hAnsi="Lucida Console"/>
          <w:sz w:val="24"/>
          <w:szCs w:val="24"/>
        </w:rPr>
        <w:t xml:space="preserve"> </w:t>
      </w:r>
      <w:r>
        <w:rPr>
          <w:rFonts w:ascii="Lucida Console" w:hAnsi="Lucida Console" w:cs="Lucida Console"/>
          <w:sz w:val="18"/>
          <w:szCs w:val="18"/>
        </w:rPr>
        <w:t xml:space="preserve"> </w:t>
      </w:r>
      <w:proofErr w:type="spellStart"/>
      <w:r>
        <w:rPr>
          <w:rFonts w:ascii="Lucida Console" w:hAnsi="Lucida Console" w:cs="Lucida Console"/>
          <w:color w:val="0000FF"/>
          <w:sz w:val="18"/>
          <w:szCs w:val="18"/>
        </w:rPr>
        <w:t>kubectl</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logs</w:t>
      </w:r>
      <w:r>
        <w:rPr>
          <w:rFonts w:ascii="Lucida Console" w:hAnsi="Lucida Console" w:cs="Lucida Console"/>
          <w:sz w:val="18"/>
          <w:szCs w:val="18"/>
        </w:rPr>
        <w:t xml:space="preserve"> </w:t>
      </w:r>
      <w:r>
        <w:rPr>
          <w:rFonts w:ascii="Lucida Console" w:hAnsi="Lucida Console" w:cs="Lucida Console"/>
          <w:color w:val="8A2BE2"/>
          <w:sz w:val="18"/>
          <w:szCs w:val="18"/>
        </w:rPr>
        <w:t>ingress-appgw-deployment-77fcd687c-dgpn7</w:t>
      </w:r>
      <w:r>
        <w:rPr>
          <w:rFonts w:ascii="Lucida Console" w:hAnsi="Lucida Console" w:cs="Lucida Console"/>
          <w:sz w:val="18"/>
          <w:szCs w:val="18"/>
        </w:rPr>
        <w:t xml:space="preserve"> </w:t>
      </w:r>
      <w:r>
        <w:rPr>
          <w:rFonts w:ascii="Lucida Console" w:hAnsi="Lucida Console" w:cs="Lucida Console"/>
          <w:color w:val="000080"/>
          <w:sz w:val="18"/>
          <w:szCs w:val="18"/>
        </w:rPr>
        <w:t>-n</w:t>
      </w:r>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kube</w:t>
      </w:r>
      <w:proofErr w:type="spellEnd"/>
      <w:r>
        <w:rPr>
          <w:rFonts w:ascii="Lucida Console" w:hAnsi="Lucida Console" w:cs="Lucida Console"/>
          <w:color w:val="8A2BE2"/>
          <w:sz w:val="18"/>
          <w:szCs w:val="18"/>
        </w:rPr>
        <w:t xml:space="preserve">-system </w:t>
      </w:r>
      <w:r>
        <w:rPr>
          <w:rFonts w:ascii="Lucida Console" w:hAnsi="Lucida Console"/>
          <w:sz w:val="24"/>
          <w:szCs w:val="24"/>
        </w:rPr>
        <w:t xml:space="preserve"> </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 xml:space="preserve">more </w:t>
      </w:r>
    </w:p>
    <w:p w14:paraId="61B66665" w14:textId="4B0AB19C" w:rsidR="001158C1" w:rsidRDefault="001158C1" w:rsidP="001158C1">
      <w:pPr>
        <w:shd w:val="clear" w:color="auto" w:fill="FFFFFF"/>
        <w:autoSpaceDE w:val="0"/>
        <w:autoSpaceDN w:val="0"/>
        <w:adjustRightInd w:val="0"/>
        <w:rPr>
          <w:rFonts w:ascii="Lucida Console" w:hAnsi="Lucida Console" w:cs="Lucida Console"/>
          <w:color w:val="8A2BE2"/>
          <w:sz w:val="18"/>
          <w:szCs w:val="18"/>
        </w:rPr>
      </w:pPr>
      <w:r w:rsidRPr="001158C1">
        <w:rPr>
          <w:rFonts w:ascii="Lucida Console" w:hAnsi="Lucida Console" w:cs="Lucida Console"/>
          <w:color w:val="8A2BE2"/>
          <w:sz w:val="18"/>
          <w:szCs w:val="18"/>
        </w:rPr>
        <w:lastRenderedPageBreak/>
        <w:drawing>
          <wp:inline distT="0" distB="0" distL="0" distR="0" wp14:anchorId="744C9452" wp14:editId="32EAEBA3">
            <wp:extent cx="6197600" cy="3573145"/>
            <wp:effectExtent l="0" t="0" r="0" b="8255"/>
            <wp:docPr id="1243431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431375" name=""/>
                    <pic:cNvPicPr/>
                  </pic:nvPicPr>
                  <pic:blipFill>
                    <a:blip r:embed="rId44"/>
                    <a:stretch>
                      <a:fillRect/>
                    </a:stretch>
                  </pic:blipFill>
                  <pic:spPr>
                    <a:xfrm>
                      <a:off x="0" y="0"/>
                      <a:ext cx="6197600" cy="3573145"/>
                    </a:xfrm>
                    <a:prstGeom prst="rect">
                      <a:avLst/>
                    </a:prstGeom>
                  </pic:spPr>
                </pic:pic>
              </a:graphicData>
            </a:graphic>
          </wp:inline>
        </w:drawing>
      </w:r>
    </w:p>
    <w:p w14:paraId="33612F02" w14:textId="77777777" w:rsidR="001158C1" w:rsidRDefault="001158C1" w:rsidP="00905C5F">
      <w:pPr>
        <w:rPr>
          <w:rFonts w:eastAsia="Arial"/>
          <w:b/>
          <w:bCs/>
          <w:sz w:val="24"/>
          <w:szCs w:val="24"/>
        </w:rPr>
      </w:pPr>
    </w:p>
    <w:p w14:paraId="6C963BAD" w14:textId="77777777" w:rsidR="001158C1" w:rsidRDefault="001158C1" w:rsidP="00905C5F">
      <w:pPr>
        <w:rPr>
          <w:rFonts w:eastAsia="Arial"/>
          <w:b/>
          <w:bCs/>
          <w:sz w:val="24"/>
          <w:szCs w:val="24"/>
        </w:rPr>
      </w:pPr>
    </w:p>
    <w:p w14:paraId="6DF5C6B6" w14:textId="77777777" w:rsidR="001158C1" w:rsidRPr="001158C1" w:rsidRDefault="001158C1" w:rsidP="00905C5F">
      <w:pPr>
        <w:rPr>
          <w:rFonts w:eastAsia="Arial"/>
          <w:b/>
          <w:bCs/>
          <w:sz w:val="24"/>
          <w:szCs w:val="24"/>
        </w:rPr>
      </w:pPr>
    </w:p>
    <w:sectPr w:rsidR="001158C1" w:rsidRPr="001158C1" w:rsidSect="001B647E">
      <w:headerReference w:type="default" r:id="rId45"/>
      <w:pgSz w:w="11920" w:h="16840"/>
      <w:pgMar w:top="1280" w:right="860" w:bottom="280" w:left="1300" w:header="348" w:footer="105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31C051" w14:textId="77777777" w:rsidR="001B647E" w:rsidRDefault="001B647E">
      <w:r>
        <w:separator/>
      </w:r>
    </w:p>
  </w:endnote>
  <w:endnote w:type="continuationSeparator" w:id="0">
    <w:p w14:paraId="1E66AF76" w14:textId="77777777" w:rsidR="001B647E" w:rsidRDefault="001B64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002155" w14:textId="77777777" w:rsidR="001B647E" w:rsidRDefault="001B647E">
      <w:r>
        <w:separator/>
      </w:r>
    </w:p>
  </w:footnote>
  <w:footnote w:type="continuationSeparator" w:id="0">
    <w:p w14:paraId="58BAF723" w14:textId="77777777" w:rsidR="001B647E" w:rsidRDefault="001B64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81937" w14:textId="5A4BB9C5" w:rsidR="006C4161" w:rsidRDefault="006C4161">
    <w:pPr>
      <w:spacing w:line="200" w:lineRule="exac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33D07"/>
    <w:multiLevelType w:val="multilevel"/>
    <w:tmpl w:val="10F4B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FF230F"/>
    <w:multiLevelType w:val="multilevel"/>
    <w:tmpl w:val="CFC8BBAA"/>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3D771D"/>
    <w:multiLevelType w:val="multilevel"/>
    <w:tmpl w:val="D1FA0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8E1CB5"/>
    <w:multiLevelType w:val="multilevel"/>
    <w:tmpl w:val="0310C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7F3C14"/>
    <w:multiLevelType w:val="multilevel"/>
    <w:tmpl w:val="026C6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E86EBD"/>
    <w:multiLevelType w:val="multilevel"/>
    <w:tmpl w:val="0EAA0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F74E07"/>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20541C"/>
    <w:multiLevelType w:val="multilevel"/>
    <w:tmpl w:val="F8B4D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43433E"/>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BD2193"/>
    <w:multiLevelType w:val="multilevel"/>
    <w:tmpl w:val="5694D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903195"/>
    <w:multiLevelType w:val="multilevel"/>
    <w:tmpl w:val="E2821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D72328"/>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28716AC"/>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9A56AF"/>
    <w:multiLevelType w:val="multilevel"/>
    <w:tmpl w:val="979EF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3147FC"/>
    <w:multiLevelType w:val="multilevel"/>
    <w:tmpl w:val="A44A3E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C42268"/>
    <w:multiLevelType w:val="multilevel"/>
    <w:tmpl w:val="5A8AD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AB3BD9"/>
    <w:multiLevelType w:val="multilevel"/>
    <w:tmpl w:val="CA2C825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EBA2BB4"/>
    <w:multiLevelType w:val="multilevel"/>
    <w:tmpl w:val="CB38C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BF5483"/>
    <w:multiLevelType w:val="multilevel"/>
    <w:tmpl w:val="6424171A"/>
    <w:lvl w:ilvl="0">
      <w:start w:val="1"/>
      <w:numFmt w:val="decimal"/>
      <w:pStyle w:val="Heading1"/>
      <w:lvlText w:val="%1."/>
      <w:lvlJc w:val="left"/>
      <w:pPr>
        <w:tabs>
          <w:tab w:val="num" w:pos="720"/>
        </w:tabs>
        <w:ind w:left="720" w:hanging="720"/>
      </w:pPr>
      <w:rPr>
        <w:rFonts w:hint="default"/>
      </w:rPr>
    </w:lvl>
    <w:lvl w:ilvl="1">
      <w:start w:val="1"/>
      <w:numFmt w:val="decimal"/>
      <w:pStyle w:val="Heading2"/>
      <w:lvlText w:val="%2."/>
      <w:lvlJc w:val="left"/>
      <w:pPr>
        <w:tabs>
          <w:tab w:val="num" w:pos="1440"/>
        </w:tabs>
        <w:ind w:left="1440" w:hanging="720"/>
      </w:pPr>
      <w:rPr>
        <w:rFonts w:hint="default"/>
      </w:rPr>
    </w:lvl>
    <w:lvl w:ilvl="2">
      <w:start w:val="1"/>
      <w:numFmt w:val="decimal"/>
      <w:pStyle w:val="Heading3"/>
      <w:lvlText w:val="%3."/>
      <w:lvlJc w:val="left"/>
      <w:pPr>
        <w:tabs>
          <w:tab w:val="num" w:pos="2160"/>
        </w:tabs>
        <w:ind w:left="2160" w:hanging="720"/>
      </w:pPr>
      <w:rPr>
        <w:rFonts w:hint="default"/>
      </w:rPr>
    </w:lvl>
    <w:lvl w:ilvl="3">
      <w:start w:val="1"/>
      <w:numFmt w:val="decimal"/>
      <w:pStyle w:val="Heading4"/>
      <w:lvlText w:val="%4."/>
      <w:lvlJc w:val="left"/>
      <w:pPr>
        <w:tabs>
          <w:tab w:val="num" w:pos="2880"/>
        </w:tabs>
        <w:ind w:left="2880" w:hanging="720"/>
      </w:pPr>
      <w:rPr>
        <w:rFonts w:hint="default"/>
      </w:rPr>
    </w:lvl>
    <w:lvl w:ilvl="4">
      <w:start w:val="1"/>
      <w:numFmt w:val="decimal"/>
      <w:pStyle w:val="Heading5"/>
      <w:lvlText w:val="%5."/>
      <w:lvlJc w:val="left"/>
      <w:pPr>
        <w:tabs>
          <w:tab w:val="num" w:pos="3600"/>
        </w:tabs>
        <w:ind w:left="3600" w:hanging="720"/>
      </w:pPr>
      <w:rPr>
        <w:rFonts w:hint="default"/>
      </w:rPr>
    </w:lvl>
    <w:lvl w:ilvl="5">
      <w:start w:val="1"/>
      <w:numFmt w:val="decimal"/>
      <w:pStyle w:val="Heading6"/>
      <w:lvlText w:val="%6."/>
      <w:lvlJc w:val="left"/>
      <w:pPr>
        <w:tabs>
          <w:tab w:val="num" w:pos="4320"/>
        </w:tabs>
        <w:ind w:left="4320" w:hanging="720"/>
      </w:pPr>
      <w:rPr>
        <w:rFonts w:hint="default"/>
      </w:rPr>
    </w:lvl>
    <w:lvl w:ilvl="6">
      <w:start w:val="1"/>
      <w:numFmt w:val="decimal"/>
      <w:pStyle w:val="Heading7"/>
      <w:lvlText w:val="%7."/>
      <w:lvlJc w:val="left"/>
      <w:pPr>
        <w:tabs>
          <w:tab w:val="num" w:pos="5040"/>
        </w:tabs>
        <w:ind w:left="5040" w:hanging="720"/>
      </w:pPr>
      <w:rPr>
        <w:rFonts w:hint="default"/>
      </w:rPr>
    </w:lvl>
    <w:lvl w:ilvl="7">
      <w:start w:val="1"/>
      <w:numFmt w:val="decimal"/>
      <w:pStyle w:val="Heading8"/>
      <w:lvlText w:val="%8."/>
      <w:lvlJc w:val="left"/>
      <w:pPr>
        <w:tabs>
          <w:tab w:val="num" w:pos="5760"/>
        </w:tabs>
        <w:ind w:left="5760" w:hanging="720"/>
      </w:pPr>
      <w:rPr>
        <w:rFonts w:hint="default"/>
      </w:rPr>
    </w:lvl>
    <w:lvl w:ilvl="8">
      <w:start w:val="1"/>
      <w:numFmt w:val="decimal"/>
      <w:pStyle w:val="Heading9"/>
      <w:lvlText w:val="%9."/>
      <w:lvlJc w:val="left"/>
      <w:pPr>
        <w:tabs>
          <w:tab w:val="num" w:pos="6480"/>
        </w:tabs>
        <w:ind w:left="6480" w:hanging="720"/>
      </w:pPr>
      <w:rPr>
        <w:rFonts w:hint="default"/>
      </w:rPr>
    </w:lvl>
  </w:abstractNum>
  <w:abstractNum w:abstractNumId="19" w15:restartNumberingAfterBreak="0">
    <w:nsid w:val="48CC0E43"/>
    <w:multiLevelType w:val="multilevel"/>
    <w:tmpl w:val="CFC8BBAA"/>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4240E8"/>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E36024B"/>
    <w:multiLevelType w:val="multilevel"/>
    <w:tmpl w:val="4D320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F88419F"/>
    <w:multiLevelType w:val="hybridMultilevel"/>
    <w:tmpl w:val="672A0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CE2D5A"/>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78C451D"/>
    <w:multiLevelType w:val="multilevel"/>
    <w:tmpl w:val="747AF48E"/>
    <w:lvl w:ilvl="0">
      <w:start w:val="1"/>
      <w:numFmt w:val="decimal"/>
      <w:lvlText w:val="%1."/>
      <w:lvlJc w:val="left"/>
      <w:pPr>
        <w:ind w:left="456" w:hanging="456"/>
      </w:pPr>
      <w:rPr>
        <w:rFonts w:hint="default"/>
      </w:rPr>
    </w:lvl>
    <w:lvl w:ilvl="1">
      <w:start w:val="1"/>
      <w:numFmt w:val="decimal"/>
      <w:lvlText w:val="%1.%2."/>
      <w:lvlJc w:val="left"/>
      <w:pPr>
        <w:ind w:left="2880" w:hanging="72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10080" w:hanging="1440"/>
      </w:pPr>
      <w:rPr>
        <w:rFonts w:hint="default"/>
      </w:rPr>
    </w:lvl>
    <w:lvl w:ilvl="5">
      <w:start w:val="1"/>
      <w:numFmt w:val="decimal"/>
      <w:lvlText w:val="%1.%2.%3.%4.%5.%6."/>
      <w:lvlJc w:val="left"/>
      <w:pPr>
        <w:ind w:left="12240" w:hanging="1440"/>
      </w:pPr>
      <w:rPr>
        <w:rFonts w:hint="default"/>
      </w:rPr>
    </w:lvl>
    <w:lvl w:ilvl="6">
      <w:start w:val="1"/>
      <w:numFmt w:val="decimal"/>
      <w:lvlText w:val="%1.%2.%3.%4.%5.%6.%7."/>
      <w:lvlJc w:val="left"/>
      <w:pPr>
        <w:ind w:left="14760" w:hanging="1800"/>
      </w:pPr>
      <w:rPr>
        <w:rFonts w:hint="default"/>
      </w:rPr>
    </w:lvl>
    <w:lvl w:ilvl="7">
      <w:start w:val="1"/>
      <w:numFmt w:val="decimal"/>
      <w:lvlText w:val="%1.%2.%3.%4.%5.%6.%7.%8."/>
      <w:lvlJc w:val="left"/>
      <w:pPr>
        <w:ind w:left="16920" w:hanging="1800"/>
      </w:pPr>
      <w:rPr>
        <w:rFonts w:hint="default"/>
      </w:rPr>
    </w:lvl>
    <w:lvl w:ilvl="8">
      <w:start w:val="1"/>
      <w:numFmt w:val="decimal"/>
      <w:lvlText w:val="%1.%2.%3.%4.%5.%6.%7.%8.%9."/>
      <w:lvlJc w:val="left"/>
      <w:pPr>
        <w:ind w:left="19440" w:hanging="2160"/>
      </w:pPr>
      <w:rPr>
        <w:rFonts w:hint="default"/>
      </w:rPr>
    </w:lvl>
  </w:abstractNum>
  <w:abstractNum w:abstractNumId="25" w15:restartNumberingAfterBreak="0">
    <w:nsid w:val="6CC223E3"/>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CF70F48"/>
    <w:multiLevelType w:val="multilevel"/>
    <w:tmpl w:val="F822B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1AB0413"/>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53F4775"/>
    <w:multiLevelType w:val="multilevel"/>
    <w:tmpl w:val="2D127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8D675CE"/>
    <w:multiLevelType w:val="multilevel"/>
    <w:tmpl w:val="3CC81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E127BB"/>
    <w:multiLevelType w:val="multilevel"/>
    <w:tmpl w:val="E4E83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F6A5D69"/>
    <w:multiLevelType w:val="multilevel"/>
    <w:tmpl w:val="CFC8BBAA"/>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2455226">
    <w:abstractNumId w:val="18"/>
  </w:num>
  <w:num w:numId="2" w16cid:durableId="1435713782">
    <w:abstractNumId w:val="17"/>
  </w:num>
  <w:num w:numId="3" w16cid:durableId="218513052">
    <w:abstractNumId w:val="8"/>
  </w:num>
  <w:num w:numId="4" w16cid:durableId="1861622341">
    <w:abstractNumId w:val="25"/>
  </w:num>
  <w:num w:numId="5" w16cid:durableId="1812988237">
    <w:abstractNumId w:val="11"/>
  </w:num>
  <w:num w:numId="6" w16cid:durableId="1847282385">
    <w:abstractNumId w:val="27"/>
  </w:num>
  <w:num w:numId="7" w16cid:durableId="1265962800">
    <w:abstractNumId w:val="20"/>
  </w:num>
  <w:num w:numId="8" w16cid:durableId="619534975">
    <w:abstractNumId w:val="6"/>
  </w:num>
  <w:num w:numId="9" w16cid:durableId="278491274">
    <w:abstractNumId w:val="23"/>
  </w:num>
  <w:num w:numId="10" w16cid:durableId="2013143098">
    <w:abstractNumId w:val="12"/>
  </w:num>
  <w:num w:numId="11" w16cid:durableId="157308001">
    <w:abstractNumId w:val="16"/>
    <w:lvlOverride w:ilvl="0">
      <w:lvl w:ilvl="0">
        <w:numFmt w:val="decimal"/>
        <w:lvlText w:val="%1."/>
        <w:lvlJc w:val="left"/>
      </w:lvl>
    </w:lvlOverride>
  </w:num>
  <w:num w:numId="12" w16cid:durableId="230041395">
    <w:abstractNumId w:val="29"/>
  </w:num>
  <w:num w:numId="13" w16cid:durableId="1568687423">
    <w:abstractNumId w:val="18"/>
  </w:num>
  <w:num w:numId="14" w16cid:durableId="1006637546">
    <w:abstractNumId w:val="22"/>
  </w:num>
  <w:num w:numId="15" w16cid:durableId="795029960">
    <w:abstractNumId w:val="18"/>
  </w:num>
  <w:num w:numId="16" w16cid:durableId="204532106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913462700">
    <w:abstractNumId w:val="18"/>
  </w:num>
  <w:num w:numId="18" w16cid:durableId="570232993">
    <w:abstractNumId w:val="18"/>
  </w:num>
  <w:num w:numId="19" w16cid:durableId="304480543">
    <w:abstractNumId w:val="18"/>
  </w:num>
  <w:num w:numId="20" w16cid:durableId="815535392">
    <w:abstractNumId w:val="18"/>
  </w:num>
  <w:num w:numId="21" w16cid:durableId="2055612274">
    <w:abstractNumId w:val="18"/>
  </w:num>
  <w:num w:numId="22" w16cid:durableId="956983775">
    <w:abstractNumId w:val="5"/>
  </w:num>
  <w:num w:numId="23" w16cid:durableId="1609504403">
    <w:abstractNumId w:val="18"/>
  </w:num>
  <w:num w:numId="24" w16cid:durableId="1217158677">
    <w:abstractNumId w:val="14"/>
  </w:num>
  <w:num w:numId="25" w16cid:durableId="745961220">
    <w:abstractNumId w:val="18"/>
  </w:num>
  <w:num w:numId="26" w16cid:durableId="1513758984">
    <w:abstractNumId w:val="18"/>
  </w:num>
  <w:num w:numId="27" w16cid:durableId="1623489344">
    <w:abstractNumId w:val="18"/>
  </w:num>
  <w:num w:numId="28" w16cid:durableId="2127501443">
    <w:abstractNumId w:val="15"/>
  </w:num>
  <w:num w:numId="29" w16cid:durableId="336612662">
    <w:abstractNumId w:val="10"/>
  </w:num>
  <w:num w:numId="30" w16cid:durableId="932324011">
    <w:abstractNumId w:val="18"/>
  </w:num>
  <w:num w:numId="31" w16cid:durableId="775098787">
    <w:abstractNumId w:val="2"/>
  </w:num>
  <w:num w:numId="32" w16cid:durableId="1684551371">
    <w:abstractNumId w:val="4"/>
  </w:num>
  <w:num w:numId="33" w16cid:durableId="1618833382">
    <w:abstractNumId w:val="13"/>
  </w:num>
  <w:num w:numId="34" w16cid:durableId="1949240664">
    <w:abstractNumId w:val="9"/>
  </w:num>
  <w:num w:numId="35" w16cid:durableId="363865420">
    <w:abstractNumId w:val="18"/>
  </w:num>
  <w:num w:numId="36" w16cid:durableId="1034845749">
    <w:abstractNumId w:val="18"/>
  </w:num>
  <w:num w:numId="37" w16cid:durableId="1081291924">
    <w:abstractNumId w:val="28"/>
  </w:num>
  <w:num w:numId="38" w16cid:durableId="1780834296">
    <w:abstractNumId w:val="21"/>
  </w:num>
  <w:num w:numId="39" w16cid:durableId="164639932">
    <w:abstractNumId w:val="7"/>
  </w:num>
  <w:num w:numId="40" w16cid:durableId="1697459216">
    <w:abstractNumId w:val="18"/>
  </w:num>
  <w:num w:numId="41" w16cid:durableId="1368411720">
    <w:abstractNumId w:val="18"/>
  </w:num>
  <w:num w:numId="42" w16cid:durableId="1918317673">
    <w:abstractNumId w:val="18"/>
  </w:num>
  <w:num w:numId="43" w16cid:durableId="2124567497">
    <w:abstractNumId w:val="18"/>
  </w:num>
  <w:num w:numId="44" w16cid:durableId="1848983049">
    <w:abstractNumId w:val="18"/>
  </w:num>
  <w:num w:numId="45" w16cid:durableId="1919436603">
    <w:abstractNumId w:val="18"/>
  </w:num>
  <w:num w:numId="46" w16cid:durableId="8680267">
    <w:abstractNumId w:val="18"/>
  </w:num>
  <w:num w:numId="47" w16cid:durableId="349070647">
    <w:abstractNumId w:val="18"/>
  </w:num>
  <w:num w:numId="48" w16cid:durableId="2143494167">
    <w:abstractNumId w:val="26"/>
  </w:num>
  <w:num w:numId="49" w16cid:durableId="1308703926">
    <w:abstractNumId w:val="24"/>
  </w:num>
  <w:num w:numId="50" w16cid:durableId="973028697">
    <w:abstractNumId w:val="0"/>
  </w:num>
  <w:num w:numId="51" w16cid:durableId="2037541232">
    <w:abstractNumId w:val="18"/>
  </w:num>
  <w:num w:numId="52" w16cid:durableId="1540581474">
    <w:abstractNumId w:val="30"/>
  </w:num>
  <w:num w:numId="53" w16cid:durableId="693848849">
    <w:abstractNumId w:val="3"/>
  </w:num>
  <w:num w:numId="54" w16cid:durableId="465896428">
    <w:abstractNumId w:val="19"/>
  </w:num>
  <w:num w:numId="55" w16cid:durableId="1185636055">
    <w:abstractNumId w:val="18"/>
  </w:num>
  <w:num w:numId="56" w16cid:durableId="1270548299">
    <w:abstractNumId w:val="18"/>
  </w:num>
  <w:num w:numId="57" w16cid:durableId="360597138">
    <w:abstractNumId w:val="18"/>
  </w:num>
  <w:num w:numId="58" w16cid:durableId="1017191379">
    <w:abstractNumId w:val="31"/>
  </w:num>
  <w:num w:numId="59" w16cid:durableId="845287821">
    <w:abstractNumId w:val="1"/>
  </w:num>
  <w:num w:numId="60" w16cid:durableId="1306399803">
    <w:abstractNumId w:val="18"/>
  </w:num>
  <w:num w:numId="61" w16cid:durableId="66611523">
    <w:abstractNumId w:val="1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277"/>
    <w:rsid w:val="00001D48"/>
    <w:rsid w:val="00003FDA"/>
    <w:rsid w:val="00016907"/>
    <w:rsid w:val="00020DB9"/>
    <w:rsid w:val="0002278C"/>
    <w:rsid w:val="00022B08"/>
    <w:rsid w:val="000252D7"/>
    <w:rsid w:val="00036107"/>
    <w:rsid w:val="00036E62"/>
    <w:rsid w:val="00053551"/>
    <w:rsid w:val="0005464F"/>
    <w:rsid w:val="0005658E"/>
    <w:rsid w:val="00057BAE"/>
    <w:rsid w:val="00057C46"/>
    <w:rsid w:val="00062857"/>
    <w:rsid w:val="00065991"/>
    <w:rsid w:val="00080475"/>
    <w:rsid w:val="0008629B"/>
    <w:rsid w:val="000924D7"/>
    <w:rsid w:val="000A0617"/>
    <w:rsid w:val="000A348F"/>
    <w:rsid w:val="000A6C87"/>
    <w:rsid w:val="000B1796"/>
    <w:rsid w:val="000B272A"/>
    <w:rsid w:val="000B2E99"/>
    <w:rsid w:val="000B40A3"/>
    <w:rsid w:val="000B4614"/>
    <w:rsid w:val="000B4CEE"/>
    <w:rsid w:val="000C44D2"/>
    <w:rsid w:val="000C52FF"/>
    <w:rsid w:val="000D2DEA"/>
    <w:rsid w:val="000E1A6D"/>
    <w:rsid w:val="000F627F"/>
    <w:rsid w:val="00101CDF"/>
    <w:rsid w:val="00103B8B"/>
    <w:rsid w:val="00105C0B"/>
    <w:rsid w:val="0010741E"/>
    <w:rsid w:val="0011201E"/>
    <w:rsid w:val="001158C1"/>
    <w:rsid w:val="001163AC"/>
    <w:rsid w:val="00123308"/>
    <w:rsid w:val="00130531"/>
    <w:rsid w:val="001428C7"/>
    <w:rsid w:val="001441AD"/>
    <w:rsid w:val="0015391D"/>
    <w:rsid w:val="001576DF"/>
    <w:rsid w:val="001612F3"/>
    <w:rsid w:val="0016134A"/>
    <w:rsid w:val="001637E0"/>
    <w:rsid w:val="00163932"/>
    <w:rsid w:val="0017294D"/>
    <w:rsid w:val="0017468D"/>
    <w:rsid w:val="00187536"/>
    <w:rsid w:val="0019183F"/>
    <w:rsid w:val="00193E21"/>
    <w:rsid w:val="00194AE8"/>
    <w:rsid w:val="001958C5"/>
    <w:rsid w:val="00196E70"/>
    <w:rsid w:val="001A7C53"/>
    <w:rsid w:val="001B647E"/>
    <w:rsid w:val="001B6ED9"/>
    <w:rsid w:val="001C2703"/>
    <w:rsid w:val="001D2B36"/>
    <w:rsid w:val="001D3380"/>
    <w:rsid w:val="001D5706"/>
    <w:rsid w:val="001D668B"/>
    <w:rsid w:val="001D79AF"/>
    <w:rsid w:val="001E0504"/>
    <w:rsid w:val="001E1F77"/>
    <w:rsid w:val="001F3EE1"/>
    <w:rsid w:val="001F6DC9"/>
    <w:rsid w:val="002070AF"/>
    <w:rsid w:val="00210446"/>
    <w:rsid w:val="0022580E"/>
    <w:rsid w:val="002320F4"/>
    <w:rsid w:val="00244FB9"/>
    <w:rsid w:val="0024694C"/>
    <w:rsid w:val="00253A8F"/>
    <w:rsid w:val="00263D76"/>
    <w:rsid w:val="0027191B"/>
    <w:rsid w:val="00273CF0"/>
    <w:rsid w:val="0027634D"/>
    <w:rsid w:val="0028003C"/>
    <w:rsid w:val="00286999"/>
    <w:rsid w:val="0029299D"/>
    <w:rsid w:val="00293B27"/>
    <w:rsid w:val="002A5CE1"/>
    <w:rsid w:val="002B47F7"/>
    <w:rsid w:val="002B4A82"/>
    <w:rsid w:val="002B614A"/>
    <w:rsid w:val="002C1958"/>
    <w:rsid w:val="002C6058"/>
    <w:rsid w:val="002D0AD1"/>
    <w:rsid w:val="002E4E9F"/>
    <w:rsid w:val="002E5FCD"/>
    <w:rsid w:val="002E79A7"/>
    <w:rsid w:val="002F75D5"/>
    <w:rsid w:val="0030692E"/>
    <w:rsid w:val="00314A0A"/>
    <w:rsid w:val="003164D5"/>
    <w:rsid w:val="003213C6"/>
    <w:rsid w:val="00322D55"/>
    <w:rsid w:val="00331821"/>
    <w:rsid w:val="003365F4"/>
    <w:rsid w:val="0034501F"/>
    <w:rsid w:val="00346169"/>
    <w:rsid w:val="003474CD"/>
    <w:rsid w:val="003528F7"/>
    <w:rsid w:val="0036346F"/>
    <w:rsid w:val="00365D15"/>
    <w:rsid w:val="00370FDD"/>
    <w:rsid w:val="00372BB7"/>
    <w:rsid w:val="00374AF7"/>
    <w:rsid w:val="003816E2"/>
    <w:rsid w:val="0038236D"/>
    <w:rsid w:val="0039273E"/>
    <w:rsid w:val="003A7C7B"/>
    <w:rsid w:val="003B1221"/>
    <w:rsid w:val="003B70D3"/>
    <w:rsid w:val="003C4129"/>
    <w:rsid w:val="003C5F7B"/>
    <w:rsid w:val="003D357B"/>
    <w:rsid w:val="003D389C"/>
    <w:rsid w:val="003D5033"/>
    <w:rsid w:val="003F2E62"/>
    <w:rsid w:val="003F3F22"/>
    <w:rsid w:val="004056CD"/>
    <w:rsid w:val="00405CBC"/>
    <w:rsid w:val="00406E52"/>
    <w:rsid w:val="00407BF3"/>
    <w:rsid w:val="00410C05"/>
    <w:rsid w:val="004126B4"/>
    <w:rsid w:val="00422096"/>
    <w:rsid w:val="004248A5"/>
    <w:rsid w:val="00424D3C"/>
    <w:rsid w:val="00427709"/>
    <w:rsid w:val="00427717"/>
    <w:rsid w:val="004313F6"/>
    <w:rsid w:val="0044074A"/>
    <w:rsid w:val="00440CA2"/>
    <w:rsid w:val="00440D8D"/>
    <w:rsid w:val="00451277"/>
    <w:rsid w:val="0045799B"/>
    <w:rsid w:val="00460671"/>
    <w:rsid w:val="004611B2"/>
    <w:rsid w:val="0046437A"/>
    <w:rsid w:val="0046774A"/>
    <w:rsid w:val="0047743F"/>
    <w:rsid w:val="00481DD0"/>
    <w:rsid w:val="004852BB"/>
    <w:rsid w:val="004A11B9"/>
    <w:rsid w:val="004A4231"/>
    <w:rsid w:val="004A7772"/>
    <w:rsid w:val="004B52EF"/>
    <w:rsid w:val="004B5A10"/>
    <w:rsid w:val="004C53CE"/>
    <w:rsid w:val="004C6414"/>
    <w:rsid w:val="004D32D8"/>
    <w:rsid w:val="004E25E1"/>
    <w:rsid w:val="004E6E59"/>
    <w:rsid w:val="004F1559"/>
    <w:rsid w:val="004F565C"/>
    <w:rsid w:val="004F638A"/>
    <w:rsid w:val="004F7BEF"/>
    <w:rsid w:val="00504D2B"/>
    <w:rsid w:val="005076F1"/>
    <w:rsid w:val="00510A1C"/>
    <w:rsid w:val="00516B70"/>
    <w:rsid w:val="005275D0"/>
    <w:rsid w:val="00530B21"/>
    <w:rsid w:val="005363D0"/>
    <w:rsid w:val="00537CE3"/>
    <w:rsid w:val="00553B65"/>
    <w:rsid w:val="00565582"/>
    <w:rsid w:val="00573C4D"/>
    <w:rsid w:val="00580465"/>
    <w:rsid w:val="00584C9B"/>
    <w:rsid w:val="00585B46"/>
    <w:rsid w:val="005917D8"/>
    <w:rsid w:val="00597E92"/>
    <w:rsid w:val="005A0078"/>
    <w:rsid w:val="005A07C0"/>
    <w:rsid w:val="005A45A8"/>
    <w:rsid w:val="005A4CAB"/>
    <w:rsid w:val="005A6B11"/>
    <w:rsid w:val="005A7148"/>
    <w:rsid w:val="005A7AA6"/>
    <w:rsid w:val="005B0E2A"/>
    <w:rsid w:val="005B5949"/>
    <w:rsid w:val="005C3F9E"/>
    <w:rsid w:val="005C4BF8"/>
    <w:rsid w:val="005C528C"/>
    <w:rsid w:val="005D0EF8"/>
    <w:rsid w:val="005D5E57"/>
    <w:rsid w:val="005E0B11"/>
    <w:rsid w:val="005E16DE"/>
    <w:rsid w:val="005E2C52"/>
    <w:rsid w:val="005F0A80"/>
    <w:rsid w:val="005F29FE"/>
    <w:rsid w:val="005F4055"/>
    <w:rsid w:val="005F4322"/>
    <w:rsid w:val="006004B9"/>
    <w:rsid w:val="006033C0"/>
    <w:rsid w:val="00603AC2"/>
    <w:rsid w:val="006050BA"/>
    <w:rsid w:val="0060678E"/>
    <w:rsid w:val="006109F5"/>
    <w:rsid w:val="00613FC5"/>
    <w:rsid w:val="0061433C"/>
    <w:rsid w:val="0061778F"/>
    <w:rsid w:val="00624DBC"/>
    <w:rsid w:val="006362C2"/>
    <w:rsid w:val="00636B94"/>
    <w:rsid w:val="0064035D"/>
    <w:rsid w:val="00641C19"/>
    <w:rsid w:val="00644100"/>
    <w:rsid w:val="00646996"/>
    <w:rsid w:val="00652582"/>
    <w:rsid w:val="00654439"/>
    <w:rsid w:val="00654E18"/>
    <w:rsid w:val="00661951"/>
    <w:rsid w:val="00663D85"/>
    <w:rsid w:val="00664CEF"/>
    <w:rsid w:val="00665759"/>
    <w:rsid w:val="00665A67"/>
    <w:rsid w:val="00674AA6"/>
    <w:rsid w:val="006769FE"/>
    <w:rsid w:val="00677330"/>
    <w:rsid w:val="00680DB8"/>
    <w:rsid w:val="006820A6"/>
    <w:rsid w:val="00682D4E"/>
    <w:rsid w:val="00683D9C"/>
    <w:rsid w:val="00684130"/>
    <w:rsid w:val="00684F99"/>
    <w:rsid w:val="00685F1A"/>
    <w:rsid w:val="006954F9"/>
    <w:rsid w:val="006968D7"/>
    <w:rsid w:val="006A13C1"/>
    <w:rsid w:val="006A51D5"/>
    <w:rsid w:val="006A5363"/>
    <w:rsid w:val="006B3A49"/>
    <w:rsid w:val="006B4CA4"/>
    <w:rsid w:val="006C2A28"/>
    <w:rsid w:val="006C4161"/>
    <w:rsid w:val="006D4395"/>
    <w:rsid w:val="006D5A9F"/>
    <w:rsid w:val="006E19EB"/>
    <w:rsid w:val="006E1D80"/>
    <w:rsid w:val="006E52AD"/>
    <w:rsid w:val="006E581A"/>
    <w:rsid w:val="006E795F"/>
    <w:rsid w:val="006F1118"/>
    <w:rsid w:val="006F1517"/>
    <w:rsid w:val="006F6FE2"/>
    <w:rsid w:val="007146B0"/>
    <w:rsid w:val="00717C22"/>
    <w:rsid w:val="007215CD"/>
    <w:rsid w:val="0072511C"/>
    <w:rsid w:val="00730926"/>
    <w:rsid w:val="0073267C"/>
    <w:rsid w:val="00734FBF"/>
    <w:rsid w:val="00735385"/>
    <w:rsid w:val="00736AA9"/>
    <w:rsid w:val="00743177"/>
    <w:rsid w:val="00745A38"/>
    <w:rsid w:val="00746DC8"/>
    <w:rsid w:val="0074794D"/>
    <w:rsid w:val="00750CCD"/>
    <w:rsid w:val="00752214"/>
    <w:rsid w:val="00755178"/>
    <w:rsid w:val="00755B69"/>
    <w:rsid w:val="00774E0E"/>
    <w:rsid w:val="00776781"/>
    <w:rsid w:val="007767F3"/>
    <w:rsid w:val="0078007B"/>
    <w:rsid w:val="00784D31"/>
    <w:rsid w:val="00785043"/>
    <w:rsid w:val="00792261"/>
    <w:rsid w:val="00794F67"/>
    <w:rsid w:val="00796AB2"/>
    <w:rsid w:val="0079742F"/>
    <w:rsid w:val="007A0B83"/>
    <w:rsid w:val="007A1808"/>
    <w:rsid w:val="007A199B"/>
    <w:rsid w:val="007A1E61"/>
    <w:rsid w:val="007C0840"/>
    <w:rsid w:val="007C1C5E"/>
    <w:rsid w:val="007C23D1"/>
    <w:rsid w:val="007C2F31"/>
    <w:rsid w:val="007D4AD5"/>
    <w:rsid w:val="007D5A28"/>
    <w:rsid w:val="007D7B26"/>
    <w:rsid w:val="007E7926"/>
    <w:rsid w:val="007F0350"/>
    <w:rsid w:val="007F0793"/>
    <w:rsid w:val="008016DC"/>
    <w:rsid w:val="0081184D"/>
    <w:rsid w:val="00821267"/>
    <w:rsid w:val="00831C05"/>
    <w:rsid w:val="00834D29"/>
    <w:rsid w:val="00837FE5"/>
    <w:rsid w:val="00840A53"/>
    <w:rsid w:val="008516B8"/>
    <w:rsid w:val="00851F81"/>
    <w:rsid w:val="008679BE"/>
    <w:rsid w:val="00870284"/>
    <w:rsid w:val="00871AFD"/>
    <w:rsid w:val="00873BC2"/>
    <w:rsid w:val="00874FB4"/>
    <w:rsid w:val="00876AE6"/>
    <w:rsid w:val="00882B4D"/>
    <w:rsid w:val="00890C4E"/>
    <w:rsid w:val="00892E09"/>
    <w:rsid w:val="00897159"/>
    <w:rsid w:val="00897DFA"/>
    <w:rsid w:val="00897DFE"/>
    <w:rsid w:val="008A3CD4"/>
    <w:rsid w:val="008A5DB6"/>
    <w:rsid w:val="008A7DE5"/>
    <w:rsid w:val="008B3CED"/>
    <w:rsid w:val="008B47F7"/>
    <w:rsid w:val="008B6BCE"/>
    <w:rsid w:val="008C1827"/>
    <w:rsid w:val="008C3F9E"/>
    <w:rsid w:val="008C604C"/>
    <w:rsid w:val="008D2890"/>
    <w:rsid w:val="008D3AA3"/>
    <w:rsid w:val="008D4460"/>
    <w:rsid w:val="008E0DF6"/>
    <w:rsid w:val="008E7801"/>
    <w:rsid w:val="008F2C6B"/>
    <w:rsid w:val="008F3DCC"/>
    <w:rsid w:val="008F402F"/>
    <w:rsid w:val="008F64CD"/>
    <w:rsid w:val="00901282"/>
    <w:rsid w:val="00905C5F"/>
    <w:rsid w:val="00915A67"/>
    <w:rsid w:val="00930F8A"/>
    <w:rsid w:val="0093486C"/>
    <w:rsid w:val="00934D97"/>
    <w:rsid w:val="00937609"/>
    <w:rsid w:val="009378F1"/>
    <w:rsid w:val="009441D5"/>
    <w:rsid w:val="00947043"/>
    <w:rsid w:val="00950A4A"/>
    <w:rsid w:val="009531E7"/>
    <w:rsid w:val="009539C0"/>
    <w:rsid w:val="00954B1D"/>
    <w:rsid w:val="00963BA3"/>
    <w:rsid w:val="00963BE8"/>
    <w:rsid w:val="00965E1D"/>
    <w:rsid w:val="0096671C"/>
    <w:rsid w:val="0097347D"/>
    <w:rsid w:val="009742C7"/>
    <w:rsid w:val="00982C19"/>
    <w:rsid w:val="00984EAB"/>
    <w:rsid w:val="00987FB8"/>
    <w:rsid w:val="00993F0C"/>
    <w:rsid w:val="00997231"/>
    <w:rsid w:val="009A6C07"/>
    <w:rsid w:val="009A7A5E"/>
    <w:rsid w:val="009B0013"/>
    <w:rsid w:val="009B1957"/>
    <w:rsid w:val="009B4D85"/>
    <w:rsid w:val="009B7F38"/>
    <w:rsid w:val="009C3EBF"/>
    <w:rsid w:val="009C538B"/>
    <w:rsid w:val="009C748C"/>
    <w:rsid w:val="009D0167"/>
    <w:rsid w:val="009D3475"/>
    <w:rsid w:val="009D38BC"/>
    <w:rsid w:val="009D3F91"/>
    <w:rsid w:val="009D695B"/>
    <w:rsid w:val="009E038D"/>
    <w:rsid w:val="009E1C6B"/>
    <w:rsid w:val="00A03180"/>
    <w:rsid w:val="00A06E30"/>
    <w:rsid w:val="00A10709"/>
    <w:rsid w:val="00A11A5E"/>
    <w:rsid w:val="00A2050A"/>
    <w:rsid w:val="00A21952"/>
    <w:rsid w:val="00A272A8"/>
    <w:rsid w:val="00A30829"/>
    <w:rsid w:val="00A30E3C"/>
    <w:rsid w:val="00A361B3"/>
    <w:rsid w:val="00A4143F"/>
    <w:rsid w:val="00A6333D"/>
    <w:rsid w:val="00A65DF4"/>
    <w:rsid w:val="00A66630"/>
    <w:rsid w:val="00A8603C"/>
    <w:rsid w:val="00A86302"/>
    <w:rsid w:val="00A9242E"/>
    <w:rsid w:val="00A93BF2"/>
    <w:rsid w:val="00A93D24"/>
    <w:rsid w:val="00AA4B71"/>
    <w:rsid w:val="00AA519D"/>
    <w:rsid w:val="00AB1778"/>
    <w:rsid w:val="00AB5BAB"/>
    <w:rsid w:val="00AC2E9E"/>
    <w:rsid w:val="00AC457B"/>
    <w:rsid w:val="00AD24D3"/>
    <w:rsid w:val="00AD3A54"/>
    <w:rsid w:val="00AD6237"/>
    <w:rsid w:val="00AD730C"/>
    <w:rsid w:val="00AE0EB9"/>
    <w:rsid w:val="00AE128D"/>
    <w:rsid w:val="00AE5415"/>
    <w:rsid w:val="00AE58EA"/>
    <w:rsid w:val="00AF4852"/>
    <w:rsid w:val="00B15070"/>
    <w:rsid w:val="00B15672"/>
    <w:rsid w:val="00B15B40"/>
    <w:rsid w:val="00B231A8"/>
    <w:rsid w:val="00B24C9D"/>
    <w:rsid w:val="00B3107E"/>
    <w:rsid w:val="00B36478"/>
    <w:rsid w:val="00B51450"/>
    <w:rsid w:val="00B55E7F"/>
    <w:rsid w:val="00B57D05"/>
    <w:rsid w:val="00B619F9"/>
    <w:rsid w:val="00B6396B"/>
    <w:rsid w:val="00B64E7B"/>
    <w:rsid w:val="00B70344"/>
    <w:rsid w:val="00B71264"/>
    <w:rsid w:val="00B722DE"/>
    <w:rsid w:val="00B75B63"/>
    <w:rsid w:val="00B862EB"/>
    <w:rsid w:val="00B867A7"/>
    <w:rsid w:val="00B87741"/>
    <w:rsid w:val="00B94294"/>
    <w:rsid w:val="00BA5B45"/>
    <w:rsid w:val="00BC2954"/>
    <w:rsid w:val="00BC3F60"/>
    <w:rsid w:val="00BD0901"/>
    <w:rsid w:val="00BE0084"/>
    <w:rsid w:val="00BE09A4"/>
    <w:rsid w:val="00BE6C16"/>
    <w:rsid w:val="00BF1D05"/>
    <w:rsid w:val="00BF20F1"/>
    <w:rsid w:val="00BF3227"/>
    <w:rsid w:val="00BF44D7"/>
    <w:rsid w:val="00BF699C"/>
    <w:rsid w:val="00C0460A"/>
    <w:rsid w:val="00C0538A"/>
    <w:rsid w:val="00C1744D"/>
    <w:rsid w:val="00C17AAB"/>
    <w:rsid w:val="00C24F93"/>
    <w:rsid w:val="00C341DF"/>
    <w:rsid w:val="00C36462"/>
    <w:rsid w:val="00C41908"/>
    <w:rsid w:val="00C54F9D"/>
    <w:rsid w:val="00C5736B"/>
    <w:rsid w:val="00C609DC"/>
    <w:rsid w:val="00C71D99"/>
    <w:rsid w:val="00C7337D"/>
    <w:rsid w:val="00C80A61"/>
    <w:rsid w:val="00C811FE"/>
    <w:rsid w:val="00C87B78"/>
    <w:rsid w:val="00C909E4"/>
    <w:rsid w:val="00C913C8"/>
    <w:rsid w:val="00C9349A"/>
    <w:rsid w:val="00C97300"/>
    <w:rsid w:val="00C97526"/>
    <w:rsid w:val="00C97FCA"/>
    <w:rsid w:val="00CA1877"/>
    <w:rsid w:val="00CA412F"/>
    <w:rsid w:val="00CA4B05"/>
    <w:rsid w:val="00CB14C6"/>
    <w:rsid w:val="00CB3ED7"/>
    <w:rsid w:val="00CB4B58"/>
    <w:rsid w:val="00CB768D"/>
    <w:rsid w:val="00CC0169"/>
    <w:rsid w:val="00CD43B5"/>
    <w:rsid w:val="00CD5B90"/>
    <w:rsid w:val="00CE10BE"/>
    <w:rsid w:val="00CE3FC0"/>
    <w:rsid w:val="00CE428D"/>
    <w:rsid w:val="00CF5518"/>
    <w:rsid w:val="00CF7411"/>
    <w:rsid w:val="00D10167"/>
    <w:rsid w:val="00D112C1"/>
    <w:rsid w:val="00D24BEA"/>
    <w:rsid w:val="00D352A9"/>
    <w:rsid w:val="00D35752"/>
    <w:rsid w:val="00D45F2C"/>
    <w:rsid w:val="00D51386"/>
    <w:rsid w:val="00D546AA"/>
    <w:rsid w:val="00D613F2"/>
    <w:rsid w:val="00D62D0E"/>
    <w:rsid w:val="00D646F5"/>
    <w:rsid w:val="00D650FE"/>
    <w:rsid w:val="00D65494"/>
    <w:rsid w:val="00D81526"/>
    <w:rsid w:val="00D851BA"/>
    <w:rsid w:val="00D85389"/>
    <w:rsid w:val="00D8685B"/>
    <w:rsid w:val="00D92912"/>
    <w:rsid w:val="00D97A57"/>
    <w:rsid w:val="00D97BE3"/>
    <w:rsid w:val="00D97E6F"/>
    <w:rsid w:val="00DA1032"/>
    <w:rsid w:val="00DA3670"/>
    <w:rsid w:val="00DA3A6A"/>
    <w:rsid w:val="00DA3F12"/>
    <w:rsid w:val="00DA4AAE"/>
    <w:rsid w:val="00DA7A2A"/>
    <w:rsid w:val="00DB5CCF"/>
    <w:rsid w:val="00DD0011"/>
    <w:rsid w:val="00DD3F20"/>
    <w:rsid w:val="00DD5A45"/>
    <w:rsid w:val="00DD5BA1"/>
    <w:rsid w:val="00DD7899"/>
    <w:rsid w:val="00DE0434"/>
    <w:rsid w:val="00DF1F6B"/>
    <w:rsid w:val="00DF5B16"/>
    <w:rsid w:val="00E07875"/>
    <w:rsid w:val="00E1648D"/>
    <w:rsid w:val="00E16BA5"/>
    <w:rsid w:val="00E17D20"/>
    <w:rsid w:val="00E20131"/>
    <w:rsid w:val="00E2146E"/>
    <w:rsid w:val="00E21D9F"/>
    <w:rsid w:val="00E27D81"/>
    <w:rsid w:val="00E350A2"/>
    <w:rsid w:val="00E404BB"/>
    <w:rsid w:val="00E42B9F"/>
    <w:rsid w:val="00E44461"/>
    <w:rsid w:val="00E503C1"/>
    <w:rsid w:val="00E53631"/>
    <w:rsid w:val="00E56F5B"/>
    <w:rsid w:val="00E62813"/>
    <w:rsid w:val="00E66B24"/>
    <w:rsid w:val="00E70F11"/>
    <w:rsid w:val="00E73680"/>
    <w:rsid w:val="00E83678"/>
    <w:rsid w:val="00E83EA6"/>
    <w:rsid w:val="00E84108"/>
    <w:rsid w:val="00E84156"/>
    <w:rsid w:val="00E8456F"/>
    <w:rsid w:val="00E8626C"/>
    <w:rsid w:val="00E86C54"/>
    <w:rsid w:val="00E93641"/>
    <w:rsid w:val="00E94EEF"/>
    <w:rsid w:val="00E97C7D"/>
    <w:rsid w:val="00E97E32"/>
    <w:rsid w:val="00EA0ED0"/>
    <w:rsid w:val="00EA7EFD"/>
    <w:rsid w:val="00EC2700"/>
    <w:rsid w:val="00ED0B9A"/>
    <w:rsid w:val="00ED218A"/>
    <w:rsid w:val="00ED2F80"/>
    <w:rsid w:val="00ED3935"/>
    <w:rsid w:val="00ED5659"/>
    <w:rsid w:val="00ED759F"/>
    <w:rsid w:val="00EE0B6D"/>
    <w:rsid w:val="00EF2C4D"/>
    <w:rsid w:val="00EF58DB"/>
    <w:rsid w:val="00EF5F82"/>
    <w:rsid w:val="00EF727A"/>
    <w:rsid w:val="00F0439A"/>
    <w:rsid w:val="00F17DA1"/>
    <w:rsid w:val="00F244CB"/>
    <w:rsid w:val="00F36CF8"/>
    <w:rsid w:val="00F41843"/>
    <w:rsid w:val="00F46798"/>
    <w:rsid w:val="00F50031"/>
    <w:rsid w:val="00F51741"/>
    <w:rsid w:val="00F5245E"/>
    <w:rsid w:val="00F53004"/>
    <w:rsid w:val="00F54832"/>
    <w:rsid w:val="00F56476"/>
    <w:rsid w:val="00F606AC"/>
    <w:rsid w:val="00F626A8"/>
    <w:rsid w:val="00F65AFB"/>
    <w:rsid w:val="00F665CB"/>
    <w:rsid w:val="00F669F3"/>
    <w:rsid w:val="00F7024F"/>
    <w:rsid w:val="00F70780"/>
    <w:rsid w:val="00F7230E"/>
    <w:rsid w:val="00F72D3F"/>
    <w:rsid w:val="00F76923"/>
    <w:rsid w:val="00F77EEA"/>
    <w:rsid w:val="00F8004B"/>
    <w:rsid w:val="00F8168E"/>
    <w:rsid w:val="00F82A5F"/>
    <w:rsid w:val="00F85E13"/>
    <w:rsid w:val="00FA0820"/>
    <w:rsid w:val="00FA2A8F"/>
    <w:rsid w:val="00FA35A5"/>
    <w:rsid w:val="00FA7795"/>
    <w:rsid w:val="00FB09AF"/>
    <w:rsid w:val="00FB2BC4"/>
    <w:rsid w:val="00FB40F6"/>
    <w:rsid w:val="00FB6B10"/>
    <w:rsid w:val="00FC051E"/>
    <w:rsid w:val="00FC2532"/>
    <w:rsid w:val="00FC35DA"/>
    <w:rsid w:val="00FC4724"/>
    <w:rsid w:val="00FC52A9"/>
    <w:rsid w:val="00FD3F18"/>
    <w:rsid w:val="00FE1DE5"/>
    <w:rsid w:val="00FE1E38"/>
    <w:rsid w:val="00FE452D"/>
    <w:rsid w:val="00FE504C"/>
    <w:rsid w:val="00FE7BFA"/>
    <w:rsid w:val="00FF39D8"/>
    <w:rsid w:val="00FF3B35"/>
    <w:rsid w:val="00FF6102"/>
    <w:rsid w:val="00FF6907"/>
    <w:rsid w:val="00FF6C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F9503A"/>
  <w15:docId w15:val="{90502CFA-AC41-40C1-88EE-B745D52FB7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41AD"/>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Header">
    <w:name w:val="header"/>
    <w:basedOn w:val="Normal"/>
    <w:link w:val="HeaderChar"/>
    <w:uiPriority w:val="99"/>
    <w:unhideWhenUsed/>
    <w:rsid w:val="00C909E4"/>
    <w:pPr>
      <w:tabs>
        <w:tab w:val="center" w:pos="4513"/>
        <w:tab w:val="right" w:pos="9026"/>
      </w:tabs>
    </w:pPr>
  </w:style>
  <w:style w:type="character" w:customStyle="1" w:styleId="HeaderChar">
    <w:name w:val="Header Char"/>
    <w:basedOn w:val="DefaultParagraphFont"/>
    <w:link w:val="Header"/>
    <w:uiPriority w:val="99"/>
    <w:rsid w:val="00C909E4"/>
  </w:style>
  <w:style w:type="paragraph" w:styleId="Footer">
    <w:name w:val="footer"/>
    <w:basedOn w:val="Normal"/>
    <w:link w:val="FooterChar"/>
    <w:uiPriority w:val="99"/>
    <w:unhideWhenUsed/>
    <w:rsid w:val="00C909E4"/>
    <w:pPr>
      <w:tabs>
        <w:tab w:val="center" w:pos="4513"/>
        <w:tab w:val="right" w:pos="9026"/>
      </w:tabs>
    </w:pPr>
  </w:style>
  <w:style w:type="character" w:customStyle="1" w:styleId="FooterChar">
    <w:name w:val="Footer Char"/>
    <w:basedOn w:val="DefaultParagraphFont"/>
    <w:link w:val="Footer"/>
    <w:uiPriority w:val="99"/>
    <w:rsid w:val="00C909E4"/>
  </w:style>
  <w:style w:type="character" w:styleId="Strong">
    <w:name w:val="Strong"/>
    <w:basedOn w:val="DefaultParagraphFont"/>
    <w:uiPriority w:val="22"/>
    <w:qFormat/>
    <w:rsid w:val="00683D9C"/>
    <w:rPr>
      <w:b/>
      <w:bCs/>
    </w:rPr>
  </w:style>
  <w:style w:type="character" w:styleId="Emphasis">
    <w:name w:val="Emphasis"/>
    <w:basedOn w:val="DefaultParagraphFont"/>
    <w:uiPriority w:val="20"/>
    <w:qFormat/>
    <w:rsid w:val="00683D9C"/>
    <w:rPr>
      <w:i/>
      <w:iCs/>
    </w:rPr>
  </w:style>
  <w:style w:type="character" w:styleId="Hyperlink">
    <w:name w:val="Hyperlink"/>
    <w:basedOn w:val="DefaultParagraphFont"/>
    <w:uiPriority w:val="99"/>
    <w:unhideWhenUsed/>
    <w:rsid w:val="00683D9C"/>
    <w:rPr>
      <w:color w:val="0000FF"/>
      <w:u w:val="single"/>
    </w:rPr>
  </w:style>
  <w:style w:type="paragraph" w:styleId="TOCHeading">
    <w:name w:val="TOC Heading"/>
    <w:basedOn w:val="Heading1"/>
    <w:next w:val="Normal"/>
    <w:uiPriority w:val="39"/>
    <w:unhideWhenUsed/>
    <w:qFormat/>
    <w:rsid w:val="00F7024F"/>
    <w:pPr>
      <w:keepLines/>
      <w:numPr>
        <w:numId w:val="0"/>
      </w:numPr>
      <w:spacing w:after="0" w:line="259" w:lineRule="auto"/>
      <w:outlineLvl w:val="9"/>
    </w:pPr>
    <w:rPr>
      <w:b w:val="0"/>
      <w:bCs w:val="0"/>
      <w:color w:val="365F91" w:themeColor="accent1" w:themeShade="BF"/>
      <w:kern w:val="0"/>
    </w:rPr>
  </w:style>
  <w:style w:type="paragraph" w:styleId="TOC2">
    <w:name w:val="toc 2"/>
    <w:basedOn w:val="Normal"/>
    <w:next w:val="Normal"/>
    <w:autoRedefine/>
    <w:uiPriority w:val="39"/>
    <w:unhideWhenUsed/>
    <w:rsid w:val="00F7024F"/>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F7024F"/>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F7024F"/>
    <w:pPr>
      <w:spacing w:after="100" w:line="259" w:lineRule="auto"/>
      <w:ind w:left="440"/>
    </w:pPr>
    <w:rPr>
      <w:rFonts w:asciiTheme="minorHAnsi" w:eastAsiaTheme="minorEastAsia" w:hAnsiTheme="minorHAnsi"/>
      <w:sz w:val="22"/>
      <w:szCs w:val="22"/>
    </w:rPr>
  </w:style>
  <w:style w:type="paragraph" w:styleId="NormalWeb">
    <w:name w:val="Normal (Web)"/>
    <w:basedOn w:val="Normal"/>
    <w:uiPriority w:val="99"/>
    <w:unhideWhenUsed/>
    <w:rsid w:val="000D2DEA"/>
    <w:pPr>
      <w:spacing w:before="100" w:beforeAutospacing="1" w:after="100" w:afterAutospacing="1"/>
    </w:pPr>
    <w:rPr>
      <w:sz w:val="24"/>
      <w:szCs w:val="24"/>
      <w:lang w:val="en-IN" w:eastAsia="en-IN"/>
    </w:rPr>
  </w:style>
  <w:style w:type="paragraph" w:styleId="ListParagraph">
    <w:name w:val="List Paragraph"/>
    <w:basedOn w:val="Normal"/>
    <w:uiPriority w:val="34"/>
    <w:qFormat/>
    <w:rsid w:val="00406E52"/>
    <w:pPr>
      <w:ind w:left="720"/>
      <w:contextualSpacing/>
    </w:pPr>
  </w:style>
  <w:style w:type="paragraph" w:styleId="HTMLPreformatted">
    <w:name w:val="HTML Preformatted"/>
    <w:basedOn w:val="Normal"/>
    <w:link w:val="HTMLPreformattedChar"/>
    <w:uiPriority w:val="99"/>
    <w:unhideWhenUsed/>
    <w:rsid w:val="00D357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IN" w:eastAsia="en-IN"/>
    </w:rPr>
  </w:style>
  <w:style w:type="character" w:customStyle="1" w:styleId="HTMLPreformattedChar">
    <w:name w:val="HTML Preformatted Char"/>
    <w:basedOn w:val="DefaultParagraphFont"/>
    <w:link w:val="HTMLPreformatted"/>
    <w:uiPriority w:val="99"/>
    <w:rsid w:val="00D35752"/>
    <w:rPr>
      <w:rFonts w:ascii="Courier New" w:hAnsi="Courier New" w:cs="Courier New"/>
      <w:lang w:val="en-IN" w:eastAsia="en-IN"/>
    </w:rPr>
  </w:style>
  <w:style w:type="character" w:customStyle="1" w:styleId="pl-k">
    <w:name w:val="pl-k"/>
    <w:basedOn w:val="DefaultParagraphFont"/>
    <w:rsid w:val="00D35752"/>
  </w:style>
  <w:style w:type="character" w:customStyle="1" w:styleId="pl-s">
    <w:name w:val="pl-s"/>
    <w:basedOn w:val="DefaultParagraphFont"/>
    <w:rsid w:val="00D35752"/>
  </w:style>
  <w:style w:type="character" w:customStyle="1" w:styleId="pl-pds">
    <w:name w:val="pl-pds"/>
    <w:basedOn w:val="DefaultParagraphFont"/>
    <w:rsid w:val="00D35752"/>
  </w:style>
  <w:style w:type="character" w:customStyle="1" w:styleId="pl-c1">
    <w:name w:val="pl-c1"/>
    <w:basedOn w:val="DefaultParagraphFont"/>
    <w:rsid w:val="00D35752"/>
  </w:style>
  <w:style w:type="character" w:styleId="HTMLCode">
    <w:name w:val="HTML Code"/>
    <w:basedOn w:val="DefaultParagraphFont"/>
    <w:uiPriority w:val="99"/>
    <w:semiHidden/>
    <w:unhideWhenUsed/>
    <w:rsid w:val="004A4231"/>
    <w:rPr>
      <w:rFonts w:ascii="Courier New" w:eastAsia="Times New Roman" w:hAnsi="Courier New" w:cs="Courier New"/>
      <w:sz w:val="20"/>
      <w:szCs w:val="20"/>
    </w:rPr>
  </w:style>
  <w:style w:type="character" w:styleId="HTMLKeyboard">
    <w:name w:val="HTML Keyboard"/>
    <w:basedOn w:val="DefaultParagraphFont"/>
    <w:uiPriority w:val="99"/>
    <w:semiHidden/>
    <w:unhideWhenUsed/>
    <w:rsid w:val="00407BF3"/>
    <w:rPr>
      <w:rFonts w:ascii="Courier New" w:eastAsia="Times New Roman" w:hAnsi="Courier New" w:cs="Courier New"/>
      <w:sz w:val="20"/>
      <w:szCs w:val="20"/>
    </w:rPr>
  </w:style>
  <w:style w:type="character" w:customStyle="1" w:styleId="m">
    <w:name w:val="m"/>
    <w:basedOn w:val="DefaultParagraphFont"/>
    <w:rsid w:val="00A66630"/>
  </w:style>
  <w:style w:type="character" w:styleId="UnresolvedMention">
    <w:name w:val="Unresolved Mention"/>
    <w:basedOn w:val="DefaultParagraphFont"/>
    <w:uiPriority w:val="99"/>
    <w:semiHidden/>
    <w:unhideWhenUsed/>
    <w:rsid w:val="00D51386"/>
    <w:rPr>
      <w:color w:val="605E5C"/>
      <w:shd w:val="clear" w:color="auto" w:fill="E1DFDD"/>
    </w:rPr>
  </w:style>
  <w:style w:type="character" w:customStyle="1" w:styleId="fw-bold">
    <w:name w:val="fw-bold"/>
    <w:basedOn w:val="DefaultParagraphFont"/>
    <w:rsid w:val="00E44461"/>
  </w:style>
  <w:style w:type="paragraph" w:customStyle="1" w:styleId="pw-post-body-paragraph">
    <w:name w:val="pw-post-body-paragraph"/>
    <w:basedOn w:val="Normal"/>
    <w:rsid w:val="001428C7"/>
    <w:pPr>
      <w:spacing w:before="100" w:beforeAutospacing="1" w:after="100" w:afterAutospacing="1"/>
    </w:pPr>
    <w:rPr>
      <w:sz w:val="24"/>
      <w:szCs w:val="24"/>
    </w:rPr>
  </w:style>
  <w:style w:type="character" w:customStyle="1" w:styleId="token">
    <w:name w:val="token"/>
    <w:basedOn w:val="DefaultParagraphFont"/>
    <w:rsid w:val="00CA1877"/>
  </w:style>
  <w:style w:type="paragraph" w:customStyle="1" w:styleId="alert-title">
    <w:name w:val="alert-title"/>
    <w:basedOn w:val="Normal"/>
    <w:rsid w:val="00FA2A8F"/>
    <w:pPr>
      <w:spacing w:before="100" w:beforeAutospacing="1" w:after="100" w:afterAutospacing="1"/>
    </w:pPr>
    <w:rPr>
      <w:sz w:val="24"/>
      <w:szCs w:val="24"/>
    </w:rPr>
  </w:style>
  <w:style w:type="character" w:styleId="FollowedHyperlink">
    <w:name w:val="FollowedHyperlink"/>
    <w:basedOn w:val="DefaultParagraphFont"/>
    <w:uiPriority w:val="99"/>
    <w:semiHidden/>
    <w:unhideWhenUsed/>
    <w:rsid w:val="001D79AF"/>
    <w:rPr>
      <w:color w:val="800080" w:themeColor="followedHyperlink"/>
      <w:u w:val="single"/>
    </w:rPr>
  </w:style>
  <w:style w:type="character" w:customStyle="1" w:styleId="hljs-keyword">
    <w:name w:val="hljs-keyword"/>
    <w:basedOn w:val="DefaultParagraphFont"/>
    <w:rsid w:val="00372BB7"/>
  </w:style>
  <w:style w:type="character" w:customStyle="1" w:styleId="hljs-parameter">
    <w:name w:val="hljs-parameter"/>
    <w:basedOn w:val="DefaultParagraphFont"/>
    <w:rsid w:val="00372BB7"/>
  </w:style>
  <w:style w:type="character" w:customStyle="1" w:styleId="hljs-number">
    <w:name w:val="hljs-number"/>
    <w:basedOn w:val="DefaultParagraphFont"/>
    <w:rsid w:val="00372BB7"/>
  </w:style>
  <w:style w:type="character" w:customStyle="1" w:styleId="hljs-string">
    <w:name w:val="hljs-string"/>
    <w:basedOn w:val="DefaultParagraphFont"/>
    <w:rsid w:val="009D0167"/>
  </w:style>
  <w:style w:type="table" w:styleId="TableGrid">
    <w:name w:val="Table Grid"/>
    <w:basedOn w:val="TableNormal"/>
    <w:uiPriority w:val="59"/>
    <w:rsid w:val="007A19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258">
      <w:bodyDiv w:val="1"/>
      <w:marLeft w:val="0"/>
      <w:marRight w:val="0"/>
      <w:marTop w:val="0"/>
      <w:marBottom w:val="0"/>
      <w:divBdr>
        <w:top w:val="none" w:sz="0" w:space="0" w:color="auto"/>
        <w:left w:val="none" w:sz="0" w:space="0" w:color="auto"/>
        <w:bottom w:val="none" w:sz="0" w:space="0" w:color="auto"/>
        <w:right w:val="none" w:sz="0" w:space="0" w:color="auto"/>
      </w:divBdr>
    </w:div>
    <w:div w:id="1706962">
      <w:bodyDiv w:val="1"/>
      <w:marLeft w:val="0"/>
      <w:marRight w:val="0"/>
      <w:marTop w:val="0"/>
      <w:marBottom w:val="0"/>
      <w:divBdr>
        <w:top w:val="none" w:sz="0" w:space="0" w:color="auto"/>
        <w:left w:val="none" w:sz="0" w:space="0" w:color="auto"/>
        <w:bottom w:val="none" w:sz="0" w:space="0" w:color="auto"/>
        <w:right w:val="none" w:sz="0" w:space="0" w:color="auto"/>
      </w:divBdr>
    </w:div>
    <w:div w:id="13653837">
      <w:bodyDiv w:val="1"/>
      <w:marLeft w:val="0"/>
      <w:marRight w:val="0"/>
      <w:marTop w:val="0"/>
      <w:marBottom w:val="0"/>
      <w:divBdr>
        <w:top w:val="none" w:sz="0" w:space="0" w:color="auto"/>
        <w:left w:val="none" w:sz="0" w:space="0" w:color="auto"/>
        <w:bottom w:val="none" w:sz="0" w:space="0" w:color="auto"/>
        <w:right w:val="none" w:sz="0" w:space="0" w:color="auto"/>
      </w:divBdr>
      <w:divsChild>
        <w:div w:id="2141340129">
          <w:marLeft w:val="0"/>
          <w:marRight w:val="0"/>
          <w:marTop w:val="0"/>
          <w:marBottom w:val="0"/>
          <w:divBdr>
            <w:top w:val="none" w:sz="0" w:space="0" w:color="auto"/>
            <w:left w:val="none" w:sz="0" w:space="0" w:color="auto"/>
            <w:bottom w:val="none" w:sz="0" w:space="0" w:color="auto"/>
            <w:right w:val="none" w:sz="0" w:space="0" w:color="auto"/>
          </w:divBdr>
          <w:divsChild>
            <w:div w:id="2055616074">
              <w:marLeft w:val="0"/>
              <w:marRight w:val="0"/>
              <w:marTop w:val="0"/>
              <w:marBottom w:val="0"/>
              <w:divBdr>
                <w:top w:val="none" w:sz="0" w:space="0" w:color="auto"/>
                <w:left w:val="none" w:sz="0" w:space="0" w:color="auto"/>
                <w:bottom w:val="none" w:sz="0" w:space="0" w:color="auto"/>
                <w:right w:val="none" w:sz="0" w:space="0" w:color="auto"/>
              </w:divBdr>
            </w:div>
            <w:div w:id="1479616569">
              <w:marLeft w:val="0"/>
              <w:marRight w:val="0"/>
              <w:marTop w:val="0"/>
              <w:marBottom w:val="0"/>
              <w:divBdr>
                <w:top w:val="none" w:sz="0" w:space="0" w:color="auto"/>
                <w:left w:val="none" w:sz="0" w:space="0" w:color="auto"/>
                <w:bottom w:val="none" w:sz="0" w:space="0" w:color="auto"/>
                <w:right w:val="none" w:sz="0" w:space="0" w:color="auto"/>
              </w:divBdr>
            </w:div>
            <w:div w:id="508788088">
              <w:marLeft w:val="0"/>
              <w:marRight w:val="0"/>
              <w:marTop w:val="0"/>
              <w:marBottom w:val="0"/>
              <w:divBdr>
                <w:top w:val="none" w:sz="0" w:space="0" w:color="auto"/>
                <w:left w:val="none" w:sz="0" w:space="0" w:color="auto"/>
                <w:bottom w:val="none" w:sz="0" w:space="0" w:color="auto"/>
                <w:right w:val="none" w:sz="0" w:space="0" w:color="auto"/>
              </w:divBdr>
            </w:div>
            <w:div w:id="456412372">
              <w:marLeft w:val="0"/>
              <w:marRight w:val="0"/>
              <w:marTop w:val="0"/>
              <w:marBottom w:val="0"/>
              <w:divBdr>
                <w:top w:val="none" w:sz="0" w:space="0" w:color="auto"/>
                <w:left w:val="none" w:sz="0" w:space="0" w:color="auto"/>
                <w:bottom w:val="none" w:sz="0" w:space="0" w:color="auto"/>
                <w:right w:val="none" w:sz="0" w:space="0" w:color="auto"/>
              </w:divBdr>
            </w:div>
            <w:div w:id="1850752727">
              <w:marLeft w:val="0"/>
              <w:marRight w:val="0"/>
              <w:marTop w:val="0"/>
              <w:marBottom w:val="0"/>
              <w:divBdr>
                <w:top w:val="none" w:sz="0" w:space="0" w:color="auto"/>
                <w:left w:val="none" w:sz="0" w:space="0" w:color="auto"/>
                <w:bottom w:val="none" w:sz="0" w:space="0" w:color="auto"/>
                <w:right w:val="none" w:sz="0" w:space="0" w:color="auto"/>
              </w:divBdr>
            </w:div>
            <w:div w:id="1351029652">
              <w:marLeft w:val="0"/>
              <w:marRight w:val="0"/>
              <w:marTop w:val="0"/>
              <w:marBottom w:val="0"/>
              <w:divBdr>
                <w:top w:val="none" w:sz="0" w:space="0" w:color="auto"/>
                <w:left w:val="none" w:sz="0" w:space="0" w:color="auto"/>
                <w:bottom w:val="none" w:sz="0" w:space="0" w:color="auto"/>
                <w:right w:val="none" w:sz="0" w:space="0" w:color="auto"/>
              </w:divBdr>
            </w:div>
            <w:div w:id="828054419">
              <w:marLeft w:val="0"/>
              <w:marRight w:val="0"/>
              <w:marTop w:val="0"/>
              <w:marBottom w:val="0"/>
              <w:divBdr>
                <w:top w:val="none" w:sz="0" w:space="0" w:color="auto"/>
                <w:left w:val="none" w:sz="0" w:space="0" w:color="auto"/>
                <w:bottom w:val="none" w:sz="0" w:space="0" w:color="auto"/>
                <w:right w:val="none" w:sz="0" w:space="0" w:color="auto"/>
              </w:divBdr>
            </w:div>
            <w:div w:id="1472207721">
              <w:marLeft w:val="0"/>
              <w:marRight w:val="0"/>
              <w:marTop w:val="0"/>
              <w:marBottom w:val="0"/>
              <w:divBdr>
                <w:top w:val="none" w:sz="0" w:space="0" w:color="auto"/>
                <w:left w:val="none" w:sz="0" w:space="0" w:color="auto"/>
                <w:bottom w:val="none" w:sz="0" w:space="0" w:color="auto"/>
                <w:right w:val="none" w:sz="0" w:space="0" w:color="auto"/>
              </w:divBdr>
            </w:div>
            <w:div w:id="312565016">
              <w:marLeft w:val="0"/>
              <w:marRight w:val="0"/>
              <w:marTop w:val="0"/>
              <w:marBottom w:val="0"/>
              <w:divBdr>
                <w:top w:val="none" w:sz="0" w:space="0" w:color="auto"/>
                <w:left w:val="none" w:sz="0" w:space="0" w:color="auto"/>
                <w:bottom w:val="none" w:sz="0" w:space="0" w:color="auto"/>
                <w:right w:val="none" w:sz="0" w:space="0" w:color="auto"/>
              </w:divBdr>
            </w:div>
            <w:div w:id="2134205466">
              <w:marLeft w:val="0"/>
              <w:marRight w:val="0"/>
              <w:marTop w:val="0"/>
              <w:marBottom w:val="0"/>
              <w:divBdr>
                <w:top w:val="none" w:sz="0" w:space="0" w:color="auto"/>
                <w:left w:val="none" w:sz="0" w:space="0" w:color="auto"/>
                <w:bottom w:val="none" w:sz="0" w:space="0" w:color="auto"/>
                <w:right w:val="none" w:sz="0" w:space="0" w:color="auto"/>
              </w:divBdr>
            </w:div>
            <w:div w:id="1395934777">
              <w:marLeft w:val="0"/>
              <w:marRight w:val="0"/>
              <w:marTop w:val="0"/>
              <w:marBottom w:val="0"/>
              <w:divBdr>
                <w:top w:val="none" w:sz="0" w:space="0" w:color="auto"/>
                <w:left w:val="none" w:sz="0" w:space="0" w:color="auto"/>
                <w:bottom w:val="none" w:sz="0" w:space="0" w:color="auto"/>
                <w:right w:val="none" w:sz="0" w:space="0" w:color="auto"/>
              </w:divBdr>
            </w:div>
            <w:div w:id="228619582">
              <w:marLeft w:val="0"/>
              <w:marRight w:val="0"/>
              <w:marTop w:val="0"/>
              <w:marBottom w:val="0"/>
              <w:divBdr>
                <w:top w:val="none" w:sz="0" w:space="0" w:color="auto"/>
                <w:left w:val="none" w:sz="0" w:space="0" w:color="auto"/>
                <w:bottom w:val="none" w:sz="0" w:space="0" w:color="auto"/>
                <w:right w:val="none" w:sz="0" w:space="0" w:color="auto"/>
              </w:divBdr>
            </w:div>
            <w:div w:id="1668048319">
              <w:marLeft w:val="0"/>
              <w:marRight w:val="0"/>
              <w:marTop w:val="0"/>
              <w:marBottom w:val="0"/>
              <w:divBdr>
                <w:top w:val="none" w:sz="0" w:space="0" w:color="auto"/>
                <w:left w:val="none" w:sz="0" w:space="0" w:color="auto"/>
                <w:bottom w:val="none" w:sz="0" w:space="0" w:color="auto"/>
                <w:right w:val="none" w:sz="0" w:space="0" w:color="auto"/>
              </w:divBdr>
            </w:div>
            <w:div w:id="1706558096">
              <w:marLeft w:val="0"/>
              <w:marRight w:val="0"/>
              <w:marTop w:val="0"/>
              <w:marBottom w:val="0"/>
              <w:divBdr>
                <w:top w:val="none" w:sz="0" w:space="0" w:color="auto"/>
                <w:left w:val="none" w:sz="0" w:space="0" w:color="auto"/>
                <w:bottom w:val="none" w:sz="0" w:space="0" w:color="auto"/>
                <w:right w:val="none" w:sz="0" w:space="0" w:color="auto"/>
              </w:divBdr>
            </w:div>
            <w:div w:id="1761373255">
              <w:marLeft w:val="0"/>
              <w:marRight w:val="0"/>
              <w:marTop w:val="0"/>
              <w:marBottom w:val="0"/>
              <w:divBdr>
                <w:top w:val="none" w:sz="0" w:space="0" w:color="auto"/>
                <w:left w:val="none" w:sz="0" w:space="0" w:color="auto"/>
                <w:bottom w:val="none" w:sz="0" w:space="0" w:color="auto"/>
                <w:right w:val="none" w:sz="0" w:space="0" w:color="auto"/>
              </w:divBdr>
            </w:div>
            <w:div w:id="411858596">
              <w:marLeft w:val="0"/>
              <w:marRight w:val="0"/>
              <w:marTop w:val="0"/>
              <w:marBottom w:val="0"/>
              <w:divBdr>
                <w:top w:val="none" w:sz="0" w:space="0" w:color="auto"/>
                <w:left w:val="none" w:sz="0" w:space="0" w:color="auto"/>
                <w:bottom w:val="none" w:sz="0" w:space="0" w:color="auto"/>
                <w:right w:val="none" w:sz="0" w:space="0" w:color="auto"/>
              </w:divBdr>
            </w:div>
            <w:div w:id="573703186">
              <w:marLeft w:val="0"/>
              <w:marRight w:val="0"/>
              <w:marTop w:val="0"/>
              <w:marBottom w:val="0"/>
              <w:divBdr>
                <w:top w:val="none" w:sz="0" w:space="0" w:color="auto"/>
                <w:left w:val="none" w:sz="0" w:space="0" w:color="auto"/>
                <w:bottom w:val="none" w:sz="0" w:space="0" w:color="auto"/>
                <w:right w:val="none" w:sz="0" w:space="0" w:color="auto"/>
              </w:divBdr>
            </w:div>
            <w:div w:id="1106391732">
              <w:marLeft w:val="0"/>
              <w:marRight w:val="0"/>
              <w:marTop w:val="0"/>
              <w:marBottom w:val="0"/>
              <w:divBdr>
                <w:top w:val="none" w:sz="0" w:space="0" w:color="auto"/>
                <w:left w:val="none" w:sz="0" w:space="0" w:color="auto"/>
                <w:bottom w:val="none" w:sz="0" w:space="0" w:color="auto"/>
                <w:right w:val="none" w:sz="0" w:space="0" w:color="auto"/>
              </w:divBdr>
            </w:div>
            <w:div w:id="1182432429">
              <w:marLeft w:val="0"/>
              <w:marRight w:val="0"/>
              <w:marTop w:val="0"/>
              <w:marBottom w:val="0"/>
              <w:divBdr>
                <w:top w:val="none" w:sz="0" w:space="0" w:color="auto"/>
                <w:left w:val="none" w:sz="0" w:space="0" w:color="auto"/>
                <w:bottom w:val="none" w:sz="0" w:space="0" w:color="auto"/>
                <w:right w:val="none" w:sz="0" w:space="0" w:color="auto"/>
              </w:divBdr>
            </w:div>
            <w:div w:id="441386963">
              <w:marLeft w:val="0"/>
              <w:marRight w:val="0"/>
              <w:marTop w:val="0"/>
              <w:marBottom w:val="0"/>
              <w:divBdr>
                <w:top w:val="none" w:sz="0" w:space="0" w:color="auto"/>
                <w:left w:val="none" w:sz="0" w:space="0" w:color="auto"/>
                <w:bottom w:val="none" w:sz="0" w:space="0" w:color="auto"/>
                <w:right w:val="none" w:sz="0" w:space="0" w:color="auto"/>
              </w:divBdr>
            </w:div>
            <w:div w:id="674575379">
              <w:marLeft w:val="0"/>
              <w:marRight w:val="0"/>
              <w:marTop w:val="0"/>
              <w:marBottom w:val="0"/>
              <w:divBdr>
                <w:top w:val="none" w:sz="0" w:space="0" w:color="auto"/>
                <w:left w:val="none" w:sz="0" w:space="0" w:color="auto"/>
                <w:bottom w:val="none" w:sz="0" w:space="0" w:color="auto"/>
                <w:right w:val="none" w:sz="0" w:space="0" w:color="auto"/>
              </w:divBdr>
            </w:div>
            <w:div w:id="1117991989">
              <w:marLeft w:val="0"/>
              <w:marRight w:val="0"/>
              <w:marTop w:val="0"/>
              <w:marBottom w:val="0"/>
              <w:divBdr>
                <w:top w:val="none" w:sz="0" w:space="0" w:color="auto"/>
                <w:left w:val="none" w:sz="0" w:space="0" w:color="auto"/>
                <w:bottom w:val="none" w:sz="0" w:space="0" w:color="auto"/>
                <w:right w:val="none" w:sz="0" w:space="0" w:color="auto"/>
              </w:divBdr>
            </w:div>
            <w:div w:id="1882403680">
              <w:marLeft w:val="0"/>
              <w:marRight w:val="0"/>
              <w:marTop w:val="0"/>
              <w:marBottom w:val="0"/>
              <w:divBdr>
                <w:top w:val="none" w:sz="0" w:space="0" w:color="auto"/>
                <w:left w:val="none" w:sz="0" w:space="0" w:color="auto"/>
                <w:bottom w:val="none" w:sz="0" w:space="0" w:color="auto"/>
                <w:right w:val="none" w:sz="0" w:space="0" w:color="auto"/>
              </w:divBdr>
            </w:div>
            <w:div w:id="2094620605">
              <w:marLeft w:val="0"/>
              <w:marRight w:val="0"/>
              <w:marTop w:val="0"/>
              <w:marBottom w:val="0"/>
              <w:divBdr>
                <w:top w:val="none" w:sz="0" w:space="0" w:color="auto"/>
                <w:left w:val="none" w:sz="0" w:space="0" w:color="auto"/>
                <w:bottom w:val="none" w:sz="0" w:space="0" w:color="auto"/>
                <w:right w:val="none" w:sz="0" w:space="0" w:color="auto"/>
              </w:divBdr>
            </w:div>
            <w:div w:id="1818954203">
              <w:marLeft w:val="0"/>
              <w:marRight w:val="0"/>
              <w:marTop w:val="0"/>
              <w:marBottom w:val="0"/>
              <w:divBdr>
                <w:top w:val="none" w:sz="0" w:space="0" w:color="auto"/>
                <w:left w:val="none" w:sz="0" w:space="0" w:color="auto"/>
                <w:bottom w:val="none" w:sz="0" w:space="0" w:color="auto"/>
                <w:right w:val="none" w:sz="0" w:space="0" w:color="auto"/>
              </w:divBdr>
            </w:div>
            <w:div w:id="571736780">
              <w:marLeft w:val="0"/>
              <w:marRight w:val="0"/>
              <w:marTop w:val="0"/>
              <w:marBottom w:val="0"/>
              <w:divBdr>
                <w:top w:val="none" w:sz="0" w:space="0" w:color="auto"/>
                <w:left w:val="none" w:sz="0" w:space="0" w:color="auto"/>
                <w:bottom w:val="none" w:sz="0" w:space="0" w:color="auto"/>
                <w:right w:val="none" w:sz="0" w:space="0" w:color="auto"/>
              </w:divBdr>
            </w:div>
            <w:div w:id="1742753459">
              <w:marLeft w:val="0"/>
              <w:marRight w:val="0"/>
              <w:marTop w:val="0"/>
              <w:marBottom w:val="0"/>
              <w:divBdr>
                <w:top w:val="none" w:sz="0" w:space="0" w:color="auto"/>
                <w:left w:val="none" w:sz="0" w:space="0" w:color="auto"/>
                <w:bottom w:val="none" w:sz="0" w:space="0" w:color="auto"/>
                <w:right w:val="none" w:sz="0" w:space="0" w:color="auto"/>
              </w:divBdr>
            </w:div>
            <w:div w:id="1476096968">
              <w:marLeft w:val="0"/>
              <w:marRight w:val="0"/>
              <w:marTop w:val="0"/>
              <w:marBottom w:val="0"/>
              <w:divBdr>
                <w:top w:val="none" w:sz="0" w:space="0" w:color="auto"/>
                <w:left w:val="none" w:sz="0" w:space="0" w:color="auto"/>
                <w:bottom w:val="none" w:sz="0" w:space="0" w:color="auto"/>
                <w:right w:val="none" w:sz="0" w:space="0" w:color="auto"/>
              </w:divBdr>
            </w:div>
            <w:div w:id="2054160446">
              <w:marLeft w:val="0"/>
              <w:marRight w:val="0"/>
              <w:marTop w:val="0"/>
              <w:marBottom w:val="0"/>
              <w:divBdr>
                <w:top w:val="none" w:sz="0" w:space="0" w:color="auto"/>
                <w:left w:val="none" w:sz="0" w:space="0" w:color="auto"/>
                <w:bottom w:val="none" w:sz="0" w:space="0" w:color="auto"/>
                <w:right w:val="none" w:sz="0" w:space="0" w:color="auto"/>
              </w:divBdr>
            </w:div>
            <w:div w:id="1302465552">
              <w:marLeft w:val="0"/>
              <w:marRight w:val="0"/>
              <w:marTop w:val="0"/>
              <w:marBottom w:val="0"/>
              <w:divBdr>
                <w:top w:val="none" w:sz="0" w:space="0" w:color="auto"/>
                <w:left w:val="none" w:sz="0" w:space="0" w:color="auto"/>
                <w:bottom w:val="none" w:sz="0" w:space="0" w:color="auto"/>
                <w:right w:val="none" w:sz="0" w:space="0" w:color="auto"/>
              </w:divBdr>
            </w:div>
            <w:div w:id="1574898777">
              <w:marLeft w:val="0"/>
              <w:marRight w:val="0"/>
              <w:marTop w:val="0"/>
              <w:marBottom w:val="0"/>
              <w:divBdr>
                <w:top w:val="none" w:sz="0" w:space="0" w:color="auto"/>
                <w:left w:val="none" w:sz="0" w:space="0" w:color="auto"/>
                <w:bottom w:val="none" w:sz="0" w:space="0" w:color="auto"/>
                <w:right w:val="none" w:sz="0" w:space="0" w:color="auto"/>
              </w:divBdr>
            </w:div>
            <w:div w:id="846987946">
              <w:marLeft w:val="0"/>
              <w:marRight w:val="0"/>
              <w:marTop w:val="0"/>
              <w:marBottom w:val="0"/>
              <w:divBdr>
                <w:top w:val="none" w:sz="0" w:space="0" w:color="auto"/>
                <w:left w:val="none" w:sz="0" w:space="0" w:color="auto"/>
                <w:bottom w:val="none" w:sz="0" w:space="0" w:color="auto"/>
                <w:right w:val="none" w:sz="0" w:space="0" w:color="auto"/>
              </w:divBdr>
            </w:div>
            <w:div w:id="994918475">
              <w:marLeft w:val="0"/>
              <w:marRight w:val="0"/>
              <w:marTop w:val="0"/>
              <w:marBottom w:val="0"/>
              <w:divBdr>
                <w:top w:val="none" w:sz="0" w:space="0" w:color="auto"/>
                <w:left w:val="none" w:sz="0" w:space="0" w:color="auto"/>
                <w:bottom w:val="none" w:sz="0" w:space="0" w:color="auto"/>
                <w:right w:val="none" w:sz="0" w:space="0" w:color="auto"/>
              </w:divBdr>
            </w:div>
            <w:div w:id="724066271">
              <w:marLeft w:val="0"/>
              <w:marRight w:val="0"/>
              <w:marTop w:val="0"/>
              <w:marBottom w:val="0"/>
              <w:divBdr>
                <w:top w:val="none" w:sz="0" w:space="0" w:color="auto"/>
                <w:left w:val="none" w:sz="0" w:space="0" w:color="auto"/>
                <w:bottom w:val="none" w:sz="0" w:space="0" w:color="auto"/>
                <w:right w:val="none" w:sz="0" w:space="0" w:color="auto"/>
              </w:divBdr>
            </w:div>
            <w:div w:id="386803950">
              <w:marLeft w:val="0"/>
              <w:marRight w:val="0"/>
              <w:marTop w:val="0"/>
              <w:marBottom w:val="0"/>
              <w:divBdr>
                <w:top w:val="none" w:sz="0" w:space="0" w:color="auto"/>
                <w:left w:val="none" w:sz="0" w:space="0" w:color="auto"/>
                <w:bottom w:val="none" w:sz="0" w:space="0" w:color="auto"/>
                <w:right w:val="none" w:sz="0" w:space="0" w:color="auto"/>
              </w:divBdr>
            </w:div>
            <w:div w:id="1501308115">
              <w:marLeft w:val="0"/>
              <w:marRight w:val="0"/>
              <w:marTop w:val="0"/>
              <w:marBottom w:val="0"/>
              <w:divBdr>
                <w:top w:val="none" w:sz="0" w:space="0" w:color="auto"/>
                <w:left w:val="none" w:sz="0" w:space="0" w:color="auto"/>
                <w:bottom w:val="none" w:sz="0" w:space="0" w:color="auto"/>
                <w:right w:val="none" w:sz="0" w:space="0" w:color="auto"/>
              </w:divBdr>
            </w:div>
            <w:div w:id="1390377502">
              <w:marLeft w:val="0"/>
              <w:marRight w:val="0"/>
              <w:marTop w:val="0"/>
              <w:marBottom w:val="0"/>
              <w:divBdr>
                <w:top w:val="none" w:sz="0" w:space="0" w:color="auto"/>
                <w:left w:val="none" w:sz="0" w:space="0" w:color="auto"/>
                <w:bottom w:val="none" w:sz="0" w:space="0" w:color="auto"/>
                <w:right w:val="none" w:sz="0" w:space="0" w:color="auto"/>
              </w:divBdr>
            </w:div>
            <w:div w:id="1877963609">
              <w:marLeft w:val="0"/>
              <w:marRight w:val="0"/>
              <w:marTop w:val="0"/>
              <w:marBottom w:val="0"/>
              <w:divBdr>
                <w:top w:val="none" w:sz="0" w:space="0" w:color="auto"/>
                <w:left w:val="none" w:sz="0" w:space="0" w:color="auto"/>
                <w:bottom w:val="none" w:sz="0" w:space="0" w:color="auto"/>
                <w:right w:val="none" w:sz="0" w:space="0" w:color="auto"/>
              </w:divBdr>
            </w:div>
            <w:div w:id="1179123958">
              <w:marLeft w:val="0"/>
              <w:marRight w:val="0"/>
              <w:marTop w:val="0"/>
              <w:marBottom w:val="0"/>
              <w:divBdr>
                <w:top w:val="none" w:sz="0" w:space="0" w:color="auto"/>
                <w:left w:val="none" w:sz="0" w:space="0" w:color="auto"/>
                <w:bottom w:val="none" w:sz="0" w:space="0" w:color="auto"/>
                <w:right w:val="none" w:sz="0" w:space="0" w:color="auto"/>
              </w:divBdr>
            </w:div>
            <w:div w:id="1674841835">
              <w:marLeft w:val="0"/>
              <w:marRight w:val="0"/>
              <w:marTop w:val="0"/>
              <w:marBottom w:val="0"/>
              <w:divBdr>
                <w:top w:val="none" w:sz="0" w:space="0" w:color="auto"/>
                <w:left w:val="none" w:sz="0" w:space="0" w:color="auto"/>
                <w:bottom w:val="none" w:sz="0" w:space="0" w:color="auto"/>
                <w:right w:val="none" w:sz="0" w:space="0" w:color="auto"/>
              </w:divBdr>
            </w:div>
            <w:div w:id="1717318765">
              <w:marLeft w:val="0"/>
              <w:marRight w:val="0"/>
              <w:marTop w:val="0"/>
              <w:marBottom w:val="0"/>
              <w:divBdr>
                <w:top w:val="none" w:sz="0" w:space="0" w:color="auto"/>
                <w:left w:val="none" w:sz="0" w:space="0" w:color="auto"/>
                <w:bottom w:val="none" w:sz="0" w:space="0" w:color="auto"/>
                <w:right w:val="none" w:sz="0" w:space="0" w:color="auto"/>
              </w:divBdr>
            </w:div>
            <w:div w:id="1240672165">
              <w:marLeft w:val="0"/>
              <w:marRight w:val="0"/>
              <w:marTop w:val="0"/>
              <w:marBottom w:val="0"/>
              <w:divBdr>
                <w:top w:val="none" w:sz="0" w:space="0" w:color="auto"/>
                <w:left w:val="none" w:sz="0" w:space="0" w:color="auto"/>
                <w:bottom w:val="none" w:sz="0" w:space="0" w:color="auto"/>
                <w:right w:val="none" w:sz="0" w:space="0" w:color="auto"/>
              </w:divBdr>
            </w:div>
            <w:div w:id="189729041">
              <w:marLeft w:val="0"/>
              <w:marRight w:val="0"/>
              <w:marTop w:val="0"/>
              <w:marBottom w:val="0"/>
              <w:divBdr>
                <w:top w:val="none" w:sz="0" w:space="0" w:color="auto"/>
                <w:left w:val="none" w:sz="0" w:space="0" w:color="auto"/>
                <w:bottom w:val="none" w:sz="0" w:space="0" w:color="auto"/>
                <w:right w:val="none" w:sz="0" w:space="0" w:color="auto"/>
              </w:divBdr>
            </w:div>
            <w:div w:id="1532837208">
              <w:marLeft w:val="0"/>
              <w:marRight w:val="0"/>
              <w:marTop w:val="0"/>
              <w:marBottom w:val="0"/>
              <w:divBdr>
                <w:top w:val="none" w:sz="0" w:space="0" w:color="auto"/>
                <w:left w:val="none" w:sz="0" w:space="0" w:color="auto"/>
                <w:bottom w:val="none" w:sz="0" w:space="0" w:color="auto"/>
                <w:right w:val="none" w:sz="0" w:space="0" w:color="auto"/>
              </w:divBdr>
            </w:div>
            <w:div w:id="2034650840">
              <w:marLeft w:val="0"/>
              <w:marRight w:val="0"/>
              <w:marTop w:val="0"/>
              <w:marBottom w:val="0"/>
              <w:divBdr>
                <w:top w:val="none" w:sz="0" w:space="0" w:color="auto"/>
                <w:left w:val="none" w:sz="0" w:space="0" w:color="auto"/>
                <w:bottom w:val="none" w:sz="0" w:space="0" w:color="auto"/>
                <w:right w:val="none" w:sz="0" w:space="0" w:color="auto"/>
              </w:divBdr>
            </w:div>
            <w:div w:id="1307318114">
              <w:marLeft w:val="0"/>
              <w:marRight w:val="0"/>
              <w:marTop w:val="0"/>
              <w:marBottom w:val="0"/>
              <w:divBdr>
                <w:top w:val="none" w:sz="0" w:space="0" w:color="auto"/>
                <w:left w:val="none" w:sz="0" w:space="0" w:color="auto"/>
                <w:bottom w:val="none" w:sz="0" w:space="0" w:color="auto"/>
                <w:right w:val="none" w:sz="0" w:space="0" w:color="auto"/>
              </w:divBdr>
            </w:div>
            <w:div w:id="215623668">
              <w:marLeft w:val="0"/>
              <w:marRight w:val="0"/>
              <w:marTop w:val="0"/>
              <w:marBottom w:val="0"/>
              <w:divBdr>
                <w:top w:val="none" w:sz="0" w:space="0" w:color="auto"/>
                <w:left w:val="none" w:sz="0" w:space="0" w:color="auto"/>
                <w:bottom w:val="none" w:sz="0" w:space="0" w:color="auto"/>
                <w:right w:val="none" w:sz="0" w:space="0" w:color="auto"/>
              </w:divBdr>
            </w:div>
            <w:div w:id="1422483553">
              <w:marLeft w:val="0"/>
              <w:marRight w:val="0"/>
              <w:marTop w:val="0"/>
              <w:marBottom w:val="0"/>
              <w:divBdr>
                <w:top w:val="none" w:sz="0" w:space="0" w:color="auto"/>
                <w:left w:val="none" w:sz="0" w:space="0" w:color="auto"/>
                <w:bottom w:val="none" w:sz="0" w:space="0" w:color="auto"/>
                <w:right w:val="none" w:sz="0" w:space="0" w:color="auto"/>
              </w:divBdr>
            </w:div>
            <w:div w:id="300422228">
              <w:marLeft w:val="0"/>
              <w:marRight w:val="0"/>
              <w:marTop w:val="0"/>
              <w:marBottom w:val="0"/>
              <w:divBdr>
                <w:top w:val="none" w:sz="0" w:space="0" w:color="auto"/>
                <w:left w:val="none" w:sz="0" w:space="0" w:color="auto"/>
                <w:bottom w:val="none" w:sz="0" w:space="0" w:color="auto"/>
                <w:right w:val="none" w:sz="0" w:space="0" w:color="auto"/>
              </w:divBdr>
            </w:div>
            <w:div w:id="1446925530">
              <w:marLeft w:val="0"/>
              <w:marRight w:val="0"/>
              <w:marTop w:val="0"/>
              <w:marBottom w:val="0"/>
              <w:divBdr>
                <w:top w:val="none" w:sz="0" w:space="0" w:color="auto"/>
                <w:left w:val="none" w:sz="0" w:space="0" w:color="auto"/>
                <w:bottom w:val="none" w:sz="0" w:space="0" w:color="auto"/>
                <w:right w:val="none" w:sz="0" w:space="0" w:color="auto"/>
              </w:divBdr>
            </w:div>
            <w:div w:id="1665354165">
              <w:marLeft w:val="0"/>
              <w:marRight w:val="0"/>
              <w:marTop w:val="0"/>
              <w:marBottom w:val="0"/>
              <w:divBdr>
                <w:top w:val="none" w:sz="0" w:space="0" w:color="auto"/>
                <w:left w:val="none" w:sz="0" w:space="0" w:color="auto"/>
                <w:bottom w:val="none" w:sz="0" w:space="0" w:color="auto"/>
                <w:right w:val="none" w:sz="0" w:space="0" w:color="auto"/>
              </w:divBdr>
            </w:div>
            <w:div w:id="142437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98190">
      <w:bodyDiv w:val="1"/>
      <w:marLeft w:val="0"/>
      <w:marRight w:val="0"/>
      <w:marTop w:val="0"/>
      <w:marBottom w:val="0"/>
      <w:divBdr>
        <w:top w:val="none" w:sz="0" w:space="0" w:color="auto"/>
        <w:left w:val="none" w:sz="0" w:space="0" w:color="auto"/>
        <w:bottom w:val="none" w:sz="0" w:space="0" w:color="auto"/>
        <w:right w:val="none" w:sz="0" w:space="0" w:color="auto"/>
      </w:divBdr>
    </w:div>
    <w:div w:id="36855597">
      <w:bodyDiv w:val="1"/>
      <w:marLeft w:val="0"/>
      <w:marRight w:val="0"/>
      <w:marTop w:val="0"/>
      <w:marBottom w:val="0"/>
      <w:divBdr>
        <w:top w:val="none" w:sz="0" w:space="0" w:color="auto"/>
        <w:left w:val="none" w:sz="0" w:space="0" w:color="auto"/>
        <w:bottom w:val="none" w:sz="0" w:space="0" w:color="auto"/>
        <w:right w:val="none" w:sz="0" w:space="0" w:color="auto"/>
      </w:divBdr>
    </w:div>
    <w:div w:id="52893650">
      <w:bodyDiv w:val="1"/>
      <w:marLeft w:val="0"/>
      <w:marRight w:val="0"/>
      <w:marTop w:val="0"/>
      <w:marBottom w:val="0"/>
      <w:divBdr>
        <w:top w:val="none" w:sz="0" w:space="0" w:color="auto"/>
        <w:left w:val="none" w:sz="0" w:space="0" w:color="auto"/>
        <w:bottom w:val="none" w:sz="0" w:space="0" w:color="auto"/>
        <w:right w:val="none" w:sz="0" w:space="0" w:color="auto"/>
      </w:divBdr>
      <w:divsChild>
        <w:div w:id="437917391">
          <w:marLeft w:val="0"/>
          <w:marRight w:val="0"/>
          <w:marTop w:val="0"/>
          <w:marBottom w:val="0"/>
          <w:divBdr>
            <w:top w:val="none" w:sz="0" w:space="0" w:color="auto"/>
            <w:left w:val="none" w:sz="0" w:space="0" w:color="auto"/>
            <w:bottom w:val="none" w:sz="0" w:space="0" w:color="auto"/>
            <w:right w:val="none" w:sz="0" w:space="0" w:color="auto"/>
          </w:divBdr>
        </w:div>
      </w:divsChild>
    </w:div>
    <w:div w:id="69082568">
      <w:bodyDiv w:val="1"/>
      <w:marLeft w:val="0"/>
      <w:marRight w:val="0"/>
      <w:marTop w:val="0"/>
      <w:marBottom w:val="0"/>
      <w:divBdr>
        <w:top w:val="none" w:sz="0" w:space="0" w:color="auto"/>
        <w:left w:val="none" w:sz="0" w:space="0" w:color="auto"/>
        <w:bottom w:val="none" w:sz="0" w:space="0" w:color="auto"/>
        <w:right w:val="none" w:sz="0" w:space="0" w:color="auto"/>
      </w:divBdr>
    </w:div>
    <w:div w:id="80683142">
      <w:bodyDiv w:val="1"/>
      <w:marLeft w:val="0"/>
      <w:marRight w:val="0"/>
      <w:marTop w:val="0"/>
      <w:marBottom w:val="0"/>
      <w:divBdr>
        <w:top w:val="none" w:sz="0" w:space="0" w:color="auto"/>
        <w:left w:val="none" w:sz="0" w:space="0" w:color="auto"/>
        <w:bottom w:val="none" w:sz="0" w:space="0" w:color="auto"/>
        <w:right w:val="none" w:sz="0" w:space="0" w:color="auto"/>
      </w:divBdr>
    </w:div>
    <w:div w:id="88896758">
      <w:bodyDiv w:val="1"/>
      <w:marLeft w:val="0"/>
      <w:marRight w:val="0"/>
      <w:marTop w:val="0"/>
      <w:marBottom w:val="0"/>
      <w:divBdr>
        <w:top w:val="none" w:sz="0" w:space="0" w:color="auto"/>
        <w:left w:val="none" w:sz="0" w:space="0" w:color="auto"/>
        <w:bottom w:val="none" w:sz="0" w:space="0" w:color="auto"/>
        <w:right w:val="none" w:sz="0" w:space="0" w:color="auto"/>
      </w:divBdr>
    </w:div>
    <w:div w:id="89935693">
      <w:bodyDiv w:val="1"/>
      <w:marLeft w:val="0"/>
      <w:marRight w:val="0"/>
      <w:marTop w:val="0"/>
      <w:marBottom w:val="0"/>
      <w:divBdr>
        <w:top w:val="none" w:sz="0" w:space="0" w:color="auto"/>
        <w:left w:val="none" w:sz="0" w:space="0" w:color="auto"/>
        <w:bottom w:val="none" w:sz="0" w:space="0" w:color="auto"/>
        <w:right w:val="none" w:sz="0" w:space="0" w:color="auto"/>
      </w:divBdr>
    </w:div>
    <w:div w:id="108159219">
      <w:bodyDiv w:val="1"/>
      <w:marLeft w:val="0"/>
      <w:marRight w:val="0"/>
      <w:marTop w:val="0"/>
      <w:marBottom w:val="0"/>
      <w:divBdr>
        <w:top w:val="none" w:sz="0" w:space="0" w:color="auto"/>
        <w:left w:val="none" w:sz="0" w:space="0" w:color="auto"/>
        <w:bottom w:val="none" w:sz="0" w:space="0" w:color="auto"/>
        <w:right w:val="none" w:sz="0" w:space="0" w:color="auto"/>
      </w:divBdr>
    </w:div>
    <w:div w:id="112333944">
      <w:bodyDiv w:val="1"/>
      <w:marLeft w:val="0"/>
      <w:marRight w:val="0"/>
      <w:marTop w:val="0"/>
      <w:marBottom w:val="0"/>
      <w:divBdr>
        <w:top w:val="none" w:sz="0" w:space="0" w:color="auto"/>
        <w:left w:val="none" w:sz="0" w:space="0" w:color="auto"/>
        <w:bottom w:val="none" w:sz="0" w:space="0" w:color="auto"/>
        <w:right w:val="none" w:sz="0" w:space="0" w:color="auto"/>
      </w:divBdr>
    </w:div>
    <w:div w:id="121315642">
      <w:bodyDiv w:val="1"/>
      <w:marLeft w:val="0"/>
      <w:marRight w:val="0"/>
      <w:marTop w:val="0"/>
      <w:marBottom w:val="0"/>
      <w:divBdr>
        <w:top w:val="none" w:sz="0" w:space="0" w:color="auto"/>
        <w:left w:val="none" w:sz="0" w:space="0" w:color="auto"/>
        <w:bottom w:val="none" w:sz="0" w:space="0" w:color="auto"/>
        <w:right w:val="none" w:sz="0" w:space="0" w:color="auto"/>
      </w:divBdr>
    </w:div>
    <w:div w:id="132649476">
      <w:bodyDiv w:val="1"/>
      <w:marLeft w:val="0"/>
      <w:marRight w:val="0"/>
      <w:marTop w:val="0"/>
      <w:marBottom w:val="0"/>
      <w:divBdr>
        <w:top w:val="none" w:sz="0" w:space="0" w:color="auto"/>
        <w:left w:val="none" w:sz="0" w:space="0" w:color="auto"/>
        <w:bottom w:val="none" w:sz="0" w:space="0" w:color="auto"/>
        <w:right w:val="none" w:sz="0" w:space="0" w:color="auto"/>
      </w:divBdr>
    </w:div>
    <w:div w:id="135223198">
      <w:bodyDiv w:val="1"/>
      <w:marLeft w:val="0"/>
      <w:marRight w:val="0"/>
      <w:marTop w:val="0"/>
      <w:marBottom w:val="0"/>
      <w:divBdr>
        <w:top w:val="none" w:sz="0" w:space="0" w:color="auto"/>
        <w:left w:val="none" w:sz="0" w:space="0" w:color="auto"/>
        <w:bottom w:val="none" w:sz="0" w:space="0" w:color="auto"/>
        <w:right w:val="none" w:sz="0" w:space="0" w:color="auto"/>
      </w:divBdr>
      <w:divsChild>
        <w:div w:id="1798602030">
          <w:marLeft w:val="0"/>
          <w:marRight w:val="0"/>
          <w:marTop w:val="0"/>
          <w:marBottom w:val="0"/>
          <w:divBdr>
            <w:top w:val="none" w:sz="0" w:space="0" w:color="auto"/>
            <w:left w:val="none" w:sz="0" w:space="0" w:color="auto"/>
            <w:bottom w:val="none" w:sz="0" w:space="0" w:color="auto"/>
            <w:right w:val="none" w:sz="0" w:space="0" w:color="auto"/>
          </w:divBdr>
          <w:divsChild>
            <w:div w:id="1695033296">
              <w:marLeft w:val="180"/>
              <w:marRight w:val="240"/>
              <w:marTop w:val="0"/>
              <w:marBottom w:val="0"/>
              <w:divBdr>
                <w:top w:val="none" w:sz="0" w:space="0" w:color="auto"/>
                <w:left w:val="none" w:sz="0" w:space="0" w:color="auto"/>
                <w:bottom w:val="none" w:sz="0" w:space="0" w:color="auto"/>
                <w:right w:val="none" w:sz="0" w:space="0" w:color="auto"/>
              </w:divBdr>
              <w:divsChild>
                <w:div w:id="78742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534446">
          <w:marLeft w:val="0"/>
          <w:marRight w:val="0"/>
          <w:marTop w:val="0"/>
          <w:marBottom w:val="0"/>
          <w:divBdr>
            <w:top w:val="none" w:sz="0" w:space="0" w:color="auto"/>
            <w:left w:val="none" w:sz="0" w:space="0" w:color="auto"/>
            <w:bottom w:val="none" w:sz="0" w:space="0" w:color="auto"/>
            <w:right w:val="none" w:sz="0" w:space="0" w:color="auto"/>
          </w:divBdr>
        </w:div>
      </w:divsChild>
    </w:div>
    <w:div w:id="142746833">
      <w:bodyDiv w:val="1"/>
      <w:marLeft w:val="0"/>
      <w:marRight w:val="0"/>
      <w:marTop w:val="0"/>
      <w:marBottom w:val="0"/>
      <w:divBdr>
        <w:top w:val="none" w:sz="0" w:space="0" w:color="auto"/>
        <w:left w:val="none" w:sz="0" w:space="0" w:color="auto"/>
        <w:bottom w:val="none" w:sz="0" w:space="0" w:color="auto"/>
        <w:right w:val="none" w:sz="0" w:space="0" w:color="auto"/>
      </w:divBdr>
    </w:div>
    <w:div w:id="143162543">
      <w:bodyDiv w:val="1"/>
      <w:marLeft w:val="0"/>
      <w:marRight w:val="0"/>
      <w:marTop w:val="0"/>
      <w:marBottom w:val="0"/>
      <w:divBdr>
        <w:top w:val="none" w:sz="0" w:space="0" w:color="auto"/>
        <w:left w:val="none" w:sz="0" w:space="0" w:color="auto"/>
        <w:bottom w:val="none" w:sz="0" w:space="0" w:color="auto"/>
        <w:right w:val="none" w:sz="0" w:space="0" w:color="auto"/>
      </w:divBdr>
    </w:div>
    <w:div w:id="157815008">
      <w:bodyDiv w:val="1"/>
      <w:marLeft w:val="0"/>
      <w:marRight w:val="0"/>
      <w:marTop w:val="0"/>
      <w:marBottom w:val="0"/>
      <w:divBdr>
        <w:top w:val="none" w:sz="0" w:space="0" w:color="auto"/>
        <w:left w:val="none" w:sz="0" w:space="0" w:color="auto"/>
        <w:bottom w:val="none" w:sz="0" w:space="0" w:color="auto"/>
        <w:right w:val="none" w:sz="0" w:space="0" w:color="auto"/>
      </w:divBdr>
    </w:div>
    <w:div w:id="158427584">
      <w:bodyDiv w:val="1"/>
      <w:marLeft w:val="0"/>
      <w:marRight w:val="0"/>
      <w:marTop w:val="0"/>
      <w:marBottom w:val="0"/>
      <w:divBdr>
        <w:top w:val="none" w:sz="0" w:space="0" w:color="auto"/>
        <w:left w:val="none" w:sz="0" w:space="0" w:color="auto"/>
        <w:bottom w:val="none" w:sz="0" w:space="0" w:color="auto"/>
        <w:right w:val="none" w:sz="0" w:space="0" w:color="auto"/>
      </w:divBdr>
    </w:div>
    <w:div w:id="163282244">
      <w:bodyDiv w:val="1"/>
      <w:marLeft w:val="0"/>
      <w:marRight w:val="0"/>
      <w:marTop w:val="0"/>
      <w:marBottom w:val="0"/>
      <w:divBdr>
        <w:top w:val="none" w:sz="0" w:space="0" w:color="auto"/>
        <w:left w:val="none" w:sz="0" w:space="0" w:color="auto"/>
        <w:bottom w:val="none" w:sz="0" w:space="0" w:color="auto"/>
        <w:right w:val="none" w:sz="0" w:space="0" w:color="auto"/>
      </w:divBdr>
    </w:div>
    <w:div w:id="163906572">
      <w:bodyDiv w:val="1"/>
      <w:marLeft w:val="0"/>
      <w:marRight w:val="0"/>
      <w:marTop w:val="0"/>
      <w:marBottom w:val="0"/>
      <w:divBdr>
        <w:top w:val="none" w:sz="0" w:space="0" w:color="auto"/>
        <w:left w:val="none" w:sz="0" w:space="0" w:color="auto"/>
        <w:bottom w:val="none" w:sz="0" w:space="0" w:color="auto"/>
        <w:right w:val="none" w:sz="0" w:space="0" w:color="auto"/>
      </w:divBdr>
    </w:div>
    <w:div w:id="169486195">
      <w:bodyDiv w:val="1"/>
      <w:marLeft w:val="0"/>
      <w:marRight w:val="0"/>
      <w:marTop w:val="0"/>
      <w:marBottom w:val="0"/>
      <w:divBdr>
        <w:top w:val="none" w:sz="0" w:space="0" w:color="auto"/>
        <w:left w:val="none" w:sz="0" w:space="0" w:color="auto"/>
        <w:bottom w:val="none" w:sz="0" w:space="0" w:color="auto"/>
        <w:right w:val="none" w:sz="0" w:space="0" w:color="auto"/>
      </w:divBdr>
      <w:divsChild>
        <w:div w:id="1408308763">
          <w:marLeft w:val="0"/>
          <w:marRight w:val="0"/>
          <w:marTop w:val="0"/>
          <w:marBottom w:val="0"/>
          <w:divBdr>
            <w:top w:val="none" w:sz="0" w:space="0" w:color="auto"/>
            <w:left w:val="none" w:sz="0" w:space="0" w:color="auto"/>
            <w:bottom w:val="none" w:sz="0" w:space="0" w:color="auto"/>
            <w:right w:val="none" w:sz="0" w:space="0" w:color="auto"/>
          </w:divBdr>
          <w:divsChild>
            <w:div w:id="508258387">
              <w:marLeft w:val="0"/>
              <w:marRight w:val="0"/>
              <w:marTop w:val="0"/>
              <w:marBottom w:val="0"/>
              <w:divBdr>
                <w:top w:val="none" w:sz="0" w:space="0" w:color="auto"/>
                <w:left w:val="none" w:sz="0" w:space="0" w:color="auto"/>
                <w:bottom w:val="none" w:sz="0" w:space="0" w:color="auto"/>
                <w:right w:val="none" w:sz="0" w:space="0" w:color="auto"/>
              </w:divBdr>
            </w:div>
            <w:div w:id="1747726433">
              <w:marLeft w:val="0"/>
              <w:marRight w:val="0"/>
              <w:marTop w:val="0"/>
              <w:marBottom w:val="0"/>
              <w:divBdr>
                <w:top w:val="none" w:sz="0" w:space="0" w:color="auto"/>
                <w:left w:val="none" w:sz="0" w:space="0" w:color="auto"/>
                <w:bottom w:val="none" w:sz="0" w:space="0" w:color="auto"/>
                <w:right w:val="none" w:sz="0" w:space="0" w:color="auto"/>
              </w:divBdr>
            </w:div>
            <w:div w:id="184504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99088">
      <w:bodyDiv w:val="1"/>
      <w:marLeft w:val="0"/>
      <w:marRight w:val="0"/>
      <w:marTop w:val="0"/>
      <w:marBottom w:val="0"/>
      <w:divBdr>
        <w:top w:val="none" w:sz="0" w:space="0" w:color="auto"/>
        <w:left w:val="none" w:sz="0" w:space="0" w:color="auto"/>
        <w:bottom w:val="none" w:sz="0" w:space="0" w:color="auto"/>
        <w:right w:val="none" w:sz="0" w:space="0" w:color="auto"/>
      </w:divBdr>
    </w:div>
    <w:div w:id="178979276">
      <w:bodyDiv w:val="1"/>
      <w:marLeft w:val="0"/>
      <w:marRight w:val="0"/>
      <w:marTop w:val="0"/>
      <w:marBottom w:val="0"/>
      <w:divBdr>
        <w:top w:val="none" w:sz="0" w:space="0" w:color="auto"/>
        <w:left w:val="none" w:sz="0" w:space="0" w:color="auto"/>
        <w:bottom w:val="none" w:sz="0" w:space="0" w:color="auto"/>
        <w:right w:val="none" w:sz="0" w:space="0" w:color="auto"/>
      </w:divBdr>
    </w:div>
    <w:div w:id="185367061">
      <w:bodyDiv w:val="1"/>
      <w:marLeft w:val="0"/>
      <w:marRight w:val="0"/>
      <w:marTop w:val="0"/>
      <w:marBottom w:val="0"/>
      <w:divBdr>
        <w:top w:val="none" w:sz="0" w:space="0" w:color="auto"/>
        <w:left w:val="none" w:sz="0" w:space="0" w:color="auto"/>
        <w:bottom w:val="none" w:sz="0" w:space="0" w:color="auto"/>
        <w:right w:val="none" w:sz="0" w:space="0" w:color="auto"/>
      </w:divBdr>
      <w:divsChild>
        <w:div w:id="257175973">
          <w:marLeft w:val="0"/>
          <w:marRight w:val="0"/>
          <w:marTop w:val="0"/>
          <w:marBottom w:val="0"/>
          <w:divBdr>
            <w:top w:val="none" w:sz="0" w:space="0" w:color="auto"/>
            <w:left w:val="none" w:sz="0" w:space="0" w:color="auto"/>
            <w:bottom w:val="none" w:sz="0" w:space="0" w:color="auto"/>
            <w:right w:val="none" w:sz="0" w:space="0" w:color="auto"/>
          </w:divBdr>
          <w:divsChild>
            <w:div w:id="272396767">
              <w:marLeft w:val="0"/>
              <w:marRight w:val="0"/>
              <w:marTop w:val="0"/>
              <w:marBottom w:val="0"/>
              <w:divBdr>
                <w:top w:val="none" w:sz="0" w:space="0" w:color="auto"/>
                <w:left w:val="none" w:sz="0" w:space="0" w:color="auto"/>
                <w:bottom w:val="none" w:sz="0" w:space="0" w:color="auto"/>
                <w:right w:val="none" w:sz="0" w:space="0" w:color="auto"/>
              </w:divBdr>
            </w:div>
            <w:div w:id="881357072">
              <w:marLeft w:val="0"/>
              <w:marRight w:val="0"/>
              <w:marTop w:val="0"/>
              <w:marBottom w:val="0"/>
              <w:divBdr>
                <w:top w:val="none" w:sz="0" w:space="0" w:color="auto"/>
                <w:left w:val="none" w:sz="0" w:space="0" w:color="auto"/>
                <w:bottom w:val="none" w:sz="0" w:space="0" w:color="auto"/>
                <w:right w:val="none" w:sz="0" w:space="0" w:color="auto"/>
              </w:divBdr>
            </w:div>
            <w:div w:id="909654654">
              <w:marLeft w:val="0"/>
              <w:marRight w:val="0"/>
              <w:marTop w:val="0"/>
              <w:marBottom w:val="0"/>
              <w:divBdr>
                <w:top w:val="none" w:sz="0" w:space="0" w:color="auto"/>
                <w:left w:val="none" w:sz="0" w:space="0" w:color="auto"/>
                <w:bottom w:val="none" w:sz="0" w:space="0" w:color="auto"/>
                <w:right w:val="none" w:sz="0" w:space="0" w:color="auto"/>
              </w:divBdr>
            </w:div>
            <w:div w:id="141088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74561">
      <w:bodyDiv w:val="1"/>
      <w:marLeft w:val="0"/>
      <w:marRight w:val="0"/>
      <w:marTop w:val="0"/>
      <w:marBottom w:val="0"/>
      <w:divBdr>
        <w:top w:val="none" w:sz="0" w:space="0" w:color="auto"/>
        <w:left w:val="none" w:sz="0" w:space="0" w:color="auto"/>
        <w:bottom w:val="none" w:sz="0" w:space="0" w:color="auto"/>
        <w:right w:val="none" w:sz="0" w:space="0" w:color="auto"/>
      </w:divBdr>
      <w:divsChild>
        <w:div w:id="1177186906">
          <w:marLeft w:val="0"/>
          <w:marRight w:val="0"/>
          <w:marTop w:val="0"/>
          <w:marBottom w:val="0"/>
          <w:divBdr>
            <w:top w:val="none" w:sz="0" w:space="0" w:color="auto"/>
            <w:left w:val="none" w:sz="0" w:space="0" w:color="auto"/>
            <w:bottom w:val="none" w:sz="0" w:space="0" w:color="auto"/>
            <w:right w:val="none" w:sz="0" w:space="0" w:color="auto"/>
          </w:divBdr>
          <w:divsChild>
            <w:div w:id="83869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99529">
      <w:bodyDiv w:val="1"/>
      <w:marLeft w:val="0"/>
      <w:marRight w:val="0"/>
      <w:marTop w:val="0"/>
      <w:marBottom w:val="0"/>
      <w:divBdr>
        <w:top w:val="none" w:sz="0" w:space="0" w:color="auto"/>
        <w:left w:val="none" w:sz="0" w:space="0" w:color="auto"/>
        <w:bottom w:val="none" w:sz="0" w:space="0" w:color="auto"/>
        <w:right w:val="none" w:sz="0" w:space="0" w:color="auto"/>
      </w:divBdr>
    </w:div>
    <w:div w:id="186801164">
      <w:bodyDiv w:val="1"/>
      <w:marLeft w:val="0"/>
      <w:marRight w:val="0"/>
      <w:marTop w:val="0"/>
      <w:marBottom w:val="0"/>
      <w:divBdr>
        <w:top w:val="none" w:sz="0" w:space="0" w:color="auto"/>
        <w:left w:val="none" w:sz="0" w:space="0" w:color="auto"/>
        <w:bottom w:val="none" w:sz="0" w:space="0" w:color="auto"/>
        <w:right w:val="none" w:sz="0" w:space="0" w:color="auto"/>
      </w:divBdr>
    </w:div>
    <w:div w:id="193885295">
      <w:bodyDiv w:val="1"/>
      <w:marLeft w:val="0"/>
      <w:marRight w:val="0"/>
      <w:marTop w:val="0"/>
      <w:marBottom w:val="0"/>
      <w:divBdr>
        <w:top w:val="none" w:sz="0" w:space="0" w:color="auto"/>
        <w:left w:val="none" w:sz="0" w:space="0" w:color="auto"/>
        <w:bottom w:val="none" w:sz="0" w:space="0" w:color="auto"/>
        <w:right w:val="none" w:sz="0" w:space="0" w:color="auto"/>
      </w:divBdr>
    </w:div>
    <w:div w:id="194974200">
      <w:bodyDiv w:val="1"/>
      <w:marLeft w:val="0"/>
      <w:marRight w:val="0"/>
      <w:marTop w:val="0"/>
      <w:marBottom w:val="0"/>
      <w:divBdr>
        <w:top w:val="none" w:sz="0" w:space="0" w:color="auto"/>
        <w:left w:val="none" w:sz="0" w:space="0" w:color="auto"/>
        <w:bottom w:val="none" w:sz="0" w:space="0" w:color="auto"/>
        <w:right w:val="none" w:sz="0" w:space="0" w:color="auto"/>
      </w:divBdr>
    </w:div>
    <w:div w:id="195973658">
      <w:bodyDiv w:val="1"/>
      <w:marLeft w:val="0"/>
      <w:marRight w:val="0"/>
      <w:marTop w:val="0"/>
      <w:marBottom w:val="0"/>
      <w:divBdr>
        <w:top w:val="none" w:sz="0" w:space="0" w:color="auto"/>
        <w:left w:val="none" w:sz="0" w:space="0" w:color="auto"/>
        <w:bottom w:val="none" w:sz="0" w:space="0" w:color="auto"/>
        <w:right w:val="none" w:sz="0" w:space="0" w:color="auto"/>
      </w:divBdr>
    </w:div>
    <w:div w:id="204021728">
      <w:bodyDiv w:val="1"/>
      <w:marLeft w:val="0"/>
      <w:marRight w:val="0"/>
      <w:marTop w:val="0"/>
      <w:marBottom w:val="0"/>
      <w:divBdr>
        <w:top w:val="none" w:sz="0" w:space="0" w:color="auto"/>
        <w:left w:val="none" w:sz="0" w:space="0" w:color="auto"/>
        <w:bottom w:val="none" w:sz="0" w:space="0" w:color="auto"/>
        <w:right w:val="none" w:sz="0" w:space="0" w:color="auto"/>
      </w:divBdr>
    </w:div>
    <w:div w:id="204759823">
      <w:bodyDiv w:val="1"/>
      <w:marLeft w:val="0"/>
      <w:marRight w:val="0"/>
      <w:marTop w:val="0"/>
      <w:marBottom w:val="0"/>
      <w:divBdr>
        <w:top w:val="none" w:sz="0" w:space="0" w:color="auto"/>
        <w:left w:val="none" w:sz="0" w:space="0" w:color="auto"/>
        <w:bottom w:val="none" w:sz="0" w:space="0" w:color="auto"/>
        <w:right w:val="none" w:sz="0" w:space="0" w:color="auto"/>
      </w:divBdr>
      <w:divsChild>
        <w:div w:id="637027903">
          <w:marLeft w:val="0"/>
          <w:marRight w:val="0"/>
          <w:marTop w:val="0"/>
          <w:marBottom w:val="0"/>
          <w:divBdr>
            <w:top w:val="none" w:sz="0" w:space="0" w:color="auto"/>
            <w:left w:val="none" w:sz="0" w:space="0" w:color="auto"/>
            <w:bottom w:val="none" w:sz="0" w:space="0" w:color="auto"/>
            <w:right w:val="none" w:sz="0" w:space="0" w:color="auto"/>
          </w:divBdr>
          <w:divsChild>
            <w:div w:id="29426000">
              <w:marLeft w:val="0"/>
              <w:marRight w:val="0"/>
              <w:marTop w:val="0"/>
              <w:marBottom w:val="0"/>
              <w:divBdr>
                <w:top w:val="none" w:sz="0" w:space="0" w:color="auto"/>
                <w:left w:val="none" w:sz="0" w:space="0" w:color="auto"/>
                <w:bottom w:val="none" w:sz="0" w:space="0" w:color="auto"/>
                <w:right w:val="none" w:sz="0" w:space="0" w:color="auto"/>
              </w:divBdr>
            </w:div>
            <w:div w:id="62265532">
              <w:marLeft w:val="0"/>
              <w:marRight w:val="0"/>
              <w:marTop w:val="0"/>
              <w:marBottom w:val="0"/>
              <w:divBdr>
                <w:top w:val="none" w:sz="0" w:space="0" w:color="auto"/>
                <w:left w:val="none" w:sz="0" w:space="0" w:color="auto"/>
                <w:bottom w:val="none" w:sz="0" w:space="0" w:color="auto"/>
                <w:right w:val="none" w:sz="0" w:space="0" w:color="auto"/>
              </w:divBdr>
            </w:div>
            <w:div w:id="115611661">
              <w:marLeft w:val="0"/>
              <w:marRight w:val="0"/>
              <w:marTop w:val="0"/>
              <w:marBottom w:val="0"/>
              <w:divBdr>
                <w:top w:val="none" w:sz="0" w:space="0" w:color="auto"/>
                <w:left w:val="none" w:sz="0" w:space="0" w:color="auto"/>
                <w:bottom w:val="none" w:sz="0" w:space="0" w:color="auto"/>
                <w:right w:val="none" w:sz="0" w:space="0" w:color="auto"/>
              </w:divBdr>
            </w:div>
            <w:div w:id="295110341">
              <w:marLeft w:val="0"/>
              <w:marRight w:val="0"/>
              <w:marTop w:val="0"/>
              <w:marBottom w:val="0"/>
              <w:divBdr>
                <w:top w:val="none" w:sz="0" w:space="0" w:color="auto"/>
                <w:left w:val="none" w:sz="0" w:space="0" w:color="auto"/>
                <w:bottom w:val="none" w:sz="0" w:space="0" w:color="auto"/>
                <w:right w:val="none" w:sz="0" w:space="0" w:color="auto"/>
              </w:divBdr>
            </w:div>
            <w:div w:id="338774201">
              <w:marLeft w:val="0"/>
              <w:marRight w:val="0"/>
              <w:marTop w:val="0"/>
              <w:marBottom w:val="0"/>
              <w:divBdr>
                <w:top w:val="none" w:sz="0" w:space="0" w:color="auto"/>
                <w:left w:val="none" w:sz="0" w:space="0" w:color="auto"/>
                <w:bottom w:val="none" w:sz="0" w:space="0" w:color="auto"/>
                <w:right w:val="none" w:sz="0" w:space="0" w:color="auto"/>
              </w:divBdr>
            </w:div>
            <w:div w:id="358624624">
              <w:marLeft w:val="0"/>
              <w:marRight w:val="0"/>
              <w:marTop w:val="0"/>
              <w:marBottom w:val="0"/>
              <w:divBdr>
                <w:top w:val="none" w:sz="0" w:space="0" w:color="auto"/>
                <w:left w:val="none" w:sz="0" w:space="0" w:color="auto"/>
                <w:bottom w:val="none" w:sz="0" w:space="0" w:color="auto"/>
                <w:right w:val="none" w:sz="0" w:space="0" w:color="auto"/>
              </w:divBdr>
            </w:div>
            <w:div w:id="456414314">
              <w:marLeft w:val="0"/>
              <w:marRight w:val="0"/>
              <w:marTop w:val="0"/>
              <w:marBottom w:val="0"/>
              <w:divBdr>
                <w:top w:val="none" w:sz="0" w:space="0" w:color="auto"/>
                <w:left w:val="none" w:sz="0" w:space="0" w:color="auto"/>
                <w:bottom w:val="none" w:sz="0" w:space="0" w:color="auto"/>
                <w:right w:val="none" w:sz="0" w:space="0" w:color="auto"/>
              </w:divBdr>
            </w:div>
            <w:div w:id="511145305">
              <w:marLeft w:val="0"/>
              <w:marRight w:val="0"/>
              <w:marTop w:val="0"/>
              <w:marBottom w:val="0"/>
              <w:divBdr>
                <w:top w:val="none" w:sz="0" w:space="0" w:color="auto"/>
                <w:left w:val="none" w:sz="0" w:space="0" w:color="auto"/>
                <w:bottom w:val="none" w:sz="0" w:space="0" w:color="auto"/>
                <w:right w:val="none" w:sz="0" w:space="0" w:color="auto"/>
              </w:divBdr>
            </w:div>
            <w:div w:id="560142826">
              <w:marLeft w:val="0"/>
              <w:marRight w:val="0"/>
              <w:marTop w:val="0"/>
              <w:marBottom w:val="0"/>
              <w:divBdr>
                <w:top w:val="none" w:sz="0" w:space="0" w:color="auto"/>
                <w:left w:val="none" w:sz="0" w:space="0" w:color="auto"/>
                <w:bottom w:val="none" w:sz="0" w:space="0" w:color="auto"/>
                <w:right w:val="none" w:sz="0" w:space="0" w:color="auto"/>
              </w:divBdr>
            </w:div>
            <w:div w:id="594362694">
              <w:marLeft w:val="0"/>
              <w:marRight w:val="0"/>
              <w:marTop w:val="0"/>
              <w:marBottom w:val="0"/>
              <w:divBdr>
                <w:top w:val="none" w:sz="0" w:space="0" w:color="auto"/>
                <w:left w:val="none" w:sz="0" w:space="0" w:color="auto"/>
                <w:bottom w:val="none" w:sz="0" w:space="0" w:color="auto"/>
                <w:right w:val="none" w:sz="0" w:space="0" w:color="auto"/>
              </w:divBdr>
            </w:div>
            <w:div w:id="595945075">
              <w:marLeft w:val="0"/>
              <w:marRight w:val="0"/>
              <w:marTop w:val="0"/>
              <w:marBottom w:val="0"/>
              <w:divBdr>
                <w:top w:val="none" w:sz="0" w:space="0" w:color="auto"/>
                <w:left w:val="none" w:sz="0" w:space="0" w:color="auto"/>
                <w:bottom w:val="none" w:sz="0" w:space="0" w:color="auto"/>
                <w:right w:val="none" w:sz="0" w:space="0" w:color="auto"/>
              </w:divBdr>
            </w:div>
            <w:div w:id="606617167">
              <w:marLeft w:val="0"/>
              <w:marRight w:val="0"/>
              <w:marTop w:val="0"/>
              <w:marBottom w:val="0"/>
              <w:divBdr>
                <w:top w:val="none" w:sz="0" w:space="0" w:color="auto"/>
                <w:left w:val="none" w:sz="0" w:space="0" w:color="auto"/>
                <w:bottom w:val="none" w:sz="0" w:space="0" w:color="auto"/>
                <w:right w:val="none" w:sz="0" w:space="0" w:color="auto"/>
              </w:divBdr>
            </w:div>
            <w:div w:id="680207130">
              <w:marLeft w:val="0"/>
              <w:marRight w:val="0"/>
              <w:marTop w:val="0"/>
              <w:marBottom w:val="0"/>
              <w:divBdr>
                <w:top w:val="none" w:sz="0" w:space="0" w:color="auto"/>
                <w:left w:val="none" w:sz="0" w:space="0" w:color="auto"/>
                <w:bottom w:val="none" w:sz="0" w:space="0" w:color="auto"/>
                <w:right w:val="none" w:sz="0" w:space="0" w:color="auto"/>
              </w:divBdr>
            </w:div>
            <w:div w:id="744764248">
              <w:marLeft w:val="0"/>
              <w:marRight w:val="0"/>
              <w:marTop w:val="0"/>
              <w:marBottom w:val="0"/>
              <w:divBdr>
                <w:top w:val="none" w:sz="0" w:space="0" w:color="auto"/>
                <w:left w:val="none" w:sz="0" w:space="0" w:color="auto"/>
                <w:bottom w:val="none" w:sz="0" w:space="0" w:color="auto"/>
                <w:right w:val="none" w:sz="0" w:space="0" w:color="auto"/>
              </w:divBdr>
            </w:div>
            <w:div w:id="767576267">
              <w:marLeft w:val="0"/>
              <w:marRight w:val="0"/>
              <w:marTop w:val="0"/>
              <w:marBottom w:val="0"/>
              <w:divBdr>
                <w:top w:val="none" w:sz="0" w:space="0" w:color="auto"/>
                <w:left w:val="none" w:sz="0" w:space="0" w:color="auto"/>
                <w:bottom w:val="none" w:sz="0" w:space="0" w:color="auto"/>
                <w:right w:val="none" w:sz="0" w:space="0" w:color="auto"/>
              </w:divBdr>
            </w:div>
            <w:div w:id="786319270">
              <w:marLeft w:val="0"/>
              <w:marRight w:val="0"/>
              <w:marTop w:val="0"/>
              <w:marBottom w:val="0"/>
              <w:divBdr>
                <w:top w:val="none" w:sz="0" w:space="0" w:color="auto"/>
                <w:left w:val="none" w:sz="0" w:space="0" w:color="auto"/>
                <w:bottom w:val="none" w:sz="0" w:space="0" w:color="auto"/>
                <w:right w:val="none" w:sz="0" w:space="0" w:color="auto"/>
              </w:divBdr>
            </w:div>
            <w:div w:id="832766760">
              <w:marLeft w:val="0"/>
              <w:marRight w:val="0"/>
              <w:marTop w:val="0"/>
              <w:marBottom w:val="0"/>
              <w:divBdr>
                <w:top w:val="none" w:sz="0" w:space="0" w:color="auto"/>
                <w:left w:val="none" w:sz="0" w:space="0" w:color="auto"/>
                <w:bottom w:val="none" w:sz="0" w:space="0" w:color="auto"/>
                <w:right w:val="none" w:sz="0" w:space="0" w:color="auto"/>
              </w:divBdr>
            </w:div>
            <w:div w:id="970746201">
              <w:marLeft w:val="0"/>
              <w:marRight w:val="0"/>
              <w:marTop w:val="0"/>
              <w:marBottom w:val="0"/>
              <w:divBdr>
                <w:top w:val="none" w:sz="0" w:space="0" w:color="auto"/>
                <w:left w:val="none" w:sz="0" w:space="0" w:color="auto"/>
                <w:bottom w:val="none" w:sz="0" w:space="0" w:color="auto"/>
                <w:right w:val="none" w:sz="0" w:space="0" w:color="auto"/>
              </w:divBdr>
            </w:div>
            <w:div w:id="990207293">
              <w:marLeft w:val="0"/>
              <w:marRight w:val="0"/>
              <w:marTop w:val="0"/>
              <w:marBottom w:val="0"/>
              <w:divBdr>
                <w:top w:val="none" w:sz="0" w:space="0" w:color="auto"/>
                <w:left w:val="none" w:sz="0" w:space="0" w:color="auto"/>
                <w:bottom w:val="none" w:sz="0" w:space="0" w:color="auto"/>
                <w:right w:val="none" w:sz="0" w:space="0" w:color="auto"/>
              </w:divBdr>
            </w:div>
            <w:div w:id="1044521055">
              <w:marLeft w:val="0"/>
              <w:marRight w:val="0"/>
              <w:marTop w:val="0"/>
              <w:marBottom w:val="0"/>
              <w:divBdr>
                <w:top w:val="none" w:sz="0" w:space="0" w:color="auto"/>
                <w:left w:val="none" w:sz="0" w:space="0" w:color="auto"/>
                <w:bottom w:val="none" w:sz="0" w:space="0" w:color="auto"/>
                <w:right w:val="none" w:sz="0" w:space="0" w:color="auto"/>
              </w:divBdr>
            </w:div>
            <w:div w:id="1057364504">
              <w:marLeft w:val="0"/>
              <w:marRight w:val="0"/>
              <w:marTop w:val="0"/>
              <w:marBottom w:val="0"/>
              <w:divBdr>
                <w:top w:val="none" w:sz="0" w:space="0" w:color="auto"/>
                <w:left w:val="none" w:sz="0" w:space="0" w:color="auto"/>
                <w:bottom w:val="none" w:sz="0" w:space="0" w:color="auto"/>
                <w:right w:val="none" w:sz="0" w:space="0" w:color="auto"/>
              </w:divBdr>
            </w:div>
            <w:div w:id="1103451118">
              <w:marLeft w:val="0"/>
              <w:marRight w:val="0"/>
              <w:marTop w:val="0"/>
              <w:marBottom w:val="0"/>
              <w:divBdr>
                <w:top w:val="none" w:sz="0" w:space="0" w:color="auto"/>
                <w:left w:val="none" w:sz="0" w:space="0" w:color="auto"/>
                <w:bottom w:val="none" w:sz="0" w:space="0" w:color="auto"/>
                <w:right w:val="none" w:sz="0" w:space="0" w:color="auto"/>
              </w:divBdr>
            </w:div>
            <w:div w:id="1180437334">
              <w:marLeft w:val="0"/>
              <w:marRight w:val="0"/>
              <w:marTop w:val="0"/>
              <w:marBottom w:val="0"/>
              <w:divBdr>
                <w:top w:val="none" w:sz="0" w:space="0" w:color="auto"/>
                <w:left w:val="none" w:sz="0" w:space="0" w:color="auto"/>
                <w:bottom w:val="none" w:sz="0" w:space="0" w:color="auto"/>
                <w:right w:val="none" w:sz="0" w:space="0" w:color="auto"/>
              </w:divBdr>
            </w:div>
            <w:div w:id="1262180235">
              <w:marLeft w:val="0"/>
              <w:marRight w:val="0"/>
              <w:marTop w:val="0"/>
              <w:marBottom w:val="0"/>
              <w:divBdr>
                <w:top w:val="none" w:sz="0" w:space="0" w:color="auto"/>
                <w:left w:val="none" w:sz="0" w:space="0" w:color="auto"/>
                <w:bottom w:val="none" w:sz="0" w:space="0" w:color="auto"/>
                <w:right w:val="none" w:sz="0" w:space="0" w:color="auto"/>
              </w:divBdr>
            </w:div>
            <w:div w:id="1327855566">
              <w:marLeft w:val="0"/>
              <w:marRight w:val="0"/>
              <w:marTop w:val="0"/>
              <w:marBottom w:val="0"/>
              <w:divBdr>
                <w:top w:val="none" w:sz="0" w:space="0" w:color="auto"/>
                <w:left w:val="none" w:sz="0" w:space="0" w:color="auto"/>
                <w:bottom w:val="none" w:sz="0" w:space="0" w:color="auto"/>
                <w:right w:val="none" w:sz="0" w:space="0" w:color="auto"/>
              </w:divBdr>
            </w:div>
            <w:div w:id="1376080648">
              <w:marLeft w:val="0"/>
              <w:marRight w:val="0"/>
              <w:marTop w:val="0"/>
              <w:marBottom w:val="0"/>
              <w:divBdr>
                <w:top w:val="none" w:sz="0" w:space="0" w:color="auto"/>
                <w:left w:val="none" w:sz="0" w:space="0" w:color="auto"/>
                <w:bottom w:val="none" w:sz="0" w:space="0" w:color="auto"/>
                <w:right w:val="none" w:sz="0" w:space="0" w:color="auto"/>
              </w:divBdr>
            </w:div>
            <w:div w:id="1402826541">
              <w:marLeft w:val="0"/>
              <w:marRight w:val="0"/>
              <w:marTop w:val="0"/>
              <w:marBottom w:val="0"/>
              <w:divBdr>
                <w:top w:val="none" w:sz="0" w:space="0" w:color="auto"/>
                <w:left w:val="none" w:sz="0" w:space="0" w:color="auto"/>
                <w:bottom w:val="none" w:sz="0" w:space="0" w:color="auto"/>
                <w:right w:val="none" w:sz="0" w:space="0" w:color="auto"/>
              </w:divBdr>
            </w:div>
            <w:div w:id="1538422687">
              <w:marLeft w:val="0"/>
              <w:marRight w:val="0"/>
              <w:marTop w:val="0"/>
              <w:marBottom w:val="0"/>
              <w:divBdr>
                <w:top w:val="none" w:sz="0" w:space="0" w:color="auto"/>
                <w:left w:val="none" w:sz="0" w:space="0" w:color="auto"/>
                <w:bottom w:val="none" w:sz="0" w:space="0" w:color="auto"/>
                <w:right w:val="none" w:sz="0" w:space="0" w:color="auto"/>
              </w:divBdr>
            </w:div>
            <w:div w:id="1692871905">
              <w:marLeft w:val="0"/>
              <w:marRight w:val="0"/>
              <w:marTop w:val="0"/>
              <w:marBottom w:val="0"/>
              <w:divBdr>
                <w:top w:val="none" w:sz="0" w:space="0" w:color="auto"/>
                <w:left w:val="none" w:sz="0" w:space="0" w:color="auto"/>
                <w:bottom w:val="none" w:sz="0" w:space="0" w:color="auto"/>
                <w:right w:val="none" w:sz="0" w:space="0" w:color="auto"/>
              </w:divBdr>
            </w:div>
            <w:div w:id="1733966048">
              <w:marLeft w:val="0"/>
              <w:marRight w:val="0"/>
              <w:marTop w:val="0"/>
              <w:marBottom w:val="0"/>
              <w:divBdr>
                <w:top w:val="none" w:sz="0" w:space="0" w:color="auto"/>
                <w:left w:val="none" w:sz="0" w:space="0" w:color="auto"/>
                <w:bottom w:val="none" w:sz="0" w:space="0" w:color="auto"/>
                <w:right w:val="none" w:sz="0" w:space="0" w:color="auto"/>
              </w:divBdr>
            </w:div>
            <w:div w:id="1751272262">
              <w:marLeft w:val="0"/>
              <w:marRight w:val="0"/>
              <w:marTop w:val="0"/>
              <w:marBottom w:val="0"/>
              <w:divBdr>
                <w:top w:val="none" w:sz="0" w:space="0" w:color="auto"/>
                <w:left w:val="none" w:sz="0" w:space="0" w:color="auto"/>
                <w:bottom w:val="none" w:sz="0" w:space="0" w:color="auto"/>
                <w:right w:val="none" w:sz="0" w:space="0" w:color="auto"/>
              </w:divBdr>
            </w:div>
            <w:div w:id="1841891259">
              <w:marLeft w:val="0"/>
              <w:marRight w:val="0"/>
              <w:marTop w:val="0"/>
              <w:marBottom w:val="0"/>
              <w:divBdr>
                <w:top w:val="none" w:sz="0" w:space="0" w:color="auto"/>
                <w:left w:val="none" w:sz="0" w:space="0" w:color="auto"/>
                <w:bottom w:val="none" w:sz="0" w:space="0" w:color="auto"/>
                <w:right w:val="none" w:sz="0" w:space="0" w:color="auto"/>
              </w:divBdr>
            </w:div>
            <w:div w:id="1862087571">
              <w:marLeft w:val="0"/>
              <w:marRight w:val="0"/>
              <w:marTop w:val="0"/>
              <w:marBottom w:val="0"/>
              <w:divBdr>
                <w:top w:val="none" w:sz="0" w:space="0" w:color="auto"/>
                <w:left w:val="none" w:sz="0" w:space="0" w:color="auto"/>
                <w:bottom w:val="none" w:sz="0" w:space="0" w:color="auto"/>
                <w:right w:val="none" w:sz="0" w:space="0" w:color="auto"/>
              </w:divBdr>
            </w:div>
            <w:div w:id="1894077496">
              <w:marLeft w:val="0"/>
              <w:marRight w:val="0"/>
              <w:marTop w:val="0"/>
              <w:marBottom w:val="0"/>
              <w:divBdr>
                <w:top w:val="none" w:sz="0" w:space="0" w:color="auto"/>
                <w:left w:val="none" w:sz="0" w:space="0" w:color="auto"/>
                <w:bottom w:val="none" w:sz="0" w:space="0" w:color="auto"/>
                <w:right w:val="none" w:sz="0" w:space="0" w:color="auto"/>
              </w:divBdr>
            </w:div>
            <w:div w:id="1921870976">
              <w:marLeft w:val="0"/>
              <w:marRight w:val="0"/>
              <w:marTop w:val="0"/>
              <w:marBottom w:val="0"/>
              <w:divBdr>
                <w:top w:val="none" w:sz="0" w:space="0" w:color="auto"/>
                <w:left w:val="none" w:sz="0" w:space="0" w:color="auto"/>
                <w:bottom w:val="none" w:sz="0" w:space="0" w:color="auto"/>
                <w:right w:val="none" w:sz="0" w:space="0" w:color="auto"/>
              </w:divBdr>
            </w:div>
            <w:div w:id="1934321303">
              <w:marLeft w:val="0"/>
              <w:marRight w:val="0"/>
              <w:marTop w:val="0"/>
              <w:marBottom w:val="0"/>
              <w:divBdr>
                <w:top w:val="none" w:sz="0" w:space="0" w:color="auto"/>
                <w:left w:val="none" w:sz="0" w:space="0" w:color="auto"/>
                <w:bottom w:val="none" w:sz="0" w:space="0" w:color="auto"/>
                <w:right w:val="none" w:sz="0" w:space="0" w:color="auto"/>
              </w:divBdr>
            </w:div>
            <w:div w:id="211590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024084">
      <w:bodyDiv w:val="1"/>
      <w:marLeft w:val="0"/>
      <w:marRight w:val="0"/>
      <w:marTop w:val="0"/>
      <w:marBottom w:val="0"/>
      <w:divBdr>
        <w:top w:val="none" w:sz="0" w:space="0" w:color="auto"/>
        <w:left w:val="none" w:sz="0" w:space="0" w:color="auto"/>
        <w:bottom w:val="none" w:sz="0" w:space="0" w:color="auto"/>
        <w:right w:val="none" w:sz="0" w:space="0" w:color="auto"/>
      </w:divBdr>
    </w:div>
    <w:div w:id="232470684">
      <w:bodyDiv w:val="1"/>
      <w:marLeft w:val="0"/>
      <w:marRight w:val="0"/>
      <w:marTop w:val="0"/>
      <w:marBottom w:val="0"/>
      <w:divBdr>
        <w:top w:val="none" w:sz="0" w:space="0" w:color="auto"/>
        <w:left w:val="none" w:sz="0" w:space="0" w:color="auto"/>
        <w:bottom w:val="none" w:sz="0" w:space="0" w:color="auto"/>
        <w:right w:val="none" w:sz="0" w:space="0" w:color="auto"/>
      </w:divBdr>
    </w:div>
    <w:div w:id="242033250">
      <w:bodyDiv w:val="1"/>
      <w:marLeft w:val="0"/>
      <w:marRight w:val="0"/>
      <w:marTop w:val="0"/>
      <w:marBottom w:val="0"/>
      <w:divBdr>
        <w:top w:val="none" w:sz="0" w:space="0" w:color="auto"/>
        <w:left w:val="none" w:sz="0" w:space="0" w:color="auto"/>
        <w:bottom w:val="none" w:sz="0" w:space="0" w:color="auto"/>
        <w:right w:val="none" w:sz="0" w:space="0" w:color="auto"/>
      </w:divBdr>
      <w:divsChild>
        <w:div w:id="581763475">
          <w:marLeft w:val="0"/>
          <w:marRight w:val="0"/>
          <w:marTop w:val="0"/>
          <w:marBottom w:val="0"/>
          <w:divBdr>
            <w:top w:val="none" w:sz="0" w:space="0" w:color="auto"/>
            <w:left w:val="none" w:sz="0" w:space="0" w:color="auto"/>
            <w:bottom w:val="none" w:sz="0" w:space="0" w:color="auto"/>
            <w:right w:val="none" w:sz="0" w:space="0" w:color="auto"/>
          </w:divBdr>
        </w:div>
        <w:div w:id="1145393361">
          <w:marLeft w:val="0"/>
          <w:marRight w:val="0"/>
          <w:marTop w:val="0"/>
          <w:marBottom w:val="0"/>
          <w:divBdr>
            <w:top w:val="none" w:sz="0" w:space="0" w:color="auto"/>
            <w:left w:val="none" w:sz="0" w:space="0" w:color="auto"/>
            <w:bottom w:val="none" w:sz="0" w:space="0" w:color="auto"/>
            <w:right w:val="none" w:sz="0" w:space="0" w:color="auto"/>
          </w:divBdr>
        </w:div>
      </w:divsChild>
    </w:div>
    <w:div w:id="248276529">
      <w:bodyDiv w:val="1"/>
      <w:marLeft w:val="0"/>
      <w:marRight w:val="0"/>
      <w:marTop w:val="0"/>
      <w:marBottom w:val="0"/>
      <w:divBdr>
        <w:top w:val="none" w:sz="0" w:space="0" w:color="auto"/>
        <w:left w:val="none" w:sz="0" w:space="0" w:color="auto"/>
        <w:bottom w:val="none" w:sz="0" w:space="0" w:color="auto"/>
        <w:right w:val="none" w:sz="0" w:space="0" w:color="auto"/>
      </w:divBdr>
      <w:divsChild>
        <w:div w:id="964237921">
          <w:marLeft w:val="0"/>
          <w:marRight w:val="0"/>
          <w:marTop w:val="0"/>
          <w:marBottom w:val="0"/>
          <w:divBdr>
            <w:top w:val="none" w:sz="0" w:space="0" w:color="auto"/>
            <w:left w:val="none" w:sz="0" w:space="0" w:color="auto"/>
            <w:bottom w:val="none" w:sz="0" w:space="0" w:color="auto"/>
            <w:right w:val="none" w:sz="0" w:space="0" w:color="auto"/>
          </w:divBdr>
          <w:divsChild>
            <w:div w:id="12832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286238">
      <w:bodyDiv w:val="1"/>
      <w:marLeft w:val="0"/>
      <w:marRight w:val="0"/>
      <w:marTop w:val="0"/>
      <w:marBottom w:val="0"/>
      <w:divBdr>
        <w:top w:val="none" w:sz="0" w:space="0" w:color="auto"/>
        <w:left w:val="none" w:sz="0" w:space="0" w:color="auto"/>
        <w:bottom w:val="none" w:sz="0" w:space="0" w:color="auto"/>
        <w:right w:val="none" w:sz="0" w:space="0" w:color="auto"/>
      </w:divBdr>
    </w:div>
    <w:div w:id="264731326">
      <w:bodyDiv w:val="1"/>
      <w:marLeft w:val="0"/>
      <w:marRight w:val="0"/>
      <w:marTop w:val="0"/>
      <w:marBottom w:val="0"/>
      <w:divBdr>
        <w:top w:val="none" w:sz="0" w:space="0" w:color="auto"/>
        <w:left w:val="none" w:sz="0" w:space="0" w:color="auto"/>
        <w:bottom w:val="none" w:sz="0" w:space="0" w:color="auto"/>
        <w:right w:val="none" w:sz="0" w:space="0" w:color="auto"/>
      </w:divBdr>
    </w:div>
    <w:div w:id="270086237">
      <w:bodyDiv w:val="1"/>
      <w:marLeft w:val="0"/>
      <w:marRight w:val="0"/>
      <w:marTop w:val="0"/>
      <w:marBottom w:val="0"/>
      <w:divBdr>
        <w:top w:val="none" w:sz="0" w:space="0" w:color="auto"/>
        <w:left w:val="none" w:sz="0" w:space="0" w:color="auto"/>
        <w:bottom w:val="none" w:sz="0" w:space="0" w:color="auto"/>
        <w:right w:val="none" w:sz="0" w:space="0" w:color="auto"/>
      </w:divBdr>
    </w:div>
    <w:div w:id="281613645">
      <w:bodyDiv w:val="1"/>
      <w:marLeft w:val="0"/>
      <w:marRight w:val="0"/>
      <w:marTop w:val="0"/>
      <w:marBottom w:val="0"/>
      <w:divBdr>
        <w:top w:val="none" w:sz="0" w:space="0" w:color="auto"/>
        <w:left w:val="none" w:sz="0" w:space="0" w:color="auto"/>
        <w:bottom w:val="none" w:sz="0" w:space="0" w:color="auto"/>
        <w:right w:val="none" w:sz="0" w:space="0" w:color="auto"/>
      </w:divBdr>
    </w:div>
    <w:div w:id="282004153">
      <w:bodyDiv w:val="1"/>
      <w:marLeft w:val="0"/>
      <w:marRight w:val="0"/>
      <w:marTop w:val="0"/>
      <w:marBottom w:val="0"/>
      <w:divBdr>
        <w:top w:val="none" w:sz="0" w:space="0" w:color="auto"/>
        <w:left w:val="none" w:sz="0" w:space="0" w:color="auto"/>
        <w:bottom w:val="none" w:sz="0" w:space="0" w:color="auto"/>
        <w:right w:val="none" w:sz="0" w:space="0" w:color="auto"/>
      </w:divBdr>
    </w:div>
    <w:div w:id="282536038">
      <w:bodyDiv w:val="1"/>
      <w:marLeft w:val="0"/>
      <w:marRight w:val="0"/>
      <w:marTop w:val="0"/>
      <w:marBottom w:val="0"/>
      <w:divBdr>
        <w:top w:val="none" w:sz="0" w:space="0" w:color="auto"/>
        <w:left w:val="none" w:sz="0" w:space="0" w:color="auto"/>
        <w:bottom w:val="none" w:sz="0" w:space="0" w:color="auto"/>
        <w:right w:val="none" w:sz="0" w:space="0" w:color="auto"/>
      </w:divBdr>
      <w:divsChild>
        <w:div w:id="1152914961">
          <w:marLeft w:val="0"/>
          <w:marRight w:val="0"/>
          <w:marTop w:val="0"/>
          <w:marBottom w:val="0"/>
          <w:divBdr>
            <w:top w:val="none" w:sz="0" w:space="0" w:color="auto"/>
            <w:left w:val="none" w:sz="0" w:space="0" w:color="auto"/>
            <w:bottom w:val="none" w:sz="0" w:space="0" w:color="auto"/>
            <w:right w:val="none" w:sz="0" w:space="0" w:color="auto"/>
          </w:divBdr>
        </w:div>
      </w:divsChild>
    </w:div>
    <w:div w:id="283539062">
      <w:bodyDiv w:val="1"/>
      <w:marLeft w:val="0"/>
      <w:marRight w:val="0"/>
      <w:marTop w:val="0"/>
      <w:marBottom w:val="0"/>
      <w:divBdr>
        <w:top w:val="none" w:sz="0" w:space="0" w:color="auto"/>
        <w:left w:val="none" w:sz="0" w:space="0" w:color="auto"/>
        <w:bottom w:val="none" w:sz="0" w:space="0" w:color="auto"/>
        <w:right w:val="none" w:sz="0" w:space="0" w:color="auto"/>
      </w:divBdr>
    </w:div>
    <w:div w:id="288778073">
      <w:bodyDiv w:val="1"/>
      <w:marLeft w:val="0"/>
      <w:marRight w:val="0"/>
      <w:marTop w:val="0"/>
      <w:marBottom w:val="0"/>
      <w:divBdr>
        <w:top w:val="none" w:sz="0" w:space="0" w:color="auto"/>
        <w:left w:val="none" w:sz="0" w:space="0" w:color="auto"/>
        <w:bottom w:val="none" w:sz="0" w:space="0" w:color="auto"/>
        <w:right w:val="none" w:sz="0" w:space="0" w:color="auto"/>
      </w:divBdr>
      <w:divsChild>
        <w:div w:id="1638992757">
          <w:marLeft w:val="0"/>
          <w:marRight w:val="0"/>
          <w:marTop w:val="0"/>
          <w:marBottom w:val="0"/>
          <w:divBdr>
            <w:top w:val="none" w:sz="0" w:space="0" w:color="auto"/>
            <w:left w:val="none" w:sz="0" w:space="0" w:color="auto"/>
            <w:bottom w:val="none" w:sz="0" w:space="0" w:color="auto"/>
            <w:right w:val="none" w:sz="0" w:space="0" w:color="auto"/>
          </w:divBdr>
        </w:div>
      </w:divsChild>
    </w:div>
    <w:div w:id="293221933">
      <w:bodyDiv w:val="1"/>
      <w:marLeft w:val="0"/>
      <w:marRight w:val="0"/>
      <w:marTop w:val="0"/>
      <w:marBottom w:val="0"/>
      <w:divBdr>
        <w:top w:val="none" w:sz="0" w:space="0" w:color="auto"/>
        <w:left w:val="none" w:sz="0" w:space="0" w:color="auto"/>
        <w:bottom w:val="none" w:sz="0" w:space="0" w:color="auto"/>
        <w:right w:val="none" w:sz="0" w:space="0" w:color="auto"/>
      </w:divBdr>
    </w:div>
    <w:div w:id="300621219">
      <w:bodyDiv w:val="1"/>
      <w:marLeft w:val="0"/>
      <w:marRight w:val="0"/>
      <w:marTop w:val="0"/>
      <w:marBottom w:val="0"/>
      <w:divBdr>
        <w:top w:val="none" w:sz="0" w:space="0" w:color="auto"/>
        <w:left w:val="none" w:sz="0" w:space="0" w:color="auto"/>
        <w:bottom w:val="none" w:sz="0" w:space="0" w:color="auto"/>
        <w:right w:val="none" w:sz="0" w:space="0" w:color="auto"/>
      </w:divBdr>
    </w:div>
    <w:div w:id="320735595">
      <w:bodyDiv w:val="1"/>
      <w:marLeft w:val="0"/>
      <w:marRight w:val="0"/>
      <w:marTop w:val="0"/>
      <w:marBottom w:val="0"/>
      <w:divBdr>
        <w:top w:val="none" w:sz="0" w:space="0" w:color="auto"/>
        <w:left w:val="none" w:sz="0" w:space="0" w:color="auto"/>
        <w:bottom w:val="none" w:sz="0" w:space="0" w:color="auto"/>
        <w:right w:val="none" w:sz="0" w:space="0" w:color="auto"/>
      </w:divBdr>
    </w:div>
    <w:div w:id="323122068">
      <w:bodyDiv w:val="1"/>
      <w:marLeft w:val="0"/>
      <w:marRight w:val="0"/>
      <w:marTop w:val="0"/>
      <w:marBottom w:val="0"/>
      <w:divBdr>
        <w:top w:val="none" w:sz="0" w:space="0" w:color="auto"/>
        <w:left w:val="none" w:sz="0" w:space="0" w:color="auto"/>
        <w:bottom w:val="none" w:sz="0" w:space="0" w:color="auto"/>
        <w:right w:val="none" w:sz="0" w:space="0" w:color="auto"/>
      </w:divBdr>
    </w:div>
    <w:div w:id="342979034">
      <w:bodyDiv w:val="1"/>
      <w:marLeft w:val="0"/>
      <w:marRight w:val="0"/>
      <w:marTop w:val="0"/>
      <w:marBottom w:val="0"/>
      <w:divBdr>
        <w:top w:val="none" w:sz="0" w:space="0" w:color="auto"/>
        <w:left w:val="none" w:sz="0" w:space="0" w:color="auto"/>
        <w:bottom w:val="none" w:sz="0" w:space="0" w:color="auto"/>
        <w:right w:val="none" w:sz="0" w:space="0" w:color="auto"/>
      </w:divBdr>
    </w:div>
    <w:div w:id="346559183">
      <w:bodyDiv w:val="1"/>
      <w:marLeft w:val="0"/>
      <w:marRight w:val="0"/>
      <w:marTop w:val="0"/>
      <w:marBottom w:val="0"/>
      <w:divBdr>
        <w:top w:val="none" w:sz="0" w:space="0" w:color="auto"/>
        <w:left w:val="none" w:sz="0" w:space="0" w:color="auto"/>
        <w:bottom w:val="none" w:sz="0" w:space="0" w:color="auto"/>
        <w:right w:val="none" w:sz="0" w:space="0" w:color="auto"/>
      </w:divBdr>
    </w:div>
    <w:div w:id="384525354">
      <w:bodyDiv w:val="1"/>
      <w:marLeft w:val="0"/>
      <w:marRight w:val="0"/>
      <w:marTop w:val="0"/>
      <w:marBottom w:val="0"/>
      <w:divBdr>
        <w:top w:val="none" w:sz="0" w:space="0" w:color="auto"/>
        <w:left w:val="none" w:sz="0" w:space="0" w:color="auto"/>
        <w:bottom w:val="none" w:sz="0" w:space="0" w:color="auto"/>
        <w:right w:val="none" w:sz="0" w:space="0" w:color="auto"/>
      </w:divBdr>
    </w:div>
    <w:div w:id="387919514">
      <w:bodyDiv w:val="1"/>
      <w:marLeft w:val="0"/>
      <w:marRight w:val="0"/>
      <w:marTop w:val="0"/>
      <w:marBottom w:val="0"/>
      <w:divBdr>
        <w:top w:val="none" w:sz="0" w:space="0" w:color="auto"/>
        <w:left w:val="none" w:sz="0" w:space="0" w:color="auto"/>
        <w:bottom w:val="none" w:sz="0" w:space="0" w:color="auto"/>
        <w:right w:val="none" w:sz="0" w:space="0" w:color="auto"/>
      </w:divBdr>
    </w:div>
    <w:div w:id="393503618">
      <w:bodyDiv w:val="1"/>
      <w:marLeft w:val="0"/>
      <w:marRight w:val="0"/>
      <w:marTop w:val="0"/>
      <w:marBottom w:val="0"/>
      <w:divBdr>
        <w:top w:val="none" w:sz="0" w:space="0" w:color="auto"/>
        <w:left w:val="none" w:sz="0" w:space="0" w:color="auto"/>
        <w:bottom w:val="none" w:sz="0" w:space="0" w:color="auto"/>
        <w:right w:val="none" w:sz="0" w:space="0" w:color="auto"/>
      </w:divBdr>
    </w:div>
    <w:div w:id="395471698">
      <w:bodyDiv w:val="1"/>
      <w:marLeft w:val="0"/>
      <w:marRight w:val="0"/>
      <w:marTop w:val="0"/>
      <w:marBottom w:val="0"/>
      <w:divBdr>
        <w:top w:val="none" w:sz="0" w:space="0" w:color="auto"/>
        <w:left w:val="none" w:sz="0" w:space="0" w:color="auto"/>
        <w:bottom w:val="none" w:sz="0" w:space="0" w:color="auto"/>
        <w:right w:val="none" w:sz="0" w:space="0" w:color="auto"/>
      </w:divBdr>
    </w:div>
    <w:div w:id="405880181">
      <w:bodyDiv w:val="1"/>
      <w:marLeft w:val="0"/>
      <w:marRight w:val="0"/>
      <w:marTop w:val="0"/>
      <w:marBottom w:val="0"/>
      <w:divBdr>
        <w:top w:val="none" w:sz="0" w:space="0" w:color="auto"/>
        <w:left w:val="none" w:sz="0" w:space="0" w:color="auto"/>
        <w:bottom w:val="none" w:sz="0" w:space="0" w:color="auto"/>
        <w:right w:val="none" w:sz="0" w:space="0" w:color="auto"/>
      </w:divBdr>
    </w:div>
    <w:div w:id="407969892">
      <w:bodyDiv w:val="1"/>
      <w:marLeft w:val="0"/>
      <w:marRight w:val="0"/>
      <w:marTop w:val="0"/>
      <w:marBottom w:val="0"/>
      <w:divBdr>
        <w:top w:val="none" w:sz="0" w:space="0" w:color="auto"/>
        <w:left w:val="none" w:sz="0" w:space="0" w:color="auto"/>
        <w:bottom w:val="none" w:sz="0" w:space="0" w:color="auto"/>
        <w:right w:val="none" w:sz="0" w:space="0" w:color="auto"/>
      </w:divBdr>
    </w:div>
    <w:div w:id="409471004">
      <w:bodyDiv w:val="1"/>
      <w:marLeft w:val="0"/>
      <w:marRight w:val="0"/>
      <w:marTop w:val="0"/>
      <w:marBottom w:val="0"/>
      <w:divBdr>
        <w:top w:val="none" w:sz="0" w:space="0" w:color="auto"/>
        <w:left w:val="none" w:sz="0" w:space="0" w:color="auto"/>
        <w:bottom w:val="none" w:sz="0" w:space="0" w:color="auto"/>
        <w:right w:val="none" w:sz="0" w:space="0" w:color="auto"/>
      </w:divBdr>
    </w:div>
    <w:div w:id="430902201">
      <w:bodyDiv w:val="1"/>
      <w:marLeft w:val="0"/>
      <w:marRight w:val="0"/>
      <w:marTop w:val="0"/>
      <w:marBottom w:val="0"/>
      <w:divBdr>
        <w:top w:val="none" w:sz="0" w:space="0" w:color="auto"/>
        <w:left w:val="none" w:sz="0" w:space="0" w:color="auto"/>
        <w:bottom w:val="none" w:sz="0" w:space="0" w:color="auto"/>
        <w:right w:val="none" w:sz="0" w:space="0" w:color="auto"/>
      </w:divBdr>
    </w:div>
    <w:div w:id="430904664">
      <w:bodyDiv w:val="1"/>
      <w:marLeft w:val="0"/>
      <w:marRight w:val="0"/>
      <w:marTop w:val="0"/>
      <w:marBottom w:val="0"/>
      <w:divBdr>
        <w:top w:val="none" w:sz="0" w:space="0" w:color="auto"/>
        <w:left w:val="none" w:sz="0" w:space="0" w:color="auto"/>
        <w:bottom w:val="none" w:sz="0" w:space="0" w:color="auto"/>
        <w:right w:val="none" w:sz="0" w:space="0" w:color="auto"/>
      </w:divBdr>
    </w:div>
    <w:div w:id="432286664">
      <w:bodyDiv w:val="1"/>
      <w:marLeft w:val="0"/>
      <w:marRight w:val="0"/>
      <w:marTop w:val="0"/>
      <w:marBottom w:val="0"/>
      <w:divBdr>
        <w:top w:val="none" w:sz="0" w:space="0" w:color="auto"/>
        <w:left w:val="none" w:sz="0" w:space="0" w:color="auto"/>
        <w:bottom w:val="none" w:sz="0" w:space="0" w:color="auto"/>
        <w:right w:val="none" w:sz="0" w:space="0" w:color="auto"/>
      </w:divBdr>
      <w:divsChild>
        <w:div w:id="240330998">
          <w:marLeft w:val="0"/>
          <w:marRight w:val="0"/>
          <w:marTop w:val="0"/>
          <w:marBottom w:val="0"/>
          <w:divBdr>
            <w:top w:val="none" w:sz="0" w:space="0" w:color="auto"/>
            <w:left w:val="none" w:sz="0" w:space="0" w:color="auto"/>
            <w:bottom w:val="none" w:sz="0" w:space="0" w:color="auto"/>
            <w:right w:val="none" w:sz="0" w:space="0" w:color="auto"/>
          </w:divBdr>
        </w:div>
        <w:div w:id="1827086752">
          <w:marLeft w:val="0"/>
          <w:marRight w:val="0"/>
          <w:marTop w:val="0"/>
          <w:marBottom w:val="0"/>
          <w:divBdr>
            <w:top w:val="none" w:sz="0" w:space="0" w:color="auto"/>
            <w:left w:val="none" w:sz="0" w:space="0" w:color="auto"/>
            <w:bottom w:val="none" w:sz="0" w:space="0" w:color="auto"/>
            <w:right w:val="none" w:sz="0" w:space="0" w:color="auto"/>
          </w:divBdr>
        </w:div>
        <w:div w:id="2108303383">
          <w:marLeft w:val="0"/>
          <w:marRight w:val="0"/>
          <w:marTop w:val="0"/>
          <w:marBottom w:val="0"/>
          <w:divBdr>
            <w:top w:val="none" w:sz="0" w:space="0" w:color="auto"/>
            <w:left w:val="none" w:sz="0" w:space="0" w:color="auto"/>
            <w:bottom w:val="none" w:sz="0" w:space="0" w:color="auto"/>
            <w:right w:val="none" w:sz="0" w:space="0" w:color="auto"/>
          </w:divBdr>
        </w:div>
      </w:divsChild>
    </w:div>
    <w:div w:id="435636086">
      <w:bodyDiv w:val="1"/>
      <w:marLeft w:val="0"/>
      <w:marRight w:val="0"/>
      <w:marTop w:val="0"/>
      <w:marBottom w:val="0"/>
      <w:divBdr>
        <w:top w:val="none" w:sz="0" w:space="0" w:color="auto"/>
        <w:left w:val="none" w:sz="0" w:space="0" w:color="auto"/>
        <w:bottom w:val="none" w:sz="0" w:space="0" w:color="auto"/>
        <w:right w:val="none" w:sz="0" w:space="0" w:color="auto"/>
      </w:divBdr>
    </w:div>
    <w:div w:id="439303912">
      <w:bodyDiv w:val="1"/>
      <w:marLeft w:val="0"/>
      <w:marRight w:val="0"/>
      <w:marTop w:val="0"/>
      <w:marBottom w:val="0"/>
      <w:divBdr>
        <w:top w:val="none" w:sz="0" w:space="0" w:color="auto"/>
        <w:left w:val="none" w:sz="0" w:space="0" w:color="auto"/>
        <w:bottom w:val="none" w:sz="0" w:space="0" w:color="auto"/>
        <w:right w:val="none" w:sz="0" w:space="0" w:color="auto"/>
      </w:divBdr>
    </w:div>
    <w:div w:id="440805023">
      <w:bodyDiv w:val="1"/>
      <w:marLeft w:val="0"/>
      <w:marRight w:val="0"/>
      <w:marTop w:val="0"/>
      <w:marBottom w:val="0"/>
      <w:divBdr>
        <w:top w:val="none" w:sz="0" w:space="0" w:color="auto"/>
        <w:left w:val="none" w:sz="0" w:space="0" w:color="auto"/>
        <w:bottom w:val="none" w:sz="0" w:space="0" w:color="auto"/>
        <w:right w:val="none" w:sz="0" w:space="0" w:color="auto"/>
      </w:divBdr>
      <w:divsChild>
        <w:div w:id="118424597">
          <w:marLeft w:val="0"/>
          <w:marRight w:val="0"/>
          <w:marTop w:val="0"/>
          <w:marBottom w:val="0"/>
          <w:divBdr>
            <w:top w:val="none" w:sz="0" w:space="0" w:color="auto"/>
            <w:left w:val="none" w:sz="0" w:space="0" w:color="auto"/>
            <w:bottom w:val="none" w:sz="0" w:space="0" w:color="auto"/>
            <w:right w:val="none" w:sz="0" w:space="0" w:color="auto"/>
          </w:divBdr>
          <w:divsChild>
            <w:div w:id="142534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546207">
      <w:bodyDiv w:val="1"/>
      <w:marLeft w:val="0"/>
      <w:marRight w:val="0"/>
      <w:marTop w:val="0"/>
      <w:marBottom w:val="0"/>
      <w:divBdr>
        <w:top w:val="none" w:sz="0" w:space="0" w:color="auto"/>
        <w:left w:val="none" w:sz="0" w:space="0" w:color="auto"/>
        <w:bottom w:val="none" w:sz="0" w:space="0" w:color="auto"/>
        <w:right w:val="none" w:sz="0" w:space="0" w:color="auto"/>
      </w:divBdr>
    </w:div>
    <w:div w:id="451051199">
      <w:bodyDiv w:val="1"/>
      <w:marLeft w:val="0"/>
      <w:marRight w:val="0"/>
      <w:marTop w:val="0"/>
      <w:marBottom w:val="0"/>
      <w:divBdr>
        <w:top w:val="none" w:sz="0" w:space="0" w:color="auto"/>
        <w:left w:val="none" w:sz="0" w:space="0" w:color="auto"/>
        <w:bottom w:val="none" w:sz="0" w:space="0" w:color="auto"/>
        <w:right w:val="none" w:sz="0" w:space="0" w:color="auto"/>
      </w:divBdr>
    </w:div>
    <w:div w:id="461073031">
      <w:bodyDiv w:val="1"/>
      <w:marLeft w:val="0"/>
      <w:marRight w:val="0"/>
      <w:marTop w:val="0"/>
      <w:marBottom w:val="0"/>
      <w:divBdr>
        <w:top w:val="none" w:sz="0" w:space="0" w:color="auto"/>
        <w:left w:val="none" w:sz="0" w:space="0" w:color="auto"/>
        <w:bottom w:val="none" w:sz="0" w:space="0" w:color="auto"/>
        <w:right w:val="none" w:sz="0" w:space="0" w:color="auto"/>
      </w:divBdr>
    </w:div>
    <w:div w:id="462432484">
      <w:bodyDiv w:val="1"/>
      <w:marLeft w:val="0"/>
      <w:marRight w:val="0"/>
      <w:marTop w:val="0"/>
      <w:marBottom w:val="0"/>
      <w:divBdr>
        <w:top w:val="none" w:sz="0" w:space="0" w:color="auto"/>
        <w:left w:val="none" w:sz="0" w:space="0" w:color="auto"/>
        <w:bottom w:val="none" w:sz="0" w:space="0" w:color="auto"/>
        <w:right w:val="none" w:sz="0" w:space="0" w:color="auto"/>
      </w:divBdr>
    </w:div>
    <w:div w:id="468517727">
      <w:bodyDiv w:val="1"/>
      <w:marLeft w:val="0"/>
      <w:marRight w:val="0"/>
      <w:marTop w:val="0"/>
      <w:marBottom w:val="0"/>
      <w:divBdr>
        <w:top w:val="none" w:sz="0" w:space="0" w:color="auto"/>
        <w:left w:val="none" w:sz="0" w:space="0" w:color="auto"/>
        <w:bottom w:val="none" w:sz="0" w:space="0" w:color="auto"/>
        <w:right w:val="none" w:sz="0" w:space="0" w:color="auto"/>
      </w:divBdr>
    </w:div>
    <w:div w:id="477190551">
      <w:bodyDiv w:val="1"/>
      <w:marLeft w:val="0"/>
      <w:marRight w:val="0"/>
      <w:marTop w:val="0"/>
      <w:marBottom w:val="0"/>
      <w:divBdr>
        <w:top w:val="none" w:sz="0" w:space="0" w:color="auto"/>
        <w:left w:val="none" w:sz="0" w:space="0" w:color="auto"/>
        <w:bottom w:val="none" w:sz="0" w:space="0" w:color="auto"/>
        <w:right w:val="none" w:sz="0" w:space="0" w:color="auto"/>
      </w:divBdr>
      <w:divsChild>
        <w:div w:id="609515095">
          <w:marLeft w:val="0"/>
          <w:marRight w:val="0"/>
          <w:marTop w:val="0"/>
          <w:marBottom w:val="0"/>
          <w:divBdr>
            <w:top w:val="none" w:sz="0" w:space="0" w:color="auto"/>
            <w:left w:val="none" w:sz="0" w:space="0" w:color="auto"/>
            <w:bottom w:val="none" w:sz="0" w:space="0" w:color="auto"/>
            <w:right w:val="none" w:sz="0" w:space="0" w:color="auto"/>
          </w:divBdr>
          <w:divsChild>
            <w:div w:id="53697146">
              <w:marLeft w:val="0"/>
              <w:marRight w:val="0"/>
              <w:marTop w:val="0"/>
              <w:marBottom w:val="0"/>
              <w:divBdr>
                <w:top w:val="none" w:sz="0" w:space="0" w:color="auto"/>
                <w:left w:val="none" w:sz="0" w:space="0" w:color="auto"/>
                <w:bottom w:val="none" w:sz="0" w:space="0" w:color="auto"/>
                <w:right w:val="none" w:sz="0" w:space="0" w:color="auto"/>
              </w:divBdr>
            </w:div>
            <w:div w:id="1689409402">
              <w:marLeft w:val="0"/>
              <w:marRight w:val="0"/>
              <w:marTop w:val="0"/>
              <w:marBottom w:val="0"/>
              <w:divBdr>
                <w:top w:val="none" w:sz="0" w:space="0" w:color="auto"/>
                <w:left w:val="none" w:sz="0" w:space="0" w:color="auto"/>
                <w:bottom w:val="none" w:sz="0" w:space="0" w:color="auto"/>
                <w:right w:val="none" w:sz="0" w:space="0" w:color="auto"/>
              </w:divBdr>
            </w:div>
            <w:div w:id="200285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145384">
      <w:bodyDiv w:val="1"/>
      <w:marLeft w:val="0"/>
      <w:marRight w:val="0"/>
      <w:marTop w:val="0"/>
      <w:marBottom w:val="0"/>
      <w:divBdr>
        <w:top w:val="none" w:sz="0" w:space="0" w:color="auto"/>
        <w:left w:val="none" w:sz="0" w:space="0" w:color="auto"/>
        <w:bottom w:val="none" w:sz="0" w:space="0" w:color="auto"/>
        <w:right w:val="none" w:sz="0" w:space="0" w:color="auto"/>
      </w:divBdr>
    </w:div>
    <w:div w:id="495457705">
      <w:bodyDiv w:val="1"/>
      <w:marLeft w:val="0"/>
      <w:marRight w:val="0"/>
      <w:marTop w:val="0"/>
      <w:marBottom w:val="0"/>
      <w:divBdr>
        <w:top w:val="none" w:sz="0" w:space="0" w:color="auto"/>
        <w:left w:val="none" w:sz="0" w:space="0" w:color="auto"/>
        <w:bottom w:val="none" w:sz="0" w:space="0" w:color="auto"/>
        <w:right w:val="none" w:sz="0" w:space="0" w:color="auto"/>
      </w:divBdr>
    </w:div>
    <w:div w:id="500046815">
      <w:bodyDiv w:val="1"/>
      <w:marLeft w:val="0"/>
      <w:marRight w:val="0"/>
      <w:marTop w:val="0"/>
      <w:marBottom w:val="0"/>
      <w:divBdr>
        <w:top w:val="none" w:sz="0" w:space="0" w:color="auto"/>
        <w:left w:val="none" w:sz="0" w:space="0" w:color="auto"/>
        <w:bottom w:val="none" w:sz="0" w:space="0" w:color="auto"/>
        <w:right w:val="none" w:sz="0" w:space="0" w:color="auto"/>
      </w:divBdr>
    </w:div>
    <w:div w:id="510609350">
      <w:bodyDiv w:val="1"/>
      <w:marLeft w:val="0"/>
      <w:marRight w:val="0"/>
      <w:marTop w:val="0"/>
      <w:marBottom w:val="0"/>
      <w:divBdr>
        <w:top w:val="none" w:sz="0" w:space="0" w:color="auto"/>
        <w:left w:val="none" w:sz="0" w:space="0" w:color="auto"/>
        <w:bottom w:val="none" w:sz="0" w:space="0" w:color="auto"/>
        <w:right w:val="none" w:sz="0" w:space="0" w:color="auto"/>
      </w:divBdr>
    </w:div>
    <w:div w:id="511526769">
      <w:bodyDiv w:val="1"/>
      <w:marLeft w:val="0"/>
      <w:marRight w:val="0"/>
      <w:marTop w:val="0"/>
      <w:marBottom w:val="0"/>
      <w:divBdr>
        <w:top w:val="none" w:sz="0" w:space="0" w:color="auto"/>
        <w:left w:val="none" w:sz="0" w:space="0" w:color="auto"/>
        <w:bottom w:val="none" w:sz="0" w:space="0" w:color="auto"/>
        <w:right w:val="none" w:sz="0" w:space="0" w:color="auto"/>
      </w:divBdr>
    </w:div>
    <w:div w:id="514149819">
      <w:bodyDiv w:val="1"/>
      <w:marLeft w:val="0"/>
      <w:marRight w:val="0"/>
      <w:marTop w:val="0"/>
      <w:marBottom w:val="0"/>
      <w:divBdr>
        <w:top w:val="none" w:sz="0" w:space="0" w:color="auto"/>
        <w:left w:val="none" w:sz="0" w:space="0" w:color="auto"/>
        <w:bottom w:val="none" w:sz="0" w:space="0" w:color="auto"/>
        <w:right w:val="none" w:sz="0" w:space="0" w:color="auto"/>
      </w:divBdr>
    </w:div>
    <w:div w:id="517741837">
      <w:bodyDiv w:val="1"/>
      <w:marLeft w:val="0"/>
      <w:marRight w:val="0"/>
      <w:marTop w:val="0"/>
      <w:marBottom w:val="0"/>
      <w:divBdr>
        <w:top w:val="none" w:sz="0" w:space="0" w:color="auto"/>
        <w:left w:val="none" w:sz="0" w:space="0" w:color="auto"/>
        <w:bottom w:val="none" w:sz="0" w:space="0" w:color="auto"/>
        <w:right w:val="none" w:sz="0" w:space="0" w:color="auto"/>
      </w:divBdr>
    </w:div>
    <w:div w:id="527566946">
      <w:bodyDiv w:val="1"/>
      <w:marLeft w:val="0"/>
      <w:marRight w:val="0"/>
      <w:marTop w:val="0"/>
      <w:marBottom w:val="0"/>
      <w:divBdr>
        <w:top w:val="none" w:sz="0" w:space="0" w:color="auto"/>
        <w:left w:val="none" w:sz="0" w:space="0" w:color="auto"/>
        <w:bottom w:val="none" w:sz="0" w:space="0" w:color="auto"/>
        <w:right w:val="none" w:sz="0" w:space="0" w:color="auto"/>
      </w:divBdr>
    </w:div>
    <w:div w:id="532886633">
      <w:bodyDiv w:val="1"/>
      <w:marLeft w:val="0"/>
      <w:marRight w:val="0"/>
      <w:marTop w:val="0"/>
      <w:marBottom w:val="0"/>
      <w:divBdr>
        <w:top w:val="none" w:sz="0" w:space="0" w:color="auto"/>
        <w:left w:val="none" w:sz="0" w:space="0" w:color="auto"/>
        <w:bottom w:val="none" w:sz="0" w:space="0" w:color="auto"/>
        <w:right w:val="none" w:sz="0" w:space="0" w:color="auto"/>
      </w:divBdr>
    </w:div>
    <w:div w:id="537857460">
      <w:bodyDiv w:val="1"/>
      <w:marLeft w:val="0"/>
      <w:marRight w:val="0"/>
      <w:marTop w:val="0"/>
      <w:marBottom w:val="0"/>
      <w:divBdr>
        <w:top w:val="none" w:sz="0" w:space="0" w:color="auto"/>
        <w:left w:val="none" w:sz="0" w:space="0" w:color="auto"/>
        <w:bottom w:val="none" w:sz="0" w:space="0" w:color="auto"/>
        <w:right w:val="none" w:sz="0" w:space="0" w:color="auto"/>
      </w:divBdr>
      <w:divsChild>
        <w:div w:id="933248325">
          <w:marLeft w:val="0"/>
          <w:marRight w:val="0"/>
          <w:marTop w:val="0"/>
          <w:marBottom w:val="0"/>
          <w:divBdr>
            <w:top w:val="none" w:sz="0" w:space="0" w:color="auto"/>
            <w:left w:val="none" w:sz="0" w:space="0" w:color="auto"/>
            <w:bottom w:val="none" w:sz="0" w:space="0" w:color="auto"/>
            <w:right w:val="none" w:sz="0" w:space="0" w:color="auto"/>
          </w:divBdr>
        </w:div>
      </w:divsChild>
    </w:div>
    <w:div w:id="538011687">
      <w:bodyDiv w:val="1"/>
      <w:marLeft w:val="0"/>
      <w:marRight w:val="0"/>
      <w:marTop w:val="0"/>
      <w:marBottom w:val="0"/>
      <w:divBdr>
        <w:top w:val="none" w:sz="0" w:space="0" w:color="auto"/>
        <w:left w:val="none" w:sz="0" w:space="0" w:color="auto"/>
        <w:bottom w:val="none" w:sz="0" w:space="0" w:color="auto"/>
        <w:right w:val="none" w:sz="0" w:space="0" w:color="auto"/>
      </w:divBdr>
    </w:div>
    <w:div w:id="542982950">
      <w:bodyDiv w:val="1"/>
      <w:marLeft w:val="0"/>
      <w:marRight w:val="0"/>
      <w:marTop w:val="0"/>
      <w:marBottom w:val="0"/>
      <w:divBdr>
        <w:top w:val="none" w:sz="0" w:space="0" w:color="auto"/>
        <w:left w:val="none" w:sz="0" w:space="0" w:color="auto"/>
        <w:bottom w:val="none" w:sz="0" w:space="0" w:color="auto"/>
        <w:right w:val="none" w:sz="0" w:space="0" w:color="auto"/>
      </w:divBdr>
    </w:div>
    <w:div w:id="545071139">
      <w:bodyDiv w:val="1"/>
      <w:marLeft w:val="0"/>
      <w:marRight w:val="0"/>
      <w:marTop w:val="0"/>
      <w:marBottom w:val="0"/>
      <w:divBdr>
        <w:top w:val="none" w:sz="0" w:space="0" w:color="auto"/>
        <w:left w:val="none" w:sz="0" w:space="0" w:color="auto"/>
        <w:bottom w:val="none" w:sz="0" w:space="0" w:color="auto"/>
        <w:right w:val="none" w:sz="0" w:space="0" w:color="auto"/>
      </w:divBdr>
      <w:divsChild>
        <w:div w:id="1245801839">
          <w:marLeft w:val="0"/>
          <w:marRight w:val="0"/>
          <w:marTop w:val="0"/>
          <w:marBottom w:val="0"/>
          <w:divBdr>
            <w:top w:val="none" w:sz="0" w:space="0" w:color="auto"/>
            <w:left w:val="none" w:sz="0" w:space="0" w:color="auto"/>
            <w:bottom w:val="none" w:sz="0" w:space="0" w:color="auto"/>
            <w:right w:val="none" w:sz="0" w:space="0" w:color="auto"/>
          </w:divBdr>
        </w:div>
      </w:divsChild>
    </w:div>
    <w:div w:id="545987835">
      <w:bodyDiv w:val="1"/>
      <w:marLeft w:val="0"/>
      <w:marRight w:val="0"/>
      <w:marTop w:val="0"/>
      <w:marBottom w:val="0"/>
      <w:divBdr>
        <w:top w:val="none" w:sz="0" w:space="0" w:color="auto"/>
        <w:left w:val="none" w:sz="0" w:space="0" w:color="auto"/>
        <w:bottom w:val="none" w:sz="0" w:space="0" w:color="auto"/>
        <w:right w:val="none" w:sz="0" w:space="0" w:color="auto"/>
      </w:divBdr>
    </w:div>
    <w:div w:id="547568524">
      <w:bodyDiv w:val="1"/>
      <w:marLeft w:val="0"/>
      <w:marRight w:val="0"/>
      <w:marTop w:val="0"/>
      <w:marBottom w:val="0"/>
      <w:divBdr>
        <w:top w:val="none" w:sz="0" w:space="0" w:color="auto"/>
        <w:left w:val="none" w:sz="0" w:space="0" w:color="auto"/>
        <w:bottom w:val="none" w:sz="0" w:space="0" w:color="auto"/>
        <w:right w:val="none" w:sz="0" w:space="0" w:color="auto"/>
      </w:divBdr>
      <w:divsChild>
        <w:div w:id="1403989069">
          <w:marLeft w:val="0"/>
          <w:marRight w:val="0"/>
          <w:marTop w:val="0"/>
          <w:marBottom w:val="0"/>
          <w:divBdr>
            <w:top w:val="none" w:sz="0" w:space="0" w:color="auto"/>
            <w:left w:val="none" w:sz="0" w:space="0" w:color="auto"/>
            <w:bottom w:val="none" w:sz="0" w:space="0" w:color="auto"/>
            <w:right w:val="none" w:sz="0" w:space="0" w:color="auto"/>
          </w:divBdr>
        </w:div>
      </w:divsChild>
    </w:div>
    <w:div w:id="547882592">
      <w:bodyDiv w:val="1"/>
      <w:marLeft w:val="0"/>
      <w:marRight w:val="0"/>
      <w:marTop w:val="0"/>
      <w:marBottom w:val="0"/>
      <w:divBdr>
        <w:top w:val="none" w:sz="0" w:space="0" w:color="auto"/>
        <w:left w:val="none" w:sz="0" w:space="0" w:color="auto"/>
        <w:bottom w:val="none" w:sz="0" w:space="0" w:color="auto"/>
        <w:right w:val="none" w:sz="0" w:space="0" w:color="auto"/>
      </w:divBdr>
      <w:divsChild>
        <w:div w:id="794639445">
          <w:marLeft w:val="0"/>
          <w:marRight w:val="0"/>
          <w:marTop w:val="0"/>
          <w:marBottom w:val="0"/>
          <w:divBdr>
            <w:top w:val="none" w:sz="0" w:space="0" w:color="auto"/>
            <w:left w:val="none" w:sz="0" w:space="0" w:color="auto"/>
            <w:bottom w:val="none" w:sz="0" w:space="0" w:color="auto"/>
            <w:right w:val="none" w:sz="0" w:space="0" w:color="auto"/>
          </w:divBdr>
        </w:div>
      </w:divsChild>
    </w:div>
    <w:div w:id="551355934">
      <w:bodyDiv w:val="1"/>
      <w:marLeft w:val="0"/>
      <w:marRight w:val="0"/>
      <w:marTop w:val="0"/>
      <w:marBottom w:val="0"/>
      <w:divBdr>
        <w:top w:val="none" w:sz="0" w:space="0" w:color="auto"/>
        <w:left w:val="none" w:sz="0" w:space="0" w:color="auto"/>
        <w:bottom w:val="none" w:sz="0" w:space="0" w:color="auto"/>
        <w:right w:val="none" w:sz="0" w:space="0" w:color="auto"/>
      </w:divBdr>
      <w:divsChild>
        <w:div w:id="220218113">
          <w:marLeft w:val="0"/>
          <w:marRight w:val="0"/>
          <w:marTop w:val="0"/>
          <w:marBottom w:val="0"/>
          <w:divBdr>
            <w:top w:val="none" w:sz="0" w:space="0" w:color="auto"/>
            <w:left w:val="none" w:sz="0" w:space="0" w:color="auto"/>
            <w:bottom w:val="none" w:sz="0" w:space="0" w:color="auto"/>
            <w:right w:val="none" w:sz="0" w:space="0" w:color="auto"/>
          </w:divBdr>
        </w:div>
        <w:div w:id="315257511">
          <w:marLeft w:val="0"/>
          <w:marRight w:val="0"/>
          <w:marTop w:val="0"/>
          <w:marBottom w:val="0"/>
          <w:divBdr>
            <w:top w:val="none" w:sz="0" w:space="0" w:color="auto"/>
            <w:left w:val="none" w:sz="0" w:space="0" w:color="auto"/>
            <w:bottom w:val="none" w:sz="0" w:space="0" w:color="auto"/>
            <w:right w:val="none" w:sz="0" w:space="0" w:color="auto"/>
          </w:divBdr>
        </w:div>
      </w:divsChild>
    </w:div>
    <w:div w:id="560361927">
      <w:bodyDiv w:val="1"/>
      <w:marLeft w:val="0"/>
      <w:marRight w:val="0"/>
      <w:marTop w:val="0"/>
      <w:marBottom w:val="0"/>
      <w:divBdr>
        <w:top w:val="none" w:sz="0" w:space="0" w:color="auto"/>
        <w:left w:val="none" w:sz="0" w:space="0" w:color="auto"/>
        <w:bottom w:val="none" w:sz="0" w:space="0" w:color="auto"/>
        <w:right w:val="none" w:sz="0" w:space="0" w:color="auto"/>
      </w:divBdr>
    </w:div>
    <w:div w:id="561789803">
      <w:bodyDiv w:val="1"/>
      <w:marLeft w:val="0"/>
      <w:marRight w:val="0"/>
      <w:marTop w:val="0"/>
      <w:marBottom w:val="0"/>
      <w:divBdr>
        <w:top w:val="none" w:sz="0" w:space="0" w:color="auto"/>
        <w:left w:val="none" w:sz="0" w:space="0" w:color="auto"/>
        <w:bottom w:val="none" w:sz="0" w:space="0" w:color="auto"/>
        <w:right w:val="none" w:sz="0" w:space="0" w:color="auto"/>
      </w:divBdr>
    </w:div>
    <w:div w:id="563099293">
      <w:bodyDiv w:val="1"/>
      <w:marLeft w:val="0"/>
      <w:marRight w:val="0"/>
      <w:marTop w:val="0"/>
      <w:marBottom w:val="0"/>
      <w:divBdr>
        <w:top w:val="none" w:sz="0" w:space="0" w:color="auto"/>
        <w:left w:val="none" w:sz="0" w:space="0" w:color="auto"/>
        <w:bottom w:val="none" w:sz="0" w:space="0" w:color="auto"/>
        <w:right w:val="none" w:sz="0" w:space="0" w:color="auto"/>
      </w:divBdr>
    </w:div>
    <w:div w:id="565191084">
      <w:bodyDiv w:val="1"/>
      <w:marLeft w:val="0"/>
      <w:marRight w:val="0"/>
      <w:marTop w:val="0"/>
      <w:marBottom w:val="0"/>
      <w:divBdr>
        <w:top w:val="none" w:sz="0" w:space="0" w:color="auto"/>
        <w:left w:val="none" w:sz="0" w:space="0" w:color="auto"/>
        <w:bottom w:val="none" w:sz="0" w:space="0" w:color="auto"/>
        <w:right w:val="none" w:sz="0" w:space="0" w:color="auto"/>
      </w:divBdr>
    </w:div>
    <w:div w:id="571894543">
      <w:bodyDiv w:val="1"/>
      <w:marLeft w:val="0"/>
      <w:marRight w:val="0"/>
      <w:marTop w:val="0"/>
      <w:marBottom w:val="0"/>
      <w:divBdr>
        <w:top w:val="none" w:sz="0" w:space="0" w:color="auto"/>
        <w:left w:val="none" w:sz="0" w:space="0" w:color="auto"/>
        <w:bottom w:val="none" w:sz="0" w:space="0" w:color="auto"/>
        <w:right w:val="none" w:sz="0" w:space="0" w:color="auto"/>
      </w:divBdr>
    </w:div>
    <w:div w:id="573398823">
      <w:bodyDiv w:val="1"/>
      <w:marLeft w:val="0"/>
      <w:marRight w:val="0"/>
      <w:marTop w:val="0"/>
      <w:marBottom w:val="0"/>
      <w:divBdr>
        <w:top w:val="none" w:sz="0" w:space="0" w:color="auto"/>
        <w:left w:val="none" w:sz="0" w:space="0" w:color="auto"/>
        <w:bottom w:val="none" w:sz="0" w:space="0" w:color="auto"/>
        <w:right w:val="none" w:sz="0" w:space="0" w:color="auto"/>
      </w:divBdr>
    </w:div>
    <w:div w:id="587691326">
      <w:bodyDiv w:val="1"/>
      <w:marLeft w:val="0"/>
      <w:marRight w:val="0"/>
      <w:marTop w:val="0"/>
      <w:marBottom w:val="0"/>
      <w:divBdr>
        <w:top w:val="none" w:sz="0" w:space="0" w:color="auto"/>
        <w:left w:val="none" w:sz="0" w:space="0" w:color="auto"/>
        <w:bottom w:val="none" w:sz="0" w:space="0" w:color="auto"/>
        <w:right w:val="none" w:sz="0" w:space="0" w:color="auto"/>
      </w:divBdr>
      <w:divsChild>
        <w:div w:id="832530673">
          <w:marLeft w:val="0"/>
          <w:marRight w:val="0"/>
          <w:marTop w:val="0"/>
          <w:marBottom w:val="0"/>
          <w:divBdr>
            <w:top w:val="none" w:sz="0" w:space="0" w:color="auto"/>
            <w:left w:val="none" w:sz="0" w:space="0" w:color="auto"/>
            <w:bottom w:val="none" w:sz="0" w:space="0" w:color="auto"/>
            <w:right w:val="none" w:sz="0" w:space="0" w:color="auto"/>
          </w:divBdr>
        </w:div>
        <w:div w:id="1482651974">
          <w:marLeft w:val="0"/>
          <w:marRight w:val="0"/>
          <w:marTop w:val="0"/>
          <w:marBottom w:val="0"/>
          <w:divBdr>
            <w:top w:val="none" w:sz="0" w:space="0" w:color="auto"/>
            <w:left w:val="none" w:sz="0" w:space="0" w:color="auto"/>
            <w:bottom w:val="none" w:sz="0" w:space="0" w:color="auto"/>
            <w:right w:val="none" w:sz="0" w:space="0" w:color="auto"/>
          </w:divBdr>
          <w:divsChild>
            <w:div w:id="1123308412">
              <w:marLeft w:val="180"/>
              <w:marRight w:val="240"/>
              <w:marTop w:val="0"/>
              <w:marBottom w:val="0"/>
              <w:divBdr>
                <w:top w:val="none" w:sz="0" w:space="0" w:color="auto"/>
                <w:left w:val="none" w:sz="0" w:space="0" w:color="auto"/>
                <w:bottom w:val="none" w:sz="0" w:space="0" w:color="auto"/>
                <w:right w:val="none" w:sz="0" w:space="0" w:color="auto"/>
              </w:divBdr>
              <w:divsChild>
                <w:div w:id="47502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84492">
          <w:marLeft w:val="0"/>
          <w:marRight w:val="0"/>
          <w:marTop w:val="0"/>
          <w:marBottom w:val="0"/>
          <w:divBdr>
            <w:top w:val="none" w:sz="0" w:space="0" w:color="auto"/>
            <w:left w:val="none" w:sz="0" w:space="0" w:color="auto"/>
            <w:bottom w:val="none" w:sz="0" w:space="0" w:color="auto"/>
            <w:right w:val="none" w:sz="0" w:space="0" w:color="auto"/>
          </w:divBdr>
          <w:divsChild>
            <w:div w:id="2073507173">
              <w:marLeft w:val="180"/>
              <w:marRight w:val="240"/>
              <w:marTop w:val="0"/>
              <w:marBottom w:val="0"/>
              <w:divBdr>
                <w:top w:val="none" w:sz="0" w:space="0" w:color="auto"/>
                <w:left w:val="none" w:sz="0" w:space="0" w:color="auto"/>
                <w:bottom w:val="none" w:sz="0" w:space="0" w:color="auto"/>
                <w:right w:val="none" w:sz="0" w:space="0" w:color="auto"/>
              </w:divBdr>
              <w:divsChild>
                <w:div w:id="22953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403109">
      <w:bodyDiv w:val="1"/>
      <w:marLeft w:val="0"/>
      <w:marRight w:val="0"/>
      <w:marTop w:val="0"/>
      <w:marBottom w:val="0"/>
      <w:divBdr>
        <w:top w:val="none" w:sz="0" w:space="0" w:color="auto"/>
        <w:left w:val="none" w:sz="0" w:space="0" w:color="auto"/>
        <w:bottom w:val="none" w:sz="0" w:space="0" w:color="auto"/>
        <w:right w:val="none" w:sz="0" w:space="0" w:color="auto"/>
      </w:divBdr>
      <w:divsChild>
        <w:div w:id="861094294">
          <w:marLeft w:val="0"/>
          <w:marRight w:val="0"/>
          <w:marTop w:val="0"/>
          <w:marBottom w:val="0"/>
          <w:divBdr>
            <w:top w:val="none" w:sz="0" w:space="0" w:color="auto"/>
            <w:left w:val="none" w:sz="0" w:space="0" w:color="auto"/>
            <w:bottom w:val="none" w:sz="0" w:space="0" w:color="auto"/>
            <w:right w:val="none" w:sz="0" w:space="0" w:color="auto"/>
          </w:divBdr>
        </w:div>
      </w:divsChild>
    </w:div>
    <w:div w:id="596448500">
      <w:bodyDiv w:val="1"/>
      <w:marLeft w:val="0"/>
      <w:marRight w:val="0"/>
      <w:marTop w:val="0"/>
      <w:marBottom w:val="0"/>
      <w:divBdr>
        <w:top w:val="none" w:sz="0" w:space="0" w:color="auto"/>
        <w:left w:val="none" w:sz="0" w:space="0" w:color="auto"/>
        <w:bottom w:val="none" w:sz="0" w:space="0" w:color="auto"/>
        <w:right w:val="none" w:sz="0" w:space="0" w:color="auto"/>
      </w:divBdr>
    </w:div>
    <w:div w:id="605498574">
      <w:bodyDiv w:val="1"/>
      <w:marLeft w:val="0"/>
      <w:marRight w:val="0"/>
      <w:marTop w:val="0"/>
      <w:marBottom w:val="0"/>
      <w:divBdr>
        <w:top w:val="none" w:sz="0" w:space="0" w:color="auto"/>
        <w:left w:val="none" w:sz="0" w:space="0" w:color="auto"/>
        <w:bottom w:val="none" w:sz="0" w:space="0" w:color="auto"/>
        <w:right w:val="none" w:sz="0" w:space="0" w:color="auto"/>
      </w:divBdr>
    </w:div>
    <w:div w:id="607782526">
      <w:bodyDiv w:val="1"/>
      <w:marLeft w:val="0"/>
      <w:marRight w:val="0"/>
      <w:marTop w:val="0"/>
      <w:marBottom w:val="0"/>
      <w:divBdr>
        <w:top w:val="none" w:sz="0" w:space="0" w:color="auto"/>
        <w:left w:val="none" w:sz="0" w:space="0" w:color="auto"/>
        <w:bottom w:val="none" w:sz="0" w:space="0" w:color="auto"/>
        <w:right w:val="none" w:sz="0" w:space="0" w:color="auto"/>
      </w:divBdr>
    </w:div>
    <w:div w:id="610551198">
      <w:bodyDiv w:val="1"/>
      <w:marLeft w:val="0"/>
      <w:marRight w:val="0"/>
      <w:marTop w:val="0"/>
      <w:marBottom w:val="0"/>
      <w:divBdr>
        <w:top w:val="none" w:sz="0" w:space="0" w:color="auto"/>
        <w:left w:val="none" w:sz="0" w:space="0" w:color="auto"/>
        <w:bottom w:val="none" w:sz="0" w:space="0" w:color="auto"/>
        <w:right w:val="none" w:sz="0" w:space="0" w:color="auto"/>
      </w:divBdr>
    </w:div>
    <w:div w:id="615018280">
      <w:bodyDiv w:val="1"/>
      <w:marLeft w:val="0"/>
      <w:marRight w:val="0"/>
      <w:marTop w:val="0"/>
      <w:marBottom w:val="0"/>
      <w:divBdr>
        <w:top w:val="none" w:sz="0" w:space="0" w:color="auto"/>
        <w:left w:val="none" w:sz="0" w:space="0" w:color="auto"/>
        <w:bottom w:val="none" w:sz="0" w:space="0" w:color="auto"/>
        <w:right w:val="none" w:sz="0" w:space="0" w:color="auto"/>
      </w:divBdr>
    </w:div>
    <w:div w:id="632685011">
      <w:bodyDiv w:val="1"/>
      <w:marLeft w:val="0"/>
      <w:marRight w:val="0"/>
      <w:marTop w:val="0"/>
      <w:marBottom w:val="0"/>
      <w:divBdr>
        <w:top w:val="none" w:sz="0" w:space="0" w:color="auto"/>
        <w:left w:val="none" w:sz="0" w:space="0" w:color="auto"/>
        <w:bottom w:val="none" w:sz="0" w:space="0" w:color="auto"/>
        <w:right w:val="none" w:sz="0" w:space="0" w:color="auto"/>
      </w:divBdr>
    </w:div>
    <w:div w:id="641694059">
      <w:bodyDiv w:val="1"/>
      <w:marLeft w:val="0"/>
      <w:marRight w:val="0"/>
      <w:marTop w:val="0"/>
      <w:marBottom w:val="0"/>
      <w:divBdr>
        <w:top w:val="none" w:sz="0" w:space="0" w:color="auto"/>
        <w:left w:val="none" w:sz="0" w:space="0" w:color="auto"/>
        <w:bottom w:val="none" w:sz="0" w:space="0" w:color="auto"/>
        <w:right w:val="none" w:sz="0" w:space="0" w:color="auto"/>
      </w:divBdr>
      <w:divsChild>
        <w:div w:id="1228881021">
          <w:marLeft w:val="0"/>
          <w:marRight w:val="0"/>
          <w:marTop w:val="0"/>
          <w:marBottom w:val="0"/>
          <w:divBdr>
            <w:top w:val="none" w:sz="0" w:space="0" w:color="auto"/>
            <w:left w:val="none" w:sz="0" w:space="0" w:color="auto"/>
            <w:bottom w:val="none" w:sz="0" w:space="0" w:color="auto"/>
            <w:right w:val="none" w:sz="0" w:space="0" w:color="auto"/>
          </w:divBdr>
        </w:div>
      </w:divsChild>
    </w:div>
    <w:div w:id="645470087">
      <w:bodyDiv w:val="1"/>
      <w:marLeft w:val="0"/>
      <w:marRight w:val="0"/>
      <w:marTop w:val="0"/>
      <w:marBottom w:val="0"/>
      <w:divBdr>
        <w:top w:val="none" w:sz="0" w:space="0" w:color="auto"/>
        <w:left w:val="none" w:sz="0" w:space="0" w:color="auto"/>
        <w:bottom w:val="none" w:sz="0" w:space="0" w:color="auto"/>
        <w:right w:val="none" w:sz="0" w:space="0" w:color="auto"/>
      </w:divBdr>
    </w:div>
    <w:div w:id="645551953">
      <w:bodyDiv w:val="1"/>
      <w:marLeft w:val="0"/>
      <w:marRight w:val="0"/>
      <w:marTop w:val="0"/>
      <w:marBottom w:val="0"/>
      <w:divBdr>
        <w:top w:val="none" w:sz="0" w:space="0" w:color="auto"/>
        <w:left w:val="none" w:sz="0" w:space="0" w:color="auto"/>
        <w:bottom w:val="none" w:sz="0" w:space="0" w:color="auto"/>
        <w:right w:val="none" w:sz="0" w:space="0" w:color="auto"/>
      </w:divBdr>
      <w:divsChild>
        <w:div w:id="1375688534">
          <w:marLeft w:val="0"/>
          <w:marRight w:val="0"/>
          <w:marTop w:val="0"/>
          <w:marBottom w:val="0"/>
          <w:divBdr>
            <w:top w:val="none" w:sz="0" w:space="0" w:color="auto"/>
            <w:left w:val="none" w:sz="0" w:space="0" w:color="auto"/>
            <w:bottom w:val="none" w:sz="0" w:space="0" w:color="auto"/>
            <w:right w:val="none" w:sz="0" w:space="0" w:color="auto"/>
          </w:divBdr>
          <w:divsChild>
            <w:div w:id="30227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243635">
      <w:bodyDiv w:val="1"/>
      <w:marLeft w:val="0"/>
      <w:marRight w:val="0"/>
      <w:marTop w:val="0"/>
      <w:marBottom w:val="0"/>
      <w:divBdr>
        <w:top w:val="none" w:sz="0" w:space="0" w:color="auto"/>
        <w:left w:val="none" w:sz="0" w:space="0" w:color="auto"/>
        <w:bottom w:val="none" w:sz="0" w:space="0" w:color="auto"/>
        <w:right w:val="none" w:sz="0" w:space="0" w:color="auto"/>
      </w:divBdr>
    </w:div>
    <w:div w:id="650331971">
      <w:bodyDiv w:val="1"/>
      <w:marLeft w:val="0"/>
      <w:marRight w:val="0"/>
      <w:marTop w:val="0"/>
      <w:marBottom w:val="0"/>
      <w:divBdr>
        <w:top w:val="none" w:sz="0" w:space="0" w:color="auto"/>
        <w:left w:val="none" w:sz="0" w:space="0" w:color="auto"/>
        <w:bottom w:val="none" w:sz="0" w:space="0" w:color="auto"/>
        <w:right w:val="none" w:sz="0" w:space="0" w:color="auto"/>
      </w:divBdr>
    </w:div>
    <w:div w:id="650450593">
      <w:bodyDiv w:val="1"/>
      <w:marLeft w:val="0"/>
      <w:marRight w:val="0"/>
      <w:marTop w:val="0"/>
      <w:marBottom w:val="0"/>
      <w:divBdr>
        <w:top w:val="none" w:sz="0" w:space="0" w:color="auto"/>
        <w:left w:val="none" w:sz="0" w:space="0" w:color="auto"/>
        <w:bottom w:val="none" w:sz="0" w:space="0" w:color="auto"/>
        <w:right w:val="none" w:sz="0" w:space="0" w:color="auto"/>
      </w:divBdr>
    </w:div>
    <w:div w:id="657920417">
      <w:bodyDiv w:val="1"/>
      <w:marLeft w:val="0"/>
      <w:marRight w:val="0"/>
      <w:marTop w:val="0"/>
      <w:marBottom w:val="0"/>
      <w:divBdr>
        <w:top w:val="none" w:sz="0" w:space="0" w:color="auto"/>
        <w:left w:val="none" w:sz="0" w:space="0" w:color="auto"/>
        <w:bottom w:val="none" w:sz="0" w:space="0" w:color="auto"/>
        <w:right w:val="none" w:sz="0" w:space="0" w:color="auto"/>
      </w:divBdr>
    </w:div>
    <w:div w:id="659894789">
      <w:bodyDiv w:val="1"/>
      <w:marLeft w:val="0"/>
      <w:marRight w:val="0"/>
      <w:marTop w:val="0"/>
      <w:marBottom w:val="0"/>
      <w:divBdr>
        <w:top w:val="none" w:sz="0" w:space="0" w:color="auto"/>
        <w:left w:val="none" w:sz="0" w:space="0" w:color="auto"/>
        <w:bottom w:val="none" w:sz="0" w:space="0" w:color="auto"/>
        <w:right w:val="none" w:sz="0" w:space="0" w:color="auto"/>
      </w:divBdr>
      <w:divsChild>
        <w:div w:id="643198708">
          <w:marLeft w:val="0"/>
          <w:marRight w:val="0"/>
          <w:marTop w:val="0"/>
          <w:marBottom w:val="0"/>
          <w:divBdr>
            <w:top w:val="none" w:sz="0" w:space="0" w:color="auto"/>
            <w:left w:val="none" w:sz="0" w:space="0" w:color="auto"/>
            <w:bottom w:val="none" w:sz="0" w:space="0" w:color="auto"/>
            <w:right w:val="none" w:sz="0" w:space="0" w:color="auto"/>
          </w:divBdr>
          <w:divsChild>
            <w:div w:id="1990746653">
              <w:marLeft w:val="180"/>
              <w:marRight w:val="240"/>
              <w:marTop w:val="0"/>
              <w:marBottom w:val="0"/>
              <w:divBdr>
                <w:top w:val="none" w:sz="0" w:space="0" w:color="auto"/>
                <w:left w:val="none" w:sz="0" w:space="0" w:color="auto"/>
                <w:bottom w:val="none" w:sz="0" w:space="0" w:color="auto"/>
                <w:right w:val="none" w:sz="0" w:space="0" w:color="auto"/>
              </w:divBdr>
              <w:divsChild>
                <w:div w:id="40156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42633">
          <w:marLeft w:val="0"/>
          <w:marRight w:val="0"/>
          <w:marTop w:val="0"/>
          <w:marBottom w:val="0"/>
          <w:divBdr>
            <w:top w:val="none" w:sz="0" w:space="0" w:color="auto"/>
            <w:left w:val="none" w:sz="0" w:space="0" w:color="auto"/>
            <w:bottom w:val="none" w:sz="0" w:space="0" w:color="auto"/>
            <w:right w:val="none" w:sz="0" w:space="0" w:color="auto"/>
          </w:divBdr>
        </w:div>
        <w:div w:id="1645574403">
          <w:marLeft w:val="0"/>
          <w:marRight w:val="0"/>
          <w:marTop w:val="0"/>
          <w:marBottom w:val="0"/>
          <w:divBdr>
            <w:top w:val="none" w:sz="0" w:space="0" w:color="auto"/>
            <w:left w:val="none" w:sz="0" w:space="0" w:color="auto"/>
            <w:bottom w:val="none" w:sz="0" w:space="0" w:color="auto"/>
            <w:right w:val="none" w:sz="0" w:space="0" w:color="auto"/>
          </w:divBdr>
          <w:divsChild>
            <w:div w:id="1902446685">
              <w:marLeft w:val="180"/>
              <w:marRight w:val="240"/>
              <w:marTop w:val="0"/>
              <w:marBottom w:val="0"/>
              <w:divBdr>
                <w:top w:val="none" w:sz="0" w:space="0" w:color="auto"/>
                <w:left w:val="none" w:sz="0" w:space="0" w:color="auto"/>
                <w:bottom w:val="none" w:sz="0" w:space="0" w:color="auto"/>
                <w:right w:val="none" w:sz="0" w:space="0" w:color="auto"/>
              </w:divBdr>
              <w:divsChild>
                <w:div w:id="76534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440929">
      <w:bodyDiv w:val="1"/>
      <w:marLeft w:val="0"/>
      <w:marRight w:val="0"/>
      <w:marTop w:val="0"/>
      <w:marBottom w:val="0"/>
      <w:divBdr>
        <w:top w:val="none" w:sz="0" w:space="0" w:color="auto"/>
        <w:left w:val="none" w:sz="0" w:space="0" w:color="auto"/>
        <w:bottom w:val="none" w:sz="0" w:space="0" w:color="auto"/>
        <w:right w:val="none" w:sz="0" w:space="0" w:color="auto"/>
      </w:divBdr>
    </w:div>
    <w:div w:id="676808281">
      <w:bodyDiv w:val="1"/>
      <w:marLeft w:val="0"/>
      <w:marRight w:val="0"/>
      <w:marTop w:val="0"/>
      <w:marBottom w:val="0"/>
      <w:divBdr>
        <w:top w:val="none" w:sz="0" w:space="0" w:color="auto"/>
        <w:left w:val="none" w:sz="0" w:space="0" w:color="auto"/>
        <w:bottom w:val="none" w:sz="0" w:space="0" w:color="auto"/>
        <w:right w:val="none" w:sz="0" w:space="0" w:color="auto"/>
      </w:divBdr>
      <w:divsChild>
        <w:div w:id="1578635386">
          <w:marLeft w:val="0"/>
          <w:marRight w:val="0"/>
          <w:marTop w:val="0"/>
          <w:marBottom w:val="0"/>
          <w:divBdr>
            <w:top w:val="none" w:sz="0" w:space="0" w:color="auto"/>
            <w:left w:val="none" w:sz="0" w:space="0" w:color="auto"/>
            <w:bottom w:val="none" w:sz="0" w:space="0" w:color="auto"/>
            <w:right w:val="none" w:sz="0" w:space="0" w:color="auto"/>
          </w:divBdr>
          <w:divsChild>
            <w:div w:id="20472258">
              <w:marLeft w:val="0"/>
              <w:marRight w:val="0"/>
              <w:marTop w:val="0"/>
              <w:marBottom w:val="0"/>
              <w:divBdr>
                <w:top w:val="none" w:sz="0" w:space="0" w:color="auto"/>
                <w:left w:val="none" w:sz="0" w:space="0" w:color="auto"/>
                <w:bottom w:val="none" w:sz="0" w:space="0" w:color="auto"/>
                <w:right w:val="none" w:sz="0" w:space="0" w:color="auto"/>
              </w:divBdr>
            </w:div>
            <w:div w:id="87192608">
              <w:marLeft w:val="0"/>
              <w:marRight w:val="0"/>
              <w:marTop w:val="0"/>
              <w:marBottom w:val="0"/>
              <w:divBdr>
                <w:top w:val="none" w:sz="0" w:space="0" w:color="auto"/>
                <w:left w:val="none" w:sz="0" w:space="0" w:color="auto"/>
                <w:bottom w:val="none" w:sz="0" w:space="0" w:color="auto"/>
                <w:right w:val="none" w:sz="0" w:space="0" w:color="auto"/>
              </w:divBdr>
            </w:div>
            <w:div w:id="260187051">
              <w:marLeft w:val="0"/>
              <w:marRight w:val="0"/>
              <w:marTop w:val="0"/>
              <w:marBottom w:val="0"/>
              <w:divBdr>
                <w:top w:val="none" w:sz="0" w:space="0" w:color="auto"/>
                <w:left w:val="none" w:sz="0" w:space="0" w:color="auto"/>
                <w:bottom w:val="none" w:sz="0" w:space="0" w:color="auto"/>
                <w:right w:val="none" w:sz="0" w:space="0" w:color="auto"/>
              </w:divBdr>
            </w:div>
            <w:div w:id="267585665">
              <w:marLeft w:val="0"/>
              <w:marRight w:val="0"/>
              <w:marTop w:val="0"/>
              <w:marBottom w:val="0"/>
              <w:divBdr>
                <w:top w:val="none" w:sz="0" w:space="0" w:color="auto"/>
                <w:left w:val="none" w:sz="0" w:space="0" w:color="auto"/>
                <w:bottom w:val="none" w:sz="0" w:space="0" w:color="auto"/>
                <w:right w:val="none" w:sz="0" w:space="0" w:color="auto"/>
              </w:divBdr>
            </w:div>
            <w:div w:id="364449560">
              <w:marLeft w:val="0"/>
              <w:marRight w:val="0"/>
              <w:marTop w:val="0"/>
              <w:marBottom w:val="0"/>
              <w:divBdr>
                <w:top w:val="none" w:sz="0" w:space="0" w:color="auto"/>
                <w:left w:val="none" w:sz="0" w:space="0" w:color="auto"/>
                <w:bottom w:val="none" w:sz="0" w:space="0" w:color="auto"/>
                <w:right w:val="none" w:sz="0" w:space="0" w:color="auto"/>
              </w:divBdr>
            </w:div>
            <w:div w:id="365059443">
              <w:marLeft w:val="0"/>
              <w:marRight w:val="0"/>
              <w:marTop w:val="0"/>
              <w:marBottom w:val="0"/>
              <w:divBdr>
                <w:top w:val="none" w:sz="0" w:space="0" w:color="auto"/>
                <w:left w:val="none" w:sz="0" w:space="0" w:color="auto"/>
                <w:bottom w:val="none" w:sz="0" w:space="0" w:color="auto"/>
                <w:right w:val="none" w:sz="0" w:space="0" w:color="auto"/>
              </w:divBdr>
            </w:div>
            <w:div w:id="374551037">
              <w:marLeft w:val="0"/>
              <w:marRight w:val="0"/>
              <w:marTop w:val="0"/>
              <w:marBottom w:val="0"/>
              <w:divBdr>
                <w:top w:val="none" w:sz="0" w:space="0" w:color="auto"/>
                <w:left w:val="none" w:sz="0" w:space="0" w:color="auto"/>
                <w:bottom w:val="none" w:sz="0" w:space="0" w:color="auto"/>
                <w:right w:val="none" w:sz="0" w:space="0" w:color="auto"/>
              </w:divBdr>
            </w:div>
            <w:div w:id="513888083">
              <w:marLeft w:val="0"/>
              <w:marRight w:val="0"/>
              <w:marTop w:val="0"/>
              <w:marBottom w:val="0"/>
              <w:divBdr>
                <w:top w:val="none" w:sz="0" w:space="0" w:color="auto"/>
                <w:left w:val="none" w:sz="0" w:space="0" w:color="auto"/>
                <w:bottom w:val="none" w:sz="0" w:space="0" w:color="auto"/>
                <w:right w:val="none" w:sz="0" w:space="0" w:color="auto"/>
              </w:divBdr>
            </w:div>
            <w:div w:id="536547455">
              <w:marLeft w:val="0"/>
              <w:marRight w:val="0"/>
              <w:marTop w:val="0"/>
              <w:marBottom w:val="0"/>
              <w:divBdr>
                <w:top w:val="none" w:sz="0" w:space="0" w:color="auto"/>
                <w:left w:val="none" w:sz="0" w:space="0" w:color="auto"/>
                <w:bottom w:val="none" w:sz="0" w:space="0" w:color="auto"/>
                <w:right w:val="none" w:sz="0" w:space="0" w:color="auto"/>
              </w:divBdr>
            </w:div>
            <w:div w:id="551768511">
              <w:marLeft w:val="0"/>
              <w:marRight w:val="0"/>
              <w:marTop w:val="0"/>
              <w:marBottom w:val="0"/>
              <w:divBdr>
                <w:top w:val="none" w:sz="0" w:space="0" w:color="auto"/>
                <w:left w:val="none" w:sz="0" w:space="0" w:color="auto"/>
                <w:bottom w:val="none" w:sz="0" w:space="0" w:color="auto"/>
                <w:right w:val="none" w:sz="0" w:space="0" w:color="auto"/>
              </w:divBdr>
            </w:div>
            <w:div w:id="613950390">
              <w:marLeft w:val="0"/>
              <w:marRight w:val="0"/>
              <w:marTop w:val="0"/>
              <w:marBottom w:val="0"/>
              <w:divBdr>
                <w:top w:val="none" w:sz="0" w:space="0" w:color="auto"/>
                <w:left w:val="none" w:sz="0" w:space="0" w:color="auto"/>
                <w:bottom w:val="none" w:sz="0" w:space="0" w:color="auto"/>
                <w:right w:val="none" w:sz="0" w:space="0" w:color="auto"/>
              </w:divBdr>
            </w:div>
            <w:div w:id="615216737">
              <w:marLeft w:val="0"/>
              <w:marRight w:val="0"/>
              <w:marTop w:val="0"/>
              <w:marBottom w:val="0"/>
              <w:divBdr>
                <w:top w:val="none" w:sz="0" w:space="0" w:color="auto"/>
                <w:left w:val="none" w:sz="0" w:space="0" w:color="auto"/>
                <w:bottom w:val="none" w:sz="0" w:space="0" w:color="auto"/>
                <w:right w:val="none" w:sz="0" w:space="0" w:color="auto"/>
              </w:divBdr>
            </w:div>
            <w:div w:id="649670889">
              <w:marLeft w:val="0"/>
              <w:marRight w:val="0"/>
              <w:marTop w:val="0"/>
              <w:marBottom w:val="0"/>
              <w:divBdr>
                <w:top w:val="none" w:sz="0" w:space="0" w:color="auto"/>
                <w:left w:val="none" w:sz="0" w:space="0" w:color="auto"/>
                <w:bottom w:val="none" w:sz="0" w:space="0" w:color="auto"/>
                <w:right w:val="none" w:sz="0" w:space="0" w:color="auto"/>
              </w:divBdr>
            </w:div>
            <w:div w:id="790825713">
              <w:marLeft w:val="0"/>
              <w:marRight w:val="0"/>
              <w:marTop w:val="0"/>
              <w:marBottom w:val="0"/>
              <w:divBdr>
                <w:top w:val="none" w:sz="0" w:space="0" w:color="auto"/>
                <w:left w:val="none" w:sz="0" w:space="0" w:color="auto"/>
                <w:bottom w:val="none" w:sz="0" w:space="0" w:color="auto"/>
                <w:right w:val="none" w:sz="0" w:space="0" w:color="auto"/>
              </w:divBdr>
            </w:div>
            <w:div w:id="916986167">
              <w:marLeft w:val="0"/>
              <w:marRight w:val="0"/>
              <w:marTop w:val="0"/>
              <w:marBottom w:val="0"/>
              <w:divBdr>
                <w:top w:val="none" w:sz="0" w:space="0" w:color="auto"/>
                <w:left w:val="none" w:sz="0" w:space="0" w:color="auto"/>
                <w:bottom w:val="none" w:sz="0" w:space="0" w:color="auto"/>
                <w:right w:val="none" w:sz="0" w:space="0" w:color="auto"/>
              </w:divBdr>
            </w:div>
            <w:div w:id="923539397">
              <w:marLeft w:val="0"/>
              <w:marRight w:val="0"/>
              <w:marTop w:val="0"/>
              <w:marBottom w:val="0"/>
              <w:divBdr>
                <w:top w:val="none" w:sz="0" w:space="0" w:color="auto"/>
                <w:left w:val="none" w:sz="0" w:space="0" w:color="auto"/>
                <w:bottom w:val="none" w:sz="0" w:space="0" w:color="auto"/>
                <w:right w:val="none" w:sz="0" w:space="0" w:color="auto"/>
              </w:divBdr>
            </w:div>
            <w:div w:id="933825522">
              <w:marLeft w:val="0"/>
              <w:marRight w:val="0"/>
              <w:marTop w:val="0"/>
              <w:marBottom w:val="0"/>
              <w:divBdr>
                <w:top w:val="none" w:sz="0" w:space="0" w:color="auto"/>
                <w:left w:val="none" w:sz="0" w:space="0" w:color="auto"/>
                <w:bottom w:val="none" w:sz="0" w:space="0" w:color="auto"/>
                <w:right w:val="none" w:sz="0" w:space="0" w:color="auto"/>
              </w:divBdr>
            </w:div>
            <w:div w:id="975064273">
              <w:marLeft w:val="0"/>
              <w:marRight w:val="0"/>
              <w:marTop w:val="0"/>
              <w:marBottom w:val="0"/>
              <w:divBdr>
                <w:top w:val="none" w:sz="0" w:space="0" w:color="auto"/>
                <w:left w:val="none" w:sz="0" w:space="0" w:color="auto"/>
                <w:bottom w:val="none" w:sz="0" w:space="0" w:color="auto"/>
                <w:right w:val="none" w:sz="0" w:space="0" w:color="auto"/>
              </w:divBdr>
            </w:div>
            <w:div w:id="978069901">
              <w:marLeft w:val="0"/>
              <w:marRight w:val="0"/>
              <w:marTop w:val="0"/>
              <w:marBottom w:val="0"/>
              <w:divBdr>
                <w:top w:val="none" w:sz="0" w:space="0" w:color="auto"/>
                <w:left w:val="none" w:sz="0" w:space="0" w:color="auto"/>
                <w:bottom w:val="none" w:sz="0" w:space="0" w:color="auto"/>
                <w:right w:val="none" w:sz="0" w:space="0" w:color="auto"/>
              </w:divBdr>
            </w:div>
            <w:div w:id="1103841976">
              <w:marLeft w:val="0"/>
              <w:marRight w:val="0"/>
              <w:marTop w:val="0"/>
              <w:marBottom w:val="0"/>
              <w:divBdr>
                <w:top w:val="none" w:sz="0" w:space="0" w:color="auto"/>
                <w:left w:val="none" w:sz="0" w:space="0" w:color="auto"/>
                <w:bottom w:val="none" w:sz="0" w:space="0" w:color="auto"/>
                <w:right w:val="none" w:sz="0" w:space="0" w:color="auto"/>
              </w:divBdr>
            </w:div>
            <w:div w:id="1208758805">
              <w:marLeft w:val="0"/>
              <w:marRight w:val="0"/>
              <w:marTop w:val="0"/>
              <w:marBottom w:val="0"/>
              <w:divBdr>
                <w:top w:val="none" w:sz="0" w:space="0" w:color="auto"/>
                <w:left w:val="none" w:sz="0" w:space="0" w:color="auto"/>
                <w:bottom w:val="none" w:sz="0" w:space="0" w:color="auto"/>
                <w:right w:val="none" w:sz="0" w:space="0" w:color="auto"/>
              </w:divBdr>
            </w:div>
            <w:div w:id="1266426249">
              <w:marLeft w:val="0"/>
              <w:marRight w:val="0"/>
              <w:marTop w:val="0"/>
              <w:marBottom w:val="0"/>
              <w:divBdr>
                <w:top w:val="none" w:sz="0" w:space="0" w:color="auto"/>
                <w:left w:val="none" w:sz="0" w:space="0" w:color="auto"/>
                <w:bottom w:val="none" w:sz="0" w:space="0" w:color="auto"/>
                <w:right w:val="none" w:sz="0" w:space="0" w:color="auto"/>
              </w:divBdr>
            </w:div>
            <w:div w:id="1292784310">
              <w:marLeft w:val="0"/>
              <w:marRight w:val="0"/>
              <w:marTop w:val="0"/>
              <w:marBottom w:val="0"/>
              <w:divBdr>
                <w:top w:val="none" w:sz="0" w:space="0" w:color="auto"/>
                <w:left w:val="none" w:sz="0" w:space="0" w:color="auto"/>
                <w:bottom w:val="none" w:sz="0" w:space="0" w:color="auto"/>
                <w:right w:val="none" w:sz="0" w:space="0" w:color="auto"/>
              </w:divBdr>
            </w:div>
            <w:div w:id="1325741920">
              <w:marLeft w:val="0"/>
              <w:marRight w:val="0"/>
              <w:marTop w:val="0"/>
              <w:marBottom w:val="0"/>
              <w:divBdr>
                <w:top w:val="none" w:sz="0" w:space="0" w:color="auto"/>
                <w:left w:val="none" w:sz="0" w:space="0" w:color="auto"/>
                <w:bottom w:val="none" w:sz="0" w:space="0" w:color="auto"/>
                <w:right w:val="none" w:sz="0" w:space="0" w:color="auto"/>
              </w:divBdr>
            </w:div>
            <w:div w:id="1464352377">
              <w:marLeft w:val="0"/>
              <w:marRight w:val="0"/>
              <w:marTop w:val="0"/>
              <w:marBottom w:val="0"/>
              <w:divBdr>
                <w:top w:val="none" w:sz="0" w:space="0" w:color="auto"/>
                <w:left w:val="none" w:sz="0" w:space="0" w:color="auto"/>
                <w:bottom w:val="none" w:sz="0" w:space="0" w:color="auto"/>
                <w:right w:val="none" w:sz="0" w:space="0" w:color="auto"/>
              </w:divBdr>
            </w:div>
            <w:div w:id="1485858380">
              <w:marLeft w:val="0"/>
              <w:marRight w:val="0"/>
              <w:marTop w:val="0"/>
              <w:marBottom w:val="0"/>
              <w:divBdr>
                <w:top w:val="none" w:sz="0" w:space="0" w:color="auto"/>
                <w:left w:val="none" w:sz="0" w:space="0" w:color="auto"/>
                <w:bottom w:val="none" w:sz="0" w:space="0" w:color="auto"/>
                <w:right w:val="none" w:sz="0" w:space="0" w:color="auto"/>
              </w:divBdr>
            </w:div>
            <w:div w:id="1580365670">
              <w:marLeft w:val="0"/>
              <w:marRight w:val="0"/>
              <w:marTop w:val="0"/>
              <w:marBottom w:val="0"/>
              <w:divBdr>
                <w:top w:val="none" w:sz="0" w:space="0" w:color="auto"/>
                <w:left w:val="none" w:sz="0" w:space="0" w:color="auto"/>
                <w:bottom w:val="none" w:sz="0" w:space="0" w:color="auto"/>
                <w:right w:val="none" w:sz="0" w:space="0" w:color="auto"/>
              </w:divBdr>
            </w:div>
            <w:div w:id="1611669164">
              <w:marLeft w:val="0"/>
              <w:marRight w:val="0"/>
              <w:marTop w:val="0"/>
              <w:marBottom w:val="0"/>
              <w:divBdr>
                <w:top w:val="none" w:sz="0" w:space="0" w:color="auto"/>
                <w:left w:val="none" w:sz="0" w:space="0" w:color="auto"/>
                <w:bottom w:val="none" w:sz="0" w:space="0" w:color="auto"/>
                <w:right w:val="none" w:sz="0" w:space="0" w:color="auto"/>
              </w:divBdr>
            </w:div>
            <w:div w:id="1657681589">
              <w:marLeft w:val="0"/>
              <w:marRight w:val="0"/>
              <w:marTop w:val="0"/>
              <w:marBottom w:val="0"/>
              <w:divBdr>
                <w:top w:val="none" w:sz="0" w:space="0" w:color="auto"/>
                <w:left w:val="none" w:sz="0" w:space="0" w:color="auto"/>
                <w:bottom w:val="none" w:sz="0" w:space="0" w:color="auto"/>
                <w:right w:val="none" w:sz="0" w:space="0" w:color="auto"/>
              </w:divBdr>
            </w:div>
            <w:div w:id="1839804010">
              <w:marLeft w:val="0"/>
              <w:marRight w:val="0"/>
              <w:marTop w:val="0"/>
              <w:marBottom w:val="0"/>
              <w:divBdr>
                <w:top w:val="none" w:sz="0" w:space="0" w:color="auto"/>
                <w:left w:val="none" w:sz="0" w:space="0" w:color="auto"/>
                <w:bottom w:val="none" w:sz="0" w:space="0" w:color="auto"/>
                <w:right w:val="none" w:sz="0" w:space="0" w:color="auto"/>
              </w:divBdr>
            </w:div>
            <w:div w:id="1906336022">
              <w:marLeft w:val="0"/>
              <w:marRight w:val="0"/>
              <w:marTop w:val="0"/>
              <w:marBottom w:val="0"/>
              <w:divBdr>
                <w:top w:val="none" w:sz="0" w:space="0" w:color="auto"/>
                <w:left w:val="none" w:sz="0" w:space="0" w:color="auto"/>
                <w:bottom w:val="none" w:sz="0" w:space="0" w:color="auto"/>
                <w:right w:val="none" w:sz="0" w:space="0" w:color="auto"/>
              </w:divBdr>
            </w:div>
            <w:div w:id="197659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089604">
      <w:bodyDiv w:val="1"/>
      <w:marLeft w:val="0"/>
      <w:marRight w:val="0"/>
      <w:marTop w:val="0"/>
      <w:marBottom w:val="0"/>
      <w:divBdr>
        <w:top w:val="none" w:sz="0" w:space="0" w:color="auto"/>
        <w:left w:val="none" w:sz="0" w:space="0" w:color="auto"/>
        <w:bottom w:val="none" w:sz="0" w:space="0" w:color="auto"/>
        <w:right w:val="none" w:sz="0" w:space="0" w:color="auto"/>
      </w:divBdr>
      <w:divsChild>
        <w:div w:id="109052362">
          <w:marLeft w:val="0"/>
          <w:marRight w:val="0"/>
          <w:marTop w:val="0"/>
          <w:marBottom w:val="0"/>
          <w:divBdr>
            <w:top w:val="none" w:sz="0" w:space="0" w:color="auto"/>
            <w:left w:val="none" w:sz="0" w:space="0" w:color="auto"/>
            <w:bottom w:val="none" w:sz="0" w:space="0" w:color="auto"/>
            <w:right w:val="none" w:sz="0" w:space="0" w:color="auto"/>
          </w:divBdr>
        </w:div>
      </w:divsChild>
    </w:div>
    <w:div w:id="679888853">
      <w:bodyDiv w:val="1"/>
      <w:marLeft w:val="0"/>
      <w:marRight w:val="0"/>
      <w:marTop w:val="0"/>
      <w:marBottom w:val="0"/>
      <w:divBdr>
        <w:top w:val="none" w:sz="0" w:space="0" w:color="auto"/>
        <w:left w:val="none" w:sz="0" w:space="0" w:color="auto"/>
        <w:bottom w:val="none" w:sz="0" w:space="0" w:color="auto"/>
        <w:right w:val="none" w:sz="0" w:space="0" w:color="auto"/>
      </w:divBdr>
      <w:divsChild>
        <w:div w:id="156043396">
          <w:marLeft w:val="0"/>
          <w:marRight w:val="0"/>
          <w:marTop w:val="0"/>
          <w:marBottom w:val="0"/>
          <w:divBdr>
            <w:top w:val="none" w:sz="0" w:space="0" w:color="auto"/>
            <w:left w:val="none" w:sz="0" w:space="0" w:color="auto"/>
            <w:bottom w:val="none" w:sz="0" w:space="0" w:color="auto"/>
            <w:right w:val="none" w:sz="0" w:space="0" w:color="auto"/>
          </w:divBdr>
          <w:divsChild>
            <w:div w:id="2059209278">
              <w:marLeft w:val="180"/>
              <w:marRight w:val="240"/>
              <w:marTop w:val="0"/>
              <w:marBottom w:val="0"/>
              <w:divBdr>
                <w:top w:val="none" w:sz="0" w:space="0" w:color="auto"/>
                <w:left w:val="none" w:sz="0" w:space="0" w:color="auto"/>
                <w:bottom w:val="none" w:sz="0" w:space="0" w:color="auto"/>
                <w:right w:val="none" w:sz="0" w:space="0" w:color="auto"/>
              </w:divBdr>
              <w:divsChild>
                <w:div w:id="90159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209805">
          <w:marLeft w:val="0"/>
          <w:marRight w:val="0"/>
          <w:marTop w:val="0"/>
          <w:marBottom w:val="0"/>
          <w:divBdr>
            <w:top w:val="none" w:sz="0" w:space="0" w:color="auto"/>
            <w:left w:val="none" w:sz="0" w:space="0" w:color="auto"/>
            <w:bottom w:val="none" w:sz="0" w:space="0" w:color="auto"/>
            <w:right w:val="none" w:sz="0" w:space="0" w:color="auto"/>
          </w:divBdr>
        </w:div>
        <w:div w:id="1472210734">
          <w:marLeft w:val="0"/>
          <w:marRight w:val="0"/>
          <w:marTop w:val="0"/>
          <w:marBottom w:val="0"/>
          <w:divBdr>
            <w:top w:val="none" w:sz="0" w:space="0" w:color="auto"/>
            <w:left w:val="none" w:sz="0" w:space="0" w:color="auto"/>
            <w:bottom w:val="none" w:sz="0" w:space="0" w:color="auto"/>
            <w:right w:val="none" w:sz="0" w:space="0" w:color="auto"/>
          </w:divBdr>
          <w:divsChild>
            <w:div w:id="507982994">
              <w:marLeft w:val="180"/>
              <w:marRight w:val="240"/>
              <w:marTop w:val="0"/>
              <w:marBottom w:val="0"/>
              <w:divBdr>
                <w:top w:val="none" w:sz="0" w:space="0" w:color="auto"/>
                <w:left w:val="none" w:sz="0" w:space="0" w:color="auto"/>
                <w:bottom w:val="none" w:sz="0" w:space="0" w:color="auto"/>
                <w:right w:val="none" w:sz="0" w:space="0" w:color="auto"/>
              </w:divBdr>
              <w:divsChild>
                <w:div w:id="169156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475012">
          <w:marLeft w:val="0"/>
          <w:marRight w:val="0"/>
          <w:marTop w:val="0"/>
          <w:marBottom w:val="0"/>
          <w:divBdr>
            <w:top w:val="none" w:sz="0" w:space="0" w:color="auto"/>
            <w:left w:val="none" w:sz="0" w:space="0" w:color="auto"/>
            <w:bottom w:val="none" w:sz="0" w:space="0" w:color="auto"/>
            <w:right w:val="none" w:sz="0" w:space="0" w:color="auto"/>
          </w:divBdr>
          <w:divsChild>
            <w:div w:id="786583383">
              <w:marLeft w:val="180"/>
              <w:marRight w:val="240"/>
              <w:marTop w:val="0"/>
              <w:marBottom w:val="0"/>
              <w:divBdr>
                <w:top w:val="none" w:sz="0" w:space="0" w:color="auto"/>
                <w:left w:val="none" w:sz="0" w:space="0" w:color="auto"/>
                <w:bottom w:val="none" w:sz="0" w:space="0" w:color="auto"/>
                <w:right w:val="none" w:sz="0" w:space="0" w:color="auto"/>
              </w:divBdr>
              <w:divsChild>
                <w:div w:id="92899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561269">
      <w:bodyDiv w:val="1"/>
      <w:marLeft w:val="0"/>
      <w:marRight w:val="0"/>
      <w:marTop w:val="0"/>
      <w:marBottom w:val="0"/>
      <w:divBdr>
        <w:top w:val="none" w:sz="0" w:space="0" w:color="auto"/>
        <w:left w:val="none" w:sz="0" w:space="0" w:color="auto"/>
        <w:bottom w:val="none" w:sz="0" w:space="0" w:color="auto"/>
        <w:right w:val="none" w:sz="0" w:space="0" w:color="auto"/>
      </w:divBdr>
    </w:div>
    <w:div w:id="699625742">
      <w:bodyDiv w:val="1"/>
      <w:marLeft w:val="0"/>
      <w:marRight w:val="0"/>
      <w:marTop w:val="0"/>
      <w:marBottom w:val="0"/>
      <w:divBdr>
        <w:top w:val="none" w:sz="0" w:space="0" w:color="auto"/>
        <w:left w:val="none" w:sz="0" w:space="0" w:color="auto"/>
        <w:bottom w:val="none" w:sz="0" w:space="0" w:color="auto"/>
        <w:right w:val="none" w:sz="0" w:space="0" w:color="auto"/>
      </w:divBdr>
      <w:divsChild>
        <w:div w:id="872963357">
          <w:marLeft w:val="0"/>
          <w:marRight w:val="0"/>
          <w:marTop w:val="0"/>
          <w:marBottom w:val="0"/>
          <w:divBdr>
            <w:top w:val="none" w:sz="0" w:space="0" w:color="auto"/>
            <w:left w:val="none" w:sz="0" w:space="0" w:color="auto"/>
            <w:bottom w:val="none" w:sz="0" w:space="0" w:color="auto"/>
            <w:right w:val="none" w:sz="0" w:space="0" w:color="auto"/>
          </w:divBdr>
          <w:divsChild>
            <w:div w:id="130098080">
              <w:marLeft w:val="180"/>
              <w:marRight w:val="240"/>
              <w:marTop w:val="0"/>
              <w:marBottom w:val="0"/>
              <w:divBdr>
                <w:top w:val="none" w:sz="0" w:space="0" w:color="auto"/>
                <w:left w:val="none" w:sz="0" w:space="0" w:color="auto"/>
                <w:bottom w:val="none" w:sz="0" w:space="0" w:color="auto"/>
                <w:right w:val="none" w:sz="0" w:space="0" w:color="auto"/>
              </w:divBdr>
              <w:divsChild>
                <w:div w:id="200516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83008">
          <w:marLeft w:val="0"/>
          <w:marRight w:val="0"/>
          <w:marTop w:val="0"/>
          <w:marBottom w:val="0"/>
          <w:divBdr>
            <w:top w:val="none" w:sz="0" w:space="0" w:color="auto"/>
            <w:left w:val="none" w:sz="0" w:space="0" w:color="auto"/>
            <w:bottom w:val="none" w:sz="0" w:space="0" w:color="auto"/>
            <w:right w:val="none" w:sz="0" w:space="0" w:color="auto"/>
          </w:divBdr>
          <w:divsChild>
            <w:div w:id="1544249166">
              <w:marLeft w:val="180"/>
              <w:marRight w:val="240"/>
              <w:marTop w:val="0"/>
              <w:marBottom w:val="0"/>
              <w:divBdr>
                <w:top w:val="none" w:sz="0" w:space="0" w:color="auto"/>
                <w:left w:val="none" w:sz="0" w:space="0" w:color="auto"/>
                <w:bottom w:val="none" w:sz="0" w:space="0" w:color="auto"/>
                <w:right w:val="none" w:sz="0" w:space="0" w:color="auto"/>
              </w:divBdr>
              <w:divsChild>
                <w:div w:id="88664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464040">
          <w:marLeft w:val="0"/>
          <w:marRight w:val="0"/>
          <w:marTop w:val="0"/>
          <w:marBottom w:val="0"/>
          <w:divBdr>
            <w:top w:val="none" w:sz="0" w:space="0" w:color="auto"/>
            <w:left w:val="none" w:sz="0" w:space="0" w:color="auto"/>
            <w:bottom w:val="none" w:sz="0" w:space="0" w:color="auto"/>
            <w:right w:val="none" w:sz="0" w:space="0" w:color="auto"/>
          </w:divBdr>
        </w:div>
      </w:divsChild>
    </w:div>
    <w:div w:id="699673094">
      <w:bodyDiv w:val="1"/>
      <w:marLeft w:val="0"/>
      <w:marRight w:val="0"/>
      <w:marTop w:val="0"/>
      <w:marBottom w:val="0"/>
      <w:divBdr>
        <w:top w:val="none" w:sz="0" w:space="0" w:color="auto"/>
        <w:left w:val="none" w:sz="0" w:space="0" w:color="auto"/>
        <w:bottom w:val="none" w:sz="0" w:space="0" w:color="auto"/>
        <w:right w:val="none" w:sz="0" w:space="0" w:color="auto"/>
      </w:divBdr>
    </w:div>
    <w:div w:id="700743653">
      <w:bodyDiv w:val="1"/>
      <w:marLeft w:val="0"/>
      <w:marRight w:val="0"/>
      <w:marTop w:val="0"/>
      <w:marBottom w:val="0"/>
      <w:divBdr>
        <w:top w:val="none" w:sz="0" w:space="0" w:color="auto"/>
        <w:left w:val="none" w:sz="0" w:space="0" w:color="auto"/>
        <w:bottom w:val="none" w:sz="0" w:space="0" w:color="auto"/>
        <w:right w:val="none" w:sz="0" w:space="0" w:color="auto"/>
      </w:divBdr>
    </w:div>
    <w:div w:id="711459062">
      <w:bodyDiv w:val="1"/>
      <w:marLeft w:val="0"/>
      <w:marRight w:val="0"/>
      <w:marTop w:val="0"/>
      <w:marBottom w:val="0"/>
      <w:divBdr>
        <w:top w:val="none" w:sz="0" w:space="0" w:color="auto"/>
        <w:left w:val="none" w:sz="0" w:space="0" w:color="auto"/>
        <w:bottom w:val="none" w:sz="0" w:space="0" w:color="auto"/>
        <w:right w:val="none" w:sz="0" w:space="0" w:color="auto"/>
      </w:divBdr>
      <w:divsChild>
        <w:div w:id="1455830674">
          <w:marLeft w:val="0"/>
          <w:marRight w:val="0"/>
          <w:marTop w:val="0"/>
          <w:marBottom w:val="0"/>
          <w:divBdr>
            <w:top w:val="none" w:sz="0" w:space="0" w:color="auto"/>
            <w:left w:val="none" w:sz="0" w:space="0" w:color="auto"/>
            <w:bottom w:val="none" w:sz="0" w:space="0" w:color="auto"/>
            <w:right w:val="none" w:sz="0" w:space="0" w:color="auto"/>
          </w:divBdr>
          <w:divsChild>
            <w:div w:id="26601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508415">
      <w:bodyDiv w:val="1"/>
      <w:marLeft w:val="0"/>
      <w:marRight w:val="0"/>
      <w:marTop w:val="0"/>
      <w:marBottom w:val="0"/>
      <w:divBdr>
        <w:top w:val="none" w:sz="0" w:space="0" w:color="auto"/>
        <w:left w:val="none" w:sz="0" w:space="0" w:color="auto"/>
        <w:bottom w:val="none" w:sz="0" w:space="0" w:color="auto"/>
        <w:right w:val="none" w:sz="0" w:space="0" w:color="auto"/>
      </w:divBdr>
      <w:divsChild>
        <w:div w:id="351223994">
          <w:marLeft w:val="0"/>
          <w:marRight w:val="0"/>
          <w:marTop w:val="0"/>
          <w:marBottom w:val="0"/>
          <w:divBdr>
            <w:top w:val="none" w:sz="0" w:space="0" w:color="auto"/>
            <w:left w:val="none" w:sz="0" w:space="0" w:color="auto"/>
            <w:bottom w:val="none" w:sz="0" w:space="0" w:color="auto"/>
            <w:right w:val="none" w:sz="0" w:space="0" w:color="auto"/>
          </w:divBdr>
        </w:div>
      </w:divsChild>
    </w:div>
    <w:div w:id="714550972">
      <w:bodyDiv w:val="1"/>
      <w:marLeft w:val="0"/>
      <w:marRight w:val="0"/>
      <w:marTop w:val="0"/>
      <w:marBottom w:val="0"/>
      <w:divBdr>
        <w:top w:val="none" w:sz="0" w:space="0" w:color="auto"/>
        <w:left w:val="none" w:sz="0" w:space="0" w:color="auto"/>
        <w:bottom w:val="none" w:sz="0" w:space="0" w:color="auto"/>
        <w:right w:val="none" w:sz="0" w:space="0" w:color="auto"/>
      </w:divBdr>
    </w:div>
    <w:div w:id="725489743">
      <w:bodyDiv w:val="1"/>
      <w:marLeft w:val="0"/>
      <w:marRight w:val="0"/>
      <w:marTop w:val="0"/>
      <w:marBottom w:val="0"/>
      <w:divBdr>
        <w:top w:val="none" w:sz="0" w:space="0" w:color="auto"/>
        <w:left w:val="none" w:sz="0" w:space="0" w:color="auto"/>
        <w:bottom w:val="none" w:sz="0" w:space="0" w:color="auto"/>
        <w:right w:val="none" w:sz="0" w:space="0" w:color="auto"/>
      </w:divBdr>
    </w:div>
    <w:div w:id="727806942">
      <w:bodyDiv w:val="1"/>
      <w:marLeft w:val="0"/>
      <w:marRight w:val="0"/>
      <w:marTop w:val="0"/>
      <w:marBottom w:val="0"/>
      <w:divBdr>
        <w:top w:val="none" w:sz="0" w:space="0" w:color="auto"/>
        <w:left w:val="none" w:sz="0" w:space="0" w:color="auto"/>
        <w:bottom w:val="none" w:sz="0" w:space="0" w:color="auto"/>
        <w:right w:val="none" w:sz="0" w:space="0" w:color="auto"/>
      </w:divBdr>
      <w:divsChild>
        <w:div w:id="187182935">
          <w:marLeft w:val="0"/>
          <w:marRight w:val="0"/>
          <w:marTop w:val="0"/>
          <w:marBottom w:val="0"/>
          <w:divBdr>
            <w:top w:val="none" w:sz="0" w:space="0" w:color="auto"/>
            <w:left w:val="none" w:sz="0" w:space="0" w:color="auto"/>
            <w:bottom w:val="none" w:sz="0" w:space="0" w:color="auto"/>
            <w:right w:val="none" w:sz="0" w:space="0" w:color="auto"/>
          </w:divBdr>
          <w:divsChild>
            <w:div w:id="73343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92101">
      <w:bodyDiv w:val="1"/>
      <w:marLeft w:val="0"/>
      <w:marRight w:val="0"/>
      <w:marTop w:val="0"/>
      <w:marBottom w:val="0"/>
      <w:divBdr>
        <w:top w:val="none" w:sz="0" w:space="0" w:color="auto"/>
        <w:left w:val="none" w:sz="0" w:space="0" w:color="auto"/>
        <w:bottom w:val="none" w:sz="0" w:space="0" w:color="auto"/>
        <w:right w:val="none" w:sz="0" w:space="0" w:color="auto"/>
      </w:divBdr>
      <w:divsChild>
        <w:div w:id="1011879591">
          <w:marLeft w:val="0"/>
          <w:marRight w:val="0"/>
          <w:marTop w:val="0"/>
          <w:marBottom w:val="0"/>
          <w:divBdr>
            <w:top w:val="none" w:sz="0" w:space="0" w:color="auto"/>
            <w:left w:val="none" w:sz="0" w:space="0" w:color="auto"/>
            <w:bottom w:val="none" w:sz="0" w:space="0" w:color="auto"/>
            <w:right w:val="none" w:sz="0" w:space="0" w:color="auto"/>
          </w:divBdr>
        </w:div>
      </w:divsChild>
    </w:div>
    <w:div w:id="741367863">
      <w:bodyDiv w:val="1"/>
      <w:marLeft w:val="0"/>
      <w:marRight w:val="0"/>
      <w:marTop w:val="0"/>
      <w:marBottom w:val="0"/>
      <w:divBdr>
        <w:top w:val="none" w:sz="0" w:space="0" w:color="auto"/>
        <w:left w:val="none" w:sz="0" w:space="0" w:color="auto"/>
        <w:bottom w:val="none" w:sz="0" w:space="0" w:color="auto"/>
        <w:right w:val="none" w:sz="0" w:space="0" w:color="auto"/>
      </w:divBdr>
      <w:divsChild>
        <w:div w:id="10956334">
          <w:marLeft w:val="0"/>
          <w:marRight w:val="0"/>
          <w:marTop w:val="0"/>
          <w:marBottom w:val="150"/>
          <w:divBdr>
            <w:top w:val="none" w:sz="0" w:space="0" w:color="auto"/>
            <w:left w:val="none" w:sz="0" w:space="0" w:color="auto"/>
            <w:bottom w:val="none" w:sz="0" w:space="0" w:color="auto"/>
            <w:right w:val="none" w:sz="0" w:space="0" w:color="auto"/>
          </w:divBdr>
        </w:div>
      </w:divsChild>
    </w:div>
    <w:div w:id="753478621">
      <w:bodyDiv w:val="1"/>
      <w:marLeft w:val="0"/>
      <w:marRight w:val="0"/>
      <w:marTop w:val="0"/>
      <w:marBottom w:val="0"/>
      <w:divBdr>
        <w:top w:val="none" w:sz="0" w:space="0" w:color="auto"/>
        <w:left w:val="none" w:sz="0" w:space="0" w:color="auto"/>
        <w:bottom w:val="none" w:sz="0" w:space="0" w:color="auto"/>
        <w:right w:val="none" w:sz="0" w:space="0" w:color="auto"/>
      </w:divBdr>
    </w:div>
    <w:div w:id="756170527">
      <w:bodyDiv w:val="1"/>
      <w:marLeft w:val="0"/>
      <w:marRight w:val="0"/>
      <w:marTop w:val="0"/>
      <w:marBottom w:val="0"/>
      <w:divBdr>
        <w:top w:val="none" w:sz="0" w:space="0" w:color="auto"/>
        <w:left w:val="none" w:sz="0" w:space="0" w:color="auto"/>
        <w:bottom w:val="none" w:sz="0" w:space="0" w:color="auto"/>
        <w:right w:val="none" w:sz="0" w:space="0" w:color="auto"/>
      </w:divBdr>
    </w:div>
    <w:div w:id="769425226">
      <w:bodyDiv w:val="1"/>
      <w:marLeft w:val="0"/>
      <w:marRight w:val="0"/>
      <w:marTop w:val="0"/>
      <w:marBottom w:val="0"/>
      <w:divBdr>
        <w:top w:val="none" w:sz="0" w:space="0" w:color="auto"/>
        <w:left w:val="none" w:sz="0" w:space="0" w:color="auto"/>
        <w:bottom w:val="none" w:sz="0" w:space="0" w:color="auto"/>
        <w:right w:val="none" w:sz="0" w:space="0" w:color="auto"/>
      </w:divBdr>
    </w:div>
    <w:div w:id="777068517">
      <w:bodyDiv w:val="1"/>
      <w:marLeft w:val="0"/>
      <w:marRight w:val="0"/>
      <w:marTop w:val="0"/>
      <w:marBottom w:val="0"/>
      <w:divBdr>
        <w:top w:val="none" w:sz="0" w:space="0" w:color="auto"/>
        <w:left w:val="none" w:sz="0" w:space="0" w:color="auto"/>
        <w:bottom w:val="none" w:sz="0" w:space="0" w:color="auto"/>
        <w:right w:val="none" w:sz="0" w:space="0" w:color="auto"/>
      </w:divBdr>
    </w:div>
    <w:div w:id="778067238">
      <w:bodyDiv w:val="1"/>
      <w:marLeft w:val="0"/>
      <w:marRight w:val="0"/>
      <w:marTop w:val="0"/>
      <w:marBottom w:val="0"/>
      <w:divBdr>
        <w:top w:val="none" w:sz="0" w:space="0" w:color="auto"/>
        <w:left w:val="none" w:sz="0" w:space="0" w:color="auto"/>
        <w:bottom w:val="none" w:sz="0" w:space="0" w:color="auto"/>
        <w:right w:val="none" w:sz="0" w:space="0" w:color="auto"/>
      </w:divBdr>
    </w:div>
    <w:div w:id="778331176">
      <w:bodyDiv w:val="1"/>
      <w:marLeft w:val="0"/>
      <w:marRight w:val="0"/>
      <w:marTop w:val="0"/>
      <w:marBottom w:val="0"/>
      <w:divBdr>
        <w:top w:val="none" w:sz="0" w:space="0" w:color="auto"/>
        <w:left w:val="none" w:sz="0" w:space="0" w:color="auto"/>
        <w:bottom w:val="none" w:sz="0" w:space="0" w:color="auto"/>
        <w:right w:val="none" w:sz="0" w:space="0" w:color="auto"/>
      </w:divBdr>
      <w:divsChild>
        <w:div w:id="11616158">
          <w:marLeft w:val="0"/>
          <w:marRight w:val="0"/>
          <w:marTop w:val="0"/>
          <w:marBottom w:val="0"/>
          <w:divBdr>
            <w:top w:val="none" w:sz="0" w:space="0" w:color="auto"/>
            <w:left w:val="none" w:sz="0" w:space="0" w:color="auto"/>
            <w:bottom w:val="none" w:sz="0" w:space="0" w:color="auto"/>
            <w:right w:val="none" w:sz="0" w:space="0" w:color="auto"/>
          </w:divBdr>
        </w:div>
        <w:div w:id="31423410">
          <w:marLeft w:val="0"/>
          <w:marRight w:val="0"/>
          <w:marTop w:val="0"/>
          <w:marBottom w:val="0"/>
          <w:divBdr>
            <w:top w:val="none" w:sz="0" w:space="0" w:color="auto"/>
            <w:left w:val="none" w:sz="0" w:space="0" w:color="auto"/>
            <w:bottom w:val="none" w:sz="0" w:space="0" w:color="auto"/>
            <w:right w:val="none" w:sz="0" w:space="0" w:color="auto"/>
          </w:divBdr>
        </w:div>
        <w:div w:id="32534914">
          <w:marLeft w:val="0"/>
          <w:marRight w:val="0"/>
          <w:marTop w:val="0"/>
          <w:marBottom w:val="0"/>
          <w:divBdr>
            <w:top w:val="none" w:sz="0" w:space="0" w:color="auto"/>
            <w:left w:val="none" w:sz="0" w:space="0" w:color="auto"/>
            <w:bottom w:val="none" w:sz="0" w:space="0" w:color="auto"/>
            <w:right w:val="none" w:sz="0" w:space="0" w:color="auto"/>
          </w:divBdr>
        </w:div>
        <w:div w:id="55864616">
          <w:marLeft w:val="0"/>
          <w:marRight w:val="0"/>
          <w:marTop w:val="0"/>
          <w:marBottom w:val="0"/>
          <w:divBdr>
            <w:top w:val="none" w:sz="0" w:space="0" w:color="auto"/>
            <w:left w:val="none" w:sz="0" w:space="0" w:color="auto"/>
            <w:bottom w:val="none" w:sz="0" w:space="0" w:color="auto"/>
            <w:right w:val="none" w:sz="0" w:space="0" w:color="auto"/>
          </w:divBdr>
        </w:div>
        <w:div w:id="65423789">
          <w:marLeft w:val="0"/>
          <w:marRight w:val="0"/>
          <w:marTop w:val="0"/>
          <w:marBottom w:val="0"/>
          <w:divBdr>
            <w:top w:val="none" w:sz="0" w:space="0" w:color="auto"/>
            <w:left w:val="none" w:sz="0" w:space="0" w:color="auto"/>
            <w:bottom w:val="none" w:sz="0" w:space="0" w:color="auto"/>
            <w:right w:val="none" w:sz="0" w:space="0" w:color="auto"/>
          </w:divBdr>
        </w:div>
        <w:div w:id="78988755">
          <w:marLeft w:val="0"/>
          <w:marRight w:val="0"/>
          <w:marTop w:val="0"/>
          <w:marBottom w:val="0"/>
          <w:divBdr>
            <w:top w:val="none" w:sz="0" w:space="0" w:color="auto"/>
            <w:left w:val="none" w:sz="0" w:space="0" w:color="auto"/>
            <w:bottom w:val="none" w:sz="0" w:space="0" w:color="auto"/>
            <w:right w:val="none" w:sz="0" w:space="0" w:color="auto"/>
          </w:divBdr>
        </w:div>
        <w:div w:id="135412483">
          <w:marLeft w:val="0"/>
          <w:marRight w:val="0"/>
          <w:marTop w:val="0"/>
          <w:marBottom w:val="0"/>
          <w:divBdr>
            <w:top w:val="none" w:sz="0" w:space="0" w:color="auto"/>
            <w:left w:val="none" w:sz="0" w:space="0" w:color="auto"/>
            <w:bottom w:val="none" w:sz="0" w:space="0" w:color="auto"/>
            <w:right w:val="none" w:sz="0" w:space="0" w:color="auto"/>
          </w:divBdr>
        </w:div>
        <w:div w:id="140200402">
          <w:marLeft w:val="0"/>
          <w:marRight w:val="0"/>
          <w:marTop w:val="0"/>
          <w:marBottom w:val="0"/>
          <w:divBdr>
            <w:top w:val="none" w:sz="0" w:space="0" w:color="auto"/>
            <w:left w:val="none" w:sz="0" w:space="0" w:color="auto"/>
            <w:bottom w:val="none" w:sz="0" w:space="0" w:color="auto"/>
            <w:right w:val="none" w:sz="0" w:space="0" w:color="auto"/>
          </w:divBdr>
        </w:div>
        <w:div w:id="177081115">
          <w:marLeft w:val="0"/>
          <w:marRight w:val="0"/>
          <w:marTop w:val="0"/>
          <w:marBottom w:val="0"/>
          <w:divBdr>
            <w:top w:val="none" w:sz="0" w:space="0" w:color="auto"/>
            <w:left w:val="none" w:sz="0" w:space="0" w:color="auto"/>
            <w:bottom w:val="none" w:sz="0" w:space="0" w:color="auto"/>
            <w:right w:val="none" w:sz="0" w:space="0" w:color="auto"/>
          </w:divBdr>
        </w:div>
        <w:div w:id="188224676">
          <w:marLeft w:val="0"/>
          <w:marRight w:val="0"/>
          <w:marTop w:val="0"/>
          <w:marBottom w:val="0"/>
          <w:divBdr>
            <w:top w:val="none" w:sz="0" w:space="0" w:color="auto"/>
            <w:left w:val="none" w:sz="0" w:space="0" w:color="auto"/>
            <w:bottom w:val="none" w:sz="0" w:space="0" w:color="auto"/>
            <w:right w:val="none" w:sz="0" w:space="0" w:color="auto"/>
          </w:divBdr>
        </w:div>
        <w:div w:id="190996224">
          <w:marLeft w:val="0"/>
          <w:marRight w:val="0"/>
          <w:marTop w:val="0"/>
          <w:marBottom w:val="0"/>
          <w:divBdr>
            <w:top w:val="none" w:sz="0" w:space="0" w:color="auto"/>
            <w:left w:val="none" w:sz="0" w:space="0" w:color="auto"/>
            <w:bottom w:val="none" w:sz="0" w:space="0" w:color="auto"/>
            <w:right w:val="none" w:sz="0" w:space="0" w:color="auto"/>
          </w:divBdr>
        </w:div>
        <w:div w:id="204373000">
          <w:marLeft w:val="0"/>
          <w:marRight w:val="0"/>
          <w:marTop w:val="0"/>
          <w:marBottom w:val="0"/>
          <w:divBdr>
            <w:top w:val="none" w:sz="0" w:space="0" w:color="auto"/>
            <w:left w:val="none" w:sz="0" w:space="0" w:color="auto"/>
            <w:bottom w:val="none" w:sz="0" w:space="0" w:color="auto"/>
            <w:right w:val="none" w:sz="0" w:space="0" w:color="auto"/>
          </w:divBdr>
        </w:div>
        <w:div w:id="205988296">
          <w:marLeft w:val="0"/>
          <w:marRight w:val="0"/>
          <w:marTop w:val="0"/>
          <w:marBottom w:val="0"/>
          <w:divBdr>
            <w:top w:val="none" w:sz="0" w:space="0" w:color="auto"/>
            <w:left w:val="none" w:sz="0" w:space="0" w:color="auto"/>
            <w:bottom w:val="none" w:sz="0" w:space="0" w:color="auto"/>
            <w:right w:val="none" w:sz="0" w:space="0" w:color="auto"/>
          </w:divBdr>
        </w:div>
        <w:div w:id="209075562">
          <w:marLeft w:val="0"/>
          <w:marRight w:val="0"/>
          <w:marTop w:val="0"/>
          <w:marBottom w:val="0"/>
          <w:divBdr>
            <w:top w:val="none" w:sz="0" w:space="0" w:color="auto"/>
            <w:left w:val="none" w:sz="0" w:space="0" w:color="auto"/>
            <w:bottom w:val="none" w:sz="0" w:space="0" w:color="auto"/>
            <w:right w:val="none" w:sz="0" w:space="0" w:color="auto"/>
          </w:divBdr>
        </w:div>
        <w:div w:id="209808472">
          <w:marLeft w:val="0"/>
          <w:marRight w:val="0"/>
          <w:marTop w:val="0"/>
          <w:marBottom w:val="0"/>
          <w:divBdr>
            <w:top w:val="none" w:sz="0" w:space="0" w:color="auto"/>
            <w:left w:val="none" w:sz="0" w:space="0" w:color="auto"/>
            <w:bottom w:val="none" w:sz="0" w:space="0" w:color="auto"/>
            <w:right w:val="none" w:sz="0" w:space="0" w:color="auto"/>
          </w:divBdr>
        </w:div>
        <w:div w:id="219706764">
          <w:marLeft w:val="0"/>
          <w:marRight w:val="0"/>
          <w:marTop w:val="0"/>
          <w:marBottom w:val="0"/>
          <w:divBdr>
            <w:top w:val="none" w:sz="0" w:space="0" w:color="auto"/>
            <w:left w:val="none" w:sz="0" w:space="0" w:color="auto"/>
            <w:bottom w:val="none" w:sz="0" w:space="0" w:color="auto"/>
            <w:right w:val="none" w:sz="0" w:space="0" w:color="auto"/>
          </w:divBdr>
        </w:div>
        <w:div w:id="231433223">
          <w:marLeft w:val="0"/>
          <w:marRight w:val="0"/>
          <w:marTop w:val="0"/>
          <w:marBottom w:val="0"/>
          <w:divBdr>
            <w:top w:val="none" w:sz="0" w:space="0" w:color="auto"/>
            <w:left w:val="none" w:sz="0" w:space="0" w:color="auto"/>
            <w:bottom w:val="none" w:sz="0" w:space="0" w:color="auto"/>
            <w:right w:val="none" w:sz="0" w:space="0" w:color="auto"/>
          </w:divBdr>
        </w:div>
        <w:div w:id="273294946">
          <w:marLeft w:val="0"/>
          <w:marRight w:val="0"/>
          <w:marTop w:val="0"/>
          <w:marBottom w:val="0"/>
          <w:divBdr>
            <w:top w:val="none" w:sz="0" w:space="0" w:color="auto"/>
            <w:left w:val="none" w:sz="0" w:space="0" w:color="auto"/>
            <w:bottom w:val="none" w:sz="0" w:space="0" w:color="auto"/>
            <w:right w:val="none" w:sz="0" w:space="0" w:color="auto"/>
          </w:divBdr>
        </w:div>
        <w:div w:id="279338571">
          <w:marLeft w:val="0"/>
          <w:marRight w:val="0"/>
          <w:marTop w:val="0"/>
          <w:marBottom w:val="0"/>
          <w:divBdr>
            <w:top w:val="none" w:sz="0" w:space="0" w:color="auto"/>
            <w:left w:val="none" w:sz="0" w:space="0" w:color="auto"/>
            <w:bottom w:val="none" w:sz="0" w:space="0" w:color="auto"/>
            <w:right w:val="none" w:sz="0" w:space="0" w:color="auto"/>
          </w:divBdr>
        </w:div>
        <w:div w:id="294606505">
          <w:marLeft w:val="0"/>
          <w:marRight w:val="0"/>
          <w:marTop w:val="0"/>
          <w:marBottom w:val="0"/>
          <w:divBdr>
            <w:top w:val="none" w:sz="0" w:space="0" w:color="auto"/>
            <w:left w:val="none" w:sz="0" w:space="0" w:color="auto"/>
            <w:bottom w:val="none" w:sz="0" w:space="0" w:color="auto"/>
            <w:right w:val="none" w:sz="0" w:space="0" w:color="auto"/>
          </w:divBdr>
        </w:div>
        <w:div w:id="297810210">
          <w:marLeft w:val="0"/>
          <w:marRight w:val="0"/>
          <w:marTop w:val="0"/>
          <w:marBottom w:val="0"/>
          <w:divBdr>
            <w:top w:val="none" w:sz="0" w:space="0" w:color="auto"/>
            <w:left w:val="none" w:sz="0" w:space="0" w:color="auto"/>
            <w:bottom w:val="none" w:sz="0" w:space="0" w:color="auto"/>
            <w:right w:val="none" w:sz="0" w:space="0" w:color="auto"/>
          </w:divBdr>
        </w:div>
        <w:div w:id="331031183">
          <w:marLeft w:val="0"/>
          <w:marRight w:val="0"/>
          <w:marTop w:val="0"/>
          <w:marBottom w:val="0"/>
          <w:divBdr>
            <w:top w:val="none" w:sz="0" w:space="0" w:color="auto"/>
            <w:left w:val="none" w:sz="0" w:space="0" w:color="auto"/>
            <w:bottom w:val="none" w:sz="0" w:space="0" w:color="auto"/>
            <w:right w:val="none" w:sz="0" w:space="0" w:color="auto"/>
          </w:divBdr>
        </w:div>
        <w:div w:id="338506992">
          <w:marLeft w:val="0"/>
          <w:marRight w:val="0"/>
          <w:marTop w:val="0"/>
          <w:marBottom w:val="0"/>
          <w:divBdr>
            <w:top w:val="none" w:sz="0" w:space="0" w:color="auto"/>
            <w:left w:val="none" w:sz="0" w:space="0" w:color="auto"/>
            <w:bottom w:val="none" w:sz="0" w:space="0" w:color="auto"/>
            <w:right w:val="none" w:sz="0" w:space="0" w:color="auto"/>
          </w:divBdr>
        </w:div>
        <w:div w:id="348920529">
          <w:marLeft w:val="0"/>
          <w:marRight w:val="0"/>
          <w:marTop w:val="0"/>
          <w:marBottom w:val="0"/>
          <w:divBdr>
            <w:top w:val="none" w:sz="0" w:space="0" w:color="auto"/>
            <w:left w:val="none" w:sz="0" w:space="0" w:color="auto"/>
            <w:bottom w:val="none" w:sz="0" w:space="0" w:color="auto"/>
            <w:right w:val="none" w:sz="0" w:space="0" w:color="auto"/>
          </w:divBdr>
        </w:div>
        <w:div w:id="357974982">
          <w:marLeft w:val="0"/>
          <w:marRight w:val="0"/>
          <w:marTop w:val="0"/>
          <w:marBottom w:val="0"/>
          <w:divBdr>
            <w:top w:val="none" w:sz="0" w:space="0" w:color="auto"/>
            <w:left w:val="none" w:sz="0" w:space="0" w:color="auto"/>
            <w:bottom w:val="none" w:sz="0" w:space="0" w:color="auto"/>
            <w:right w:val="none" w:sz="0" w:space="0" w:color="auto"/>
          </w:divBdr>
        </w:div>
        <w:div w:id="370153330">
          <w:marLeft w:val="0"/>
          <w:marRight w:val="0"/>
          <w:marTop w:val="0"/>
          <w:marBottom w:val="0"/>
          <w:divBdr>
            <w:top w:val="none" w:sz="0" w:space="0" w:color="auto"/>
            <w:left w:val="none" w:sz="0" w:space="0" w:color="auto"/>
            <w:bottom w:val="none" w:sz="0" w:space="0" w:color="auto"/>
            <w:right w:val="none" w:sz="0" w:space="0" w:color="auto"/>
          </w:divBdr>
        </w:div>
        <w:div w:id="394165328">
          <w:marLeft w:val="0"/>
          <w:marRight w:val="0"/>
          <w:marTop w:val="0"/>
          <w:marBottom w:val="0"/>
          <w:divBdr>
            <w:top w:val="none" w:sz="0" w:space="0" w:color="auto"/>
            <w:left w:val="none" w:sz="0" w:space="0" w:color="auto"/>
            <w:bottom w:val="none" w:sz="0" w:space="0" w:color="auto"/>
            <w:right w:val="none" w:sz="0" w:space="0" w:color="auto"/>
          </w:divBdr>
        </w:div>
        <w:div w:id="432744907">
          <w:marLeft w:val="0"/>
          <w:marRight w:val="0"/>
          <w:marTop w:val="0"/>
          <w:marBottom w:val="0"/>
          <w:divBdr>
            <w:top w:val="none" w:sz="0" w:space="0" w:color="auto"/>
            <w:left w:val="none" w:sz="0" w:space="0" w:color="auto"/>
            <w:bottom w:val="none" w:sz="0" w:space="0" w:color="auto"/>
            <w:right w:val="none" w:sz="0" w:space="0" w:color="auto"/>
          </w:divBdr>
        </w:div>
        <w:div w:id="461775762">
          <w:marLeft w:val="0"/>
          <w:marRight w:val="0"/>
          <w:marTop w:val="0"/>
          <w:marBottom w:val="0"/>
          <w:divBdr>
            <w:top w:val="none" w:sz="0" w:space="0" w:color="auto"/>
            <w:left w:val="none" w:sz="0" w:space="0" w:color="auto"/>
            <w:bottom w:val="none" w:sz="0" w:space="0" w:color="auto"/>
            <w:right w:val="none" w:sz="0" w:space="0" w:color="auto"/>
          </w:divBdr>
        </w:div>
        <w:div w:id="471288106">
          <w:marLeft w:val="0"/>
          <w:marRight w:val="0"/>
          <w:marTop w:val="0"/>
          <w:marBottom w:val="0"/>
          <w:divBdr>
            <w:top w:val="none" w:sz="0" w:space="0" w:color="auto"/>
            <w:left w:val="none" w:sz="0" w:space="0" w:color="auto"/>
            <w:bottom w:val="none" w:sz="0" w:space="0" w:color="auto"/>
            <w:right w:val="none" w:sz="0" w:space="0" w:color="auto"/>
          </w:divBdr>
        </w:div>
        <w:div w:id="486434328">
          <w:marLeft w:val="0"/>
          <w:marRight w:val="0"/>
          <w:marTop w:val="0"/>
          <w:marBottom w:val="0"/>
          <w:divBdr>
            <w:top w:val="none" w:sz="0" w:space="0" w:color="auto"/>
            <w:left w:val="none" w:sz="0" w:space="0" w:color="auto"/>
            <w:bottom w:val="none" w:sz="0" w:space="0" w:color="auto"/>
            <w:right w:val="none" w:sz="0" w:space="0" w:color="auto"/>
          </w:divBdr>
        </w:div>
        <w:div w:id="488404189">
          <w:marLeft w:val="0"/>
          <w:marRight w:val="0"/>
          <w:marTop w:val="0"/>
          <w:marBottom w:val="0"/>
          <w:divBdr>
            <w:top w:val="none" w:sz="0" w:space="0" w:color="auto"/>
            <w:left w:val="none" w:sz="0" w:space="0" w:color="auto"/>
            <w:bottom w:val="none" w:sz="0" w:space="0" w:color="auto"/>
            <w:right w:val="none" w:sz="0" w:space="0" w:color="auto"/>
          </w:divBdr>
        </w:div>
        <w:div w:id="492986884">
          <w:marLeft w:val="0"/>
          <w:marRight w:val="0"/>
          <w:marTop w:val="0"/>
          <w:marBottom w:val="0"/>
          <w:divBdr>
            <w:top w:val="none" w:sz="0" w:space="0" w:color="auto"/>
            <w:left w:val="none" w:sz="0" w:space="0" w:color="auto"/>
            <w:bottom w:val="none" w:sz="0" w:space="0" w:color="auto"/>
            <w:right w:val="none" w:sz="0" w:space="0" w:color="auto"/>
          </w:divBdr>
        </w:div>
        <w:div w:id="514922251">
          <w:marLeft w:val="0"/>
          <w:marRight w:val="0"/>
          <w:marTop w:val="0"/>
          <w:marBottom w:val="0"/>
          <w:divBdr>
            <w:top w:val="none" w:sz="0" w:space="0" w:color="auto"/>
            <w:left w:val="none" w:sz="0" w:space="0" w:color="auto"/>
            <w:bottom w:val="none" w:sz="0" w:space="0" w:color="auto"/>
            <w:right w:val="none" w:sz="0" w:space="0" w:color="auto"/>
          </w:divBdr>
        </w:div>
        <w:div w:id="551113063">
          <w:marLeft w:val="0"/>
          <w:marRight w:val="0"/>
          <w:marTop w:val="0"/>
          <w:marBottom w:val="0"/>
          <w:divBdr>
            <w:top w:val="none" w:sz="0" w:space="0" w:color="auto"/>
            <w:left w:val="none" w:sz="0" w:space="0" w:color="auto"/>
            <w:bottom w:val="none" w:sz="0" w:space="0" w:color="auto"/>
            <w:right w:val="none" w:sz="0" w:space="0" w:color="auto"/>
          </w:divBdr>
        </w:div>
        <w:div w:id="559366238">
          <w:marLeft w:val="0"/>
          <w:marRight w:val="0"/>
          <w:marTop w:val="0"/>
          <w:marBottom w:val="0"/>
          <w:divBdr>
            <w:top w:val="none" w:sz="0" w:space="0" w:color="auto"/>
            <w:left w:val="none" w:sz="0" w:space="0" w:color="auto"/>
            <w:bottom w:val="none" w:sz="0" w:space="0" w:color="auto"/>
            <w:right w:val="none" w:sz="0" w:space="0" w:color="auto"/>
          </w:divBdr>
        </w:div>
        <w:div w:id="560335123">
          <w:marLeft w:val="0"/>
          <w:marRight w:val="0"/>
          <w:marTop w:val="0"/>
          <w:marBottom w:val="0"/>
          <w:divBdr>
            <w:top w:val="none" w:sz="0" w:space="0" w:color="auto"/>
            <w:left w:val="none" w:sz="0" w:space="0" w:color="auto"/>
            <w:bottom w:val="none" w:sz="0" w:space="0" w:color="auto"/>
            <w:right w:val="none" w:sz="0" w:space="0" w:color="auto"/>
          </w:divBdr>
        </w:div>
        <w:div w:id="570622642">
          <w:marLeft w:val="0"/>
          <w:marRight w:val="0"/>
          <w:marTop w:val="0"/>
          <w:marBottom w:val="0"/>
          <w:divBdr>
            <w:top w:val="none" w:sz="0" w:space="0" w:color="auto"/>
            <w:left w:val="none" w:sz="0" w:space="0" w:color="auto"/>
            <w:bottom w:val="none" w:sz="0" w:space="0" w:color="auto"/>
            <w:right w:val="none" w:sz="0" w:space="0" w:color="auto"/>
          </w:divBdr>
        </w:div>
        <w:div w:id="588007901">
          <w:marLeft w:val="0"/>
          <w:marRight w:val="0"/>
          <w:marTop w:val="0"/>
          <w:marBottom w:val="0"/>
          <w:divBdr>
            <w:top w:val="none" w:sz="0" w:space="0" w:color="auto"/>
            <w:left w:val="none" w:sz="0" w:space="0" w:color="auto"/>
            <w:bottom w:val="none" w:sz="0" w:space="0" w:color="auto"/>
            <w:right w:val="none" w:sz="0" w:space="0" w:color="auto"/>
          </w:divBdr>
        </w:div>
        <w:div w:id="601106239">
          <w:marLeft w:val="0"/>
          <w:marRight w:val="0"/>
          <w:marTop w:val="0"/>
          <w:marBottom w:val="0"/>
          <w:divBdr>
            <w:top w:val="none" w:sz="0" w:space="0" w:color="auto"/>
            <w:left w:val="none" w:sz="0" w:space="0" w:color="auto"/>
            <w:bottom w:val="none" w:sz="0" w:space="0" w:color="auto"/>
            <w:right w:val="none" w:sz="0" w:space="0" w:color="auto"/>
          </w:divBdr>
        </w:div>
        <w:div w:id="622420735">
          <w:marLeft w:val="0"/>
          <w:marRight w:val="0"/>
          <w:marTop w:val="0"/>
          <w:marBottom w:val="0"/>
          <w:divBdr>
            <w:top w:val="none" w:sz="0" w:space="0" w:color="auto"/>
            <w:left w:val="none" w:sz="0" w:space="0" w:color="auto"/>
            <w:bottom w:val="none" w:sz="0" w:space="0" w:color="auto"/>
            <w:right w:val="none" w:sz="0" w:space="0" w:color="auto"/>
          </w:divBdr>
        </w:div>
        <w:div w:id="634337521">
          <w:marLeft w:val="0"/>
          <w:marRight w:val="0"/>
          <w:marTop w:val="0"/>
          <w:marBottom w:val="0"/>
          <w:divBdr>
            <w:top w:val="none" w:sz="0" w:space="0" w:color="auto"/>
            <w:left w:val="none" w:sz="0" w:space="0" w:color="auto"/>
            <w:bottom w:val="none" w:sz="0" w:space="0" w:color="auto"/>
            <w:right w:val="none" w:sz="0" w:space="0" w:color="auto"/>
          </w:divBdr>
        </w:div>
        <w:div w:id="643855957">
          <w:marLeft w:val="0"/>
          <w:marRight w:val="0"/>
          <w:marTop w:val="0"/>
          <w:marBottom w:val="0"/>
          <w:divBdr>
            <w:top w:val="none" w:sz="0" w:space="0" w:color="auto"/>
            <w:left w:val="none" w:sz="0" w:space="0" w:color="auto"/>
            <w:bottom w:val="none" w:sz="0" w:space="0" w:color="auto"/>
            <w:right w:val="none" w:sz="0" w:space="0" w:color="auto"/>
          </w:divBdr>
        </w:div>
        <w:div w:id="764113549">
          <w:marLeft w:val="0"/>
          <w:marRight w:val="0"/>
          <w:marTop w:val="0"/>
          <w:marBottom w:val="0"/>
          <w:divBdr>
            <w:top w:val="none" w:sz="0" w:space="0" w:color="auto"/>
            <w:left w:val="none" w:sz="0" w:space="0" w:color="auto"/>
            <w:bottom w:val="none" w:sz="0" w:space="0" w:color="auto"/>
            <w:right w:val="none" w:sz="0" w:space="0" w:color="auto"/>
          </w:divBdr>
        </w:div>
        <w:div w:id="781648680">
          <w:marLeft w:val="0"/>
          <w:marRight w:val="0"/>
          <w:marTop w:val="0"/>
          <w:marBottom w:val="0"/>
          <w:divBdr>
            <w:top w:val="none" w:sz="0" w:space="0" w:color="auto"/>
            <w:left w:val="none" w:sz="0" w:space="0" w:color="auto"/>
            <w:bottom w:val="none" w:sz="0" w:space="0" w:color="auto"/>
            <w:right w:val="none" w:sz="0" w:space="0" w:color="auto"/>
          </w:divBdr>
        </w:div>
        <w:div w:id="808091406">
          <w:marLeft w:val="0"/>
          <w:marRight w:val="0"/>
          <w:marTop w:val="0"/>
          <w:marBottom w:val="0"/>
          <w:divBdr>
            <w:top w:val="none" w:sz="0" w:space="0" w:color="auto"/>
            <w:left w:val="none" w:sz="0" w:space="0" w:color="auto"/>
            <w:bottom w:val="none" w:sz="0" w:space="0" w:color="auto"/>
            <w:right w:val="none" w:sz="0" w:space="0" w:color="auto"/>
          </w:divBdr>
        </w:div>
        <w:div w:id="836963395">
          <w:marLeft w:val="0"/>
          <w:marRight w:val="0"/>
          <w:marTop w:val="0"/>
          <w:marBottom w:val="0"/>
          <w:divBdr>
            <w:top w:val="none" w:sz="0" w:space="0" w:color="auto"/>
            <w:left w:val="none" w:sz="0" w:space="0" w:color="auto"/>
            <w:bottom w:val="none" w:sz="0" w:space="0" w:color="auto"/>
            <w:right w:val="none" w:sz="0" w:space="0" w:color="auto"/>
          </w:divBdr>
        </w:div>
        <w:div w:id="863785943">
          <w:marLeft w:val="0"/>
          <w:marRight w:val="0"/>
          <w:marTop w:val="0"/>
          <w:marBottom w:val="0"/>
          <w:divBdr>
            <w:top w:val="none" w:sz="0" w:space="0" w:color="auto"/>
            <w:left w:val="none" w:sz="0" w:space="0" w:color="auto"/>
            <w:bottom w:val="none" w:sz="0" w:space="0" w:color="auto"/>
            <w:right w:val="none" w:sz="0" w:space="0" w:color="auto"/>
          </w:divBdr>
        </w:div>
        <w:div w:id="866021925">
          <w:marLeft w:val="0"/>
          <w:marRight w:val="0"/>
          <w:marTop w:val="0"/>
          <w:marBottom w:val="0"/>
          <w:divBdr>
            <w:top w:val="none" w:sz="0" w:space="0" w:color="auto"/>
            <w:left w:val="none" w:sz="0" w:space="0" w:color="auto"/>
            <w:bottom w:val="none" w:sz="0" w:space="0" w:color="auto"/>
            <w:right w:val="none" w:sz="0" w:space="0" w:color="auto"/>
          </w:divBdr>
        </w:div>
        <w:div w:id="884828574">
          <w:marLeft w:val="0"/>
          <w:marRight w:val="0"/>
          <w:marTop w:val="0"/>
          <w:marBottom w:val="0"/>
          <w:divBdr>
            <w:top w:val="none" w:sz="0" w:space="0" w:color="auto"/>
            <w:left w:val="none" w:sz="0" w:space="0" w:color="auto"/>
            <w:bottom w:val="none" w:sz="0" w:space="0" w:color="auto"/>
            <w:right w:val="none" w:sz="0" w:space="0" w:color="auto"/>
          </w:divBdr>
        </w:div>
        <w:div w:id="900290562">
          <w:marLeft w:val="0"/>
          <w:marRight w:val="0"/>
          <w:marTop w:val="0"/>
          <w:marBottom w:val="0"/>
          <w:divBdr>
            <w:top w:val="none" w:sz="0" w:space="0" w:color="auto"/>
            <w:left w:val="none" w:sz="0" w:space="0" w:color="auto"/>
            <w:bottom w:val="none" w:sz="0" w:space="0" w:color="auto"/>
            <w:right w:val="none" w:sz="0" w:space="0" w:color="auto"/>
          </w:divBdr>
        </w:div>
        <w:div w:id="932393520">
          <w:marLeft w:val="0"/>
          <w:marRight w:val="0"/>
          <w:marTop w:val="0"/>
          <w:marBottom w:val="0"/>
          <w:divBdr>
            <w:top w:val="none" w:sz="0" w:space="0" w:color="auto"/>
            <w:left w:val="none" w:sz="0" w:space="0" w:color="auto"/>
            <w:bottom w:val="none" w:sz="0" w:space="0" w:color="auto"/>
            <w:right w:val="none" w:sz="0" w:space="0" w:color="auto"/>
          </w:divBdr>
        </w:div>
        <w:div w:id="936913616">
          <w:marLeft w:val="0"/>
          <w:marRight w:val="0"/>
          <w:marTop w:val="0"/>
          <w:marBottom w:val="0"/>
          <w:divBdr>
            <w:top w:val="none" w:sz="0" w:space="0" w:color="auto"/>
            <w:left w:val="none" w:sz="0" w:space="0" w:color="auto"/>
            <w:bottom w:val="none" w:sz="0" w:space="0" w:color="auto"/>
            <w:right w:val="none" w:sz="0" w:space="0" w:color="auto"/>
          </w:divBdr>
        </w:div>
        <w:div w:id="938174267">
          <w:marLeft w:val="0"/>
          <w:marRight w:val="0"/>
          <w:marTop w:val="0"/>
          <w:marBottom w:val="0"/>
          <w:divBdr>
            <w:top w:val="none" w:sz="0" w:space="0" w:color="auto"/>
            <w:left w:val="none" w:sz="0" w:space="0" w:color="auto"/>
            <w:bottom w:val="none" w:sz="0" w:space="0" w:color="auto"/>
            <w:right w:val="none" w:sz="0" w:space="0" w:color="auto"/>
          </w:divBdr>
        </w:div>
        <w:div w:id="938878587">
          <w:marLeft w:val="0"/>
          <w:marRight w:val="0"/>
          <w:marTop w:val="0"/>
          <w:marBottom w:val="0"/>
          <w:divBdr>
            <w:top w:val="none" w:sz="0" w:space="0" w:color="auto"/>
            <w:left w:val="none" w:sz="0" w:space="0" w:color="auto"/>
            <w:bottom w:val="none" w:sz="0" w:space="0" w:color="auto"/>
            <w:right w:val="none" w:sz="0" w:space="0" w:color="auto"/>
          </w:divBdr>
        </w:div>
        <w:div w:id="945116829">
          <w:marLeft w:val="0"/>
          <w:marRight w:val="0"/>
          <w:marTop w:val="0"/>
          <w:marBottom w:val="0"/>
          <w:divBdr>
            <w:top w:val="none" w:sz="0" w:space="0" w:color="auto"/>
            <w:left w:val="none" w:sz="0" w:space="0" w:color="auto"/>
            <w:bottom w:val="none" w:sz="0" w:space="0" w:color="auto"/>
            <w:right w:val="none" w:sz="0" w:space="0" w:color="auto"/>
          </w:divBdr>
        </w:div>
        <w:div w:id="1009867862">
          <w:marLeft w:val="0"/>
          <w:marRight w:val="0"/>
          <w:marTop w:val="0"/>
          <w:marBottom w:val="0"/>
          <w:divBdr>
            <w:top w:val="none" w:sz="0" w:space="0" w:color="auto"/>
            <w:left w:val="none" w:sz="0" w:space="0" w:color="auto"/>
            <w:bottom w:val="none" w:sz="0" w:space="0" w:color="auto"/>
            <w:right w:val="none" w:sz="0" w:space="0" w:color="auto"/>
          </w:divBdr>
        </w:div>
        <w:div w:id="1010915458">
          <w:marLeft w:val="0"/>
          <w:marRight w:val="0"/>
          <w:marTop w:val="0"/>
          <w:marBottom w:val="0"/>
          <w:divBdr>
            <w:top w:val="none" w:sz="0" w:space="0" w:color="auto"/>
            <w:left w:val="none" w:sz="0" w:space="0" w:color="auto"/>
            <w:bottom w:val="none" w:sz="0" w:space="0" w:color="auto"/>
            <w:right w:val="none" w:sz="0" w:space="0" w:color="auto"/>
          </w:divBdr>
        </w:div>
        <w:div w:id="1016419564">
          <w:marLeft w:val="0"/>
          <w:marRight w:val="0"/>
          <w:marTop w:val="0"/>
          <w:marBottom w:val="0"/>
          <w:divBdr>
            <w:top w:val="none" w:sz="0" w:space="0" w:color="auto"/>
            <w:left w:val="none" w:sz="0" w:space="0" w:color="auto"/>
            <w:bottom w:val="none" w:sz="0" w:space="0" w:color="auto"/>
            <w:right w:val="none" w:sz="0" w:space="0" w:color="auto"/>
          </w:divBdr>
        </w:div>
        <w:div w:id="1022829185">
          <w:marLeft w:val="0"/>
          <w:marRight w:val="0"/>
          <w:marTop w:val="0"/>
          <w:marBottom w:val="0"/>
          <w:divBdr>
            <w:top w:val="none" w:sz="0" w:space="0" w:color="auto"/>
            <w:left w:val="none" w:sz="0" w:space="0" w:color="auto"/>
            <w:bottom w:val="none" w:sz="0" w:space="0" w:color="auto"/>
            <w:right w:val="none" w:sz="0" w:space="0" w:color="auto"/>
          </w:divBdr>
        </w:div>
        <w:div w:id="1034229244">
          <w:marLeft w:val="0"/>
          <w:marRight w:val="0"/>
          <w:marTop w:val="0"/>
          <w:marBottom w:val="0"/>
          <w:divBdr>
            <w:top w:val="none" w:sz="0" w:space="0" w:color="auto"/>
            <w:left w:val="none" w:sz="0" w:space="0" w:color="auto"/>
            <w:bottom w:val="none" w:sz="0" w:space="0" w:color="auto"/>
            <w:right w:val="none" w:sz="0" w:space="0" w:color="auto"/>
          </w:divBdr>
        </w:div>
        <w:div w:id="1047532098">
          <w:marLeft w:val="0"/>
          <w:marRight w:val="0"/>
          <w:marTop w:val="0"/>
          <w:marBottom w:val="0"/>
          <w:divBdr>
            <w:top w:val="none" w:sz="0" w:space="0" w:color="auto"/>
            <w:left w:val="none" w:sz="0" w:space="0" w:color="auto"/>
            <w:bottom w:val="none" w:sz="0" w:space="0" w:color="auto"/>
            <w:right w:val="none" w:sz="0" w:space="0" w:color="auto"/>
          </w:divBdr>
        </w:div>
        <w:div w:id="1070232968">
          <w:marLeft w:val="0"/>
          <w:marRight w:val="0"/>
          <w:marTop w:val="0"/>
          <w:marBottom w:val="0"/>
          <w:divBdr>
            <w:top w:val="none" w:sz="0" w:space="0" w:color="auto"/>
            <w:left w:val="none" w:sz="0" w:space="0" w:color="auto"/>
            <w:bottom w:val="none" w:sz="0" w:space="0" w:color="auto"/>
            <w:right w:val="none" w:sz="0" w:space="0" w:color="auto"/>
          </w:divBdr>
        </w:div>
        <w:div w:id="1071392372">
          <w:marLeft w:val="0"/>
          <w:marRight w:val="0"/>
          <w:marTop w:val="0"/>
          <w:marBottom w:val="0"/>
          <w:divBdr>
            <w:top w:val="none" w:sz="0" w:space="0" w:color="auto"/>
            <w:left w:val="none" w:sz="0" w:space="0" w:color="auto"/>
            <w:bottom w:val="none" w:sz="0" w:space="0" w:color="auto"/>
            <w:right w:val="none" w:sz="0" w:space="0" w:color="auto"/>
          </w:divBdr>
        </w:div>
        <w:div w:id="1086924789">
          <w:marLeft w:val="0"/>
          <w:marRight w:val="0"/>
          <w:marTop w:val="0"/>
          <w:marBottom w:val="0"/>
          <w:divBdr>
            <w:top w:val="none" w:sz="0" w:space="0" w:color="auto"/>
            <w:left w:val="none" w:sz="0" w:space="0" w:color="auto"/>
            <w:bottom w:val="none" w:sz="0" w:space="0" w:color="auto"/>
            <w:right w:val="none" w:sz="0" w:space="0" w:color="auto"/>
          </w:divBdr>
        </w:div>
        <w:div w:id="1092975705">
          <w:marLeft w:val="0"/>
          <w:marRight w:val="0"/>
          <w:marTop w:val="0"/>
          <w:marBottom w:val="0"/>
          <w:divBdr>
            <w:top w:val="none" w:sz="0" w:space="0" w:color="auto"/>
            <w:left w:val="none" w:sz="0" w:space="0" w:color="auto"/>
            <w:bottom w:val="none" w:sz="0" w:space="0" w:color="auto"/>
            <w:right w:val="none" w:sz="0" w:space="0" w:color="auto"/>
          </w:divBdr>
        </w:div>
        <w:div w:id="1096436200">
          <w:marLeft w:val="0"/>
          <w:marRight w:val="0"/>
          <w:marTop w:val="0"/>
          <w:marBottom w:val="0"/>
          <w:divBdr>
            <w:top w:val="none" w:sz="0" w:space="0" w:color="auto"/>
            <w:left w:val="none" w:sz="0" w:space="0" w:color="auto"/>
            <w:bottom w:val="none" w:sz="0" w:space="0" w:color="auto"/>
            <w:right w:val="none" w:sz="0" w:space="0" w:color="auto"/>
          </w:divBdr>
        </w:div>
        <w:div w:id="1112700710">
          <w:marLeft w:val="0"/>
          <w:marRight w:val="0"/>
          <w:marTop w:val="0"/>
          <w:marBottom w:val="0"/>
          <w:divBdr>
            <w:top w:val="none" w:sz="0" w:space="0" w:color="auto"/>
            <w:left w:val="none" w:sz="0" w:space="0" w:color="auto"/>
            <w:bottom w:val="none" w:sz="0" w:space="0" w:color="auto"/>
            <w:right w:val="none" w:sz="0" w:space="0" w:color="auto"/>
          </w:divBdr>
        </w:div>
        <w:div w:id="1147894946">
          <w:marLeft w:val="0"/>
          <w:marRight w:val="0"/>
          <w:marTop w:val="0"/>
          <w:marBottom w:val="0"/>
          <w:divBdr>
            <w:top w:val="none" w:sz="0" w:space="0" w:color="auto"/>
            <w:left w:val="none" w:sz="0" w:space="0" w:color="auto"/>
            <w:bottom w:val="none" w:sz="0" w:space="0" w:color="auto"/>
            <w:right w:val="none" w:sz="0" w:space="0" w:color="auto"/>
          </w:divBdr>
        </w:div>
        <w:div w:id="1180239725">
          <w:marLeft w:val="0"/>
          <w:marRight w:val="0"/>
          <w:marTop w:val="0"/>
          <w:marBottom w:val="0"/>
          <w:divBdr>
            <w:top w:val="none" w:sz="0" w:space="0" w:color="auto"/>
            <w:left w:val="none" w:sz="0" w:space="0" w:color="auto"/>
            <w:bottom w:val="none" w:sz="0" w:space="0" w:color="auto"/>
            <w:right w:val="none" w:sz="0" w:space="0" w:color="auto"/>
          </w:divBdr>
          <w:divsChild>
            <w:div w:id="627858957">
              <w:marLeft w:val="0"/>
              <w:marRight w:val="0"/>
              <w:marTop w:val="0"/>
              <w:marBottom w:val="0"/>
              <w:divBdr>
                <w:top w:val="none" w:sz="0" w:space="0" w:color="auto"/>
                <w:left w:val="none" w:sz="0" w:space="0" w:color="auto"/>
                <w:bottom w:val="none" w:sz="0" w:space="0" w:color="auto"/>
                <w:right w:val="none" w:sz="0" w:space="0" w:color="auto"/>
              </w:divBdr>
            </w:div>
          </w:divsChild>
        </w:div>
        <w:div w:id="1198423687">
          <w:marLeft w:val="0"/>
          <w:marRight w:val="0"/>
          <w:marTop w:val="0"/>
          <w:marBottom w:val="0"/>
          <w:divBdr>
            <w:top w:val="none" w:sz="0" w:space="0" w:color="auto"/>
            <w:left w:val="none" w:sz="0" w:space="0" w:color="auto"/>
            <w:bottom w:val="none" w:sz="0" w:space="0" w:color="auto"/>
            <w:right w:val="none" w:sz="0" w:space="0" w:color="auto"/>
          </w:divBdr>
        </w:div>
        <w:div w:id="1202281878">
          <w:marLeft w:val="0"/>
          <w:marRight w:val="0"/>
          <w:marTop w:val="0"/>
          <w:marBottom w:val="0"/>
          <w:divBdr>
            <w:top w:val="none" w:sz="0" w:space="0" w:color="auto"/>
            <w:left w:val="none" w:sz="0" w:space="0" w:color="auto"/>
            <w:bottom w:val="none" w:sz="0" w:space="0" w:color="auto"/>
            <w:right w:val="none" w:sz="0" w:space="0" w:color="auto"/>
          </w:divBdr>
        </w:div>
        <w:div w:id="1231623033">
          <w:marLeft w:val="0"/>
          <w:marRight w:val="0"/>
          <w:marTop w:val="0"/>
          <w:marBottom w:val="0"/>
          <w:divBdr>
            <w:top w:val="none" w:sz="0" w:space="0" w:color="auto"/>
            <w:left w:val="none" w:sz="0" w:space="0" w:color="auto"/>
            <w:bottom w:val="none" w:sz="0" w:space="0" w:color="auto"/>
            <w:right w:val="none" w:sz="0" w:space="0" w:color="auto"/>
          </w:divBdr>
        </w:div>
        <w:div w:id="1289047923">
          <w:marLeft w:val="0"/>
          <w:marRight w:val="0"/>
          <w:marTop w:val="0"/>
          <w:marBottom w:val="0"/>
          <w:divBdr>
            <w:top w:val="none" w:sz="0" w:space="0" w:color="auto"/>
            <w:left w:val="none" w:sz="0" w:space="0" w:color="auto"/>
            <w:bottom w:val="none" w:sz="0" w:space="0" w:color="auto"/>
            <w:right w:val="none" w:sz="0" w:space="0" w:color="auto"/>
          </w:divBdr>
        </w:div>
        <w:div w:id="1300573783">
          <w:marLeft w:val="0"/>
          <w:marRight w:val="0"/>
          <w:marTop w:val="0"/>
          <w:marBottom w:val="0"/>
          <w:divBdr>
            <w:top w:val="none" w:sz="0" w:space="0" w:color="auto"/>
            <w:left w:val="none" w:sz="0" w:space="0" w:color="auto"/>
            <w:bottom w:val="none" w:sz="0" w:space="0" w:color="auto"/>
            <w:right w:val="none" w:sz="0" w:space="0" w:color="auto"/>
          </w:divBdr>
        </w:div>
        <w:div w:id="1306160344">
          <w:marLeft w:val="0"/>
          <w:marRight w:val="0"/>
          <w:marTop w:val="0"/>
          <w:marBottom w:val="0"/>
          <w:divBdr>
            <w:top w:val="none" w:sz="0" w:space="0" w:color="auto"/>
            <w:left w:val="none" w:sz="0" w:space="0" w:color="auto"/>
            <w:bottom w:val="none" w:sz="0" w:space="0" w:color="auto"/>
            <w:right w:val="none" w:sz="0" w:space="0" w:color="auto"/>
          </w:divBdr>
        </w:div>
        <w:div w:id="1316836670">
          <w:marLeft w:val="0"/>
          <w:marRight w:val="0"/>
          <w:marTop w:val="0"/>
          <w:marBottom w:val="0"/>
          <w:divBdr>
            <w:top w:val="none" w:sz="0" w:space="0" w:color="auto"/>
            <w:left w:val="none" w:sz="0" w:space="0" w:color="auto"/>
            <w:bottom w:val="none" w:sz="0" w:space="0" w:color="auto"/>
            <w:right w:val="none" w:sz="0" w:space="0" w:color="auto"/>
          </w:divBdr>
        </w:div>
        <w:div w:id="1320572488">
          <w:marLeft w:val="0"/>
          <w:marRight w:val="0"/>
          <w:marTop w:val="0"/>
          <w:marBottom w:val="0"/>
          <w:divBdr>
            <w:top w:val="none" w:sz="0" w:space="0" w:color="auto"/>
            <w:left w:val="none" w:sz="0" w:space="0" w:color="auto"/>
            <w:bottom w:val="none" w:sz="0" w:space="0" w:color="auto"/>
            <w:right w:val="none" w:sz="0" w:space="0" w:color="auto"/>
          </w:divBdr>
        </w:div>
        <w:div w:id="1352680242">
          <w:marLeft w:val="0"/>
          <w:marRight w:val="0"/>
          <w:marTop w:val="0"/>
          <w:marBottom w:val="0"/>
          <w:divBdr>
            <w:top w:val="none" w:sz="0" w:space="0" w:color="auto"/>
            <w:left w:val="none" w:sz="0" w:space="0" w:color="auto"/>
            <w:bottom w:val="none" w:sz="0" w:space="0" w:color="auto"/>
            <w:right w:val="none" w:sz="0" w:space="0" w:color="auto"/>
          </w:divBdr>
        </w:div>
        <w:div w:id="1363088252">
          <w:marLeft w:val="0"/>
          <w:marRight w:val="0"/>
          <w:marTop w:val="0"/>
          <w:marBottom w:val="0"/>
          <w:divBdr>
            <w:top w:val="none" w:sz="0" w:space="0" w:color="auto"/>
            <w:left w:val="none" w:sz="0" w:space="0" w:color="auto"/>
            <w:bottom w:val="none" w:sz="0" w:space="0" w:color="auto"/>
            <w:right w:val="none" w:sz="0" w:space="0" w:color="auto"/>
          </w:divBdr>
        </w:div>
        <w:div w:id="1368948053">
          <w:marLeft w:val="0"/>
          <w:marRight w:val="0"/>
          <w:marTop w:val="0"/>
          <w:marBottom w:val="0"/>
          <w:divBdr>
            <w:top w:val="none" w:sz="0" w:space="0" w:color="auto"/>
            <w:left w:val="none" w:sz="0" w:space="0" w:color="auto"/>
            <w:bottom w:val="none" w:sz="0" w:space="0" w:color="auto"/>
            <w:right w:val="none" w:sz="0" w:space="0" w:color="auto"/>
          </w:divBdr>
        </w:div>
        <w:div w:id="1423181410">
          <w:marLeft w:val="0"/>
          <w:marRight w:val="0"/>
          <w:marTop w:val="0"/>
          <w:marBottom w:val="0"/>
          <w:divBdr>
            <w:top w:val="none" w:sz="0" w:space="0" w:color="auto"/>
            <w:left w:val="none" w:sz="0" w:space="0" w:color="auto"/>
            <w:bottom w:val="none" w:sz="0" w:space="0" w:color="auto"/>
            <w:right w:val="none" w:sz="0" w:space="0" w:color="auto"/>
          </w:divBdr>
        </w:div>
        <w:div w:id="1426144805">
          <w:marLeft w:val="0"/>
          <w:marRight w:val="0"/>
          <w:marTop w:val="0"/>
          <w:marBottom w:val="0"/>
          <w:divBdr>
            <w:top w:val="none" w:sz="0" w:space="0" w:color="auto"/>
            <w:left w:val="none" w:sz="0" w:space="0" w:color="auto"/>
            <w:bottom w:val="none" w:sz="0" w:space="0" w:color="auto"/>
            <w:right w:val="none" w:sz="0" w:space="0" w:color="auto"/>
          </w:divBdr>
        </w:div>
        <w:div w:id="1433935246">
          <w:marLeft w:val="0"/>
          <w:marRight w:val="0"/>
          <w:marTop w:val="0"/>
          <w:marBottom w:val="0"/>
          <w:divBdr>
            <w:top w:val="none" w:sz="0" w:space="0" w:color="auto"/>
            <w:left w:val="none" w:sz="0" w:space="0" w:color="auto"/>
            <w:bottom w:val="none" w:sz="0" w:space="0" w:color="auto"/>
            <w:right w:val="none" w:sz="0" w:space="0" w:color="auto"/>
          </w:divBdr>
        </w:div>
        <w:div w:id="1436709049">
          <w:marLeft w:val="0"/>
          <w:marRight w:val="0"/>
          <w:marTop w:val="0"/>
          <w:marBottom w:val="0"/>
          <w:divBdr>
            <w:top w:val="none" w:sz="0" w:space="0" w:color="auto"/>
            <w:left w:val="none" w:sz="0" w:space="0" w:color="auto"/>
            <w:bottom w:val="none" w:sz="0" w:space="0" w:color="auto"/>
            <w:right w:val="none" w:sz="0" w:space="0" w:color="auto"/>
          </w:divBdr>
        </w:div>
        <w:div w:id="1469087129">
          <w:marLeft w:val="0"/>
          <w:marRight w:val="0"/>
          <w:marTop w:val="0"/>
          <w:marBottom w:val="0"/>
          <w:divBdr>
            <w:top w:val="none" w:sz="0" w:space="0" w:color="auto"/>
            <w:left w:val="none" w:sz="0" w:space="0" w:color="auto"/>
            <w:bottom w:val="none" w:sz="0" w:space="0" w:color="auto"/>
            <w:right w:val="none" w:sz="0" w:space="0" w:color="auto"/>
          </w:divBdr>
        </w:div>
        <w:div w:id="1474565733">
          <w:marLeft w:val="0"/>
          <w:marRight w:val="0"/>
          <w:marTop w:val="0"/>
          <w:marBottom w:val="0"/>
          <w:divBdr>
            <w:top w:val="none" w:sz="0" w:space="0" w:color="auto"/>
            <w:left w:val="none" w:sz="0" w:space="0" w:color="auto"/>
            <w:bottom w:val="none" w:sz="0" w:space="0" w:color="auto"/>
            <w:right w:val="none" w:sz="0" w:space="0" w:color="auto"/>
          </w:divBdr>
        </w:div>
        <w:div w:id="1475826745">
          <w:marLeft w:val="0"/>
          <w:marRight w:val="0"/>
          <w:marTop w:val="0"/>
          <w:marBottom w:val="0"/>
          <w:divBdr>
            <w:top w:val="none" w:sz="0" w:space="0" w:color="auto"/>
            <w:left w:val="none" w:sz="0" w:space="0" w:color="auto"/>
            <w:bottom w:val="none" w:sz="0" w:space="0" w:color="auto"/>
            <w:right w:val="none" w:sz="0" w:space="0" w:color="auto"/>
          </w:divBdr>
        </w:div>
        <w:div w:id="1489177092">
          <w:marLeft w:val="0"/>
          <w:marRight w:val="0"/>
          <w:marTop w:val="0"/>
          <w:marBottom w:val="0"/>
          <w:divBdr>
            <w:top w:val="none" w:sz="0" w:space="0" w:color="auto"/>
            <w:left w:val="none" w:sz="0" w:space="0" w:color="auto"/>
            <w:bottom w:val="none" w:sz="0" w:space="0" w:color="auto"/>
            <w:right w:val="none" w:sz="0" w:space="0" w:color="auto"/>
          </w:divBdr>
        </w:div>
        <w:div w:id="1504399006">
          <w:marLeft w:val="0"/>
          <w:marRight w:val="0"/>
          <w:marTop w:val="0"/>
          <w:marBottom w:val="0"/>
          <w:divBdr>
            <w:top w:val="none" w:sz="0" w:space="0" w:color="auto"/>
            <w:left w:val="none" w:sz="0" w:space="0" w:color="auto"/>
            <w:bottom w:val="none" w:sz="0" w:space="0" w:color="auto"/>
            <w:right w:val="none" w:sz="0" w:space="0" w:color="auto"/>
          </w:divBdr>
        </w:div>
        <w:div w:id="1530993707">
          <w:marLeft w:val="0"/>
          <w:marRight w:val="0"/>
          <w:marTop w:val="0"/>
          <w:marBottom w:val="0"/>
          <w:divBdr>
            <w:top w:val="none" w:sz="0" w:space="0" w:color="auto"/>
            <w:left w:val="none" w:sz="0" w:space="0" w:color="auto"/>
            <w:bottom w:val="none" w:sz="0" w:space="0" w:color="auto"/>
            <w:right w:val="none" w:sz="0" w:space="0" w:color="auto"/>
          </w:divBdr>
        </w:div>
        <w:div w:id="1540555716">
          <w:marLeft w:val="0"/>
          <w:marRight w:val="0"/>
          <w:marTop w:val="0"/>
          <w:marBottom w:val="0"/>
          <w:divBdr>
            <w:top w:val="none" w:sz="0" w:space="0" w:color="auto"/>
            <w:left w:val="none" w:sz="0" w:space="0" w:color="auto"/>
            <w:bottom w:val="none" w:sz="0" w:space="0" w:color="auto"/>
            <w:right w:val="none" w:sz="0" w:space="0" w:color="auto"/>
          </w:divBdr>
        </w:div>
        <w:div w:id="1540849142">
          <w:marLeft w:val="0"/>
          <w:marRight w:val="0"/>
          <w:marTop w:val="0"/>
          <w:marBottom w:val="0"/>
          <w:divBdr>
            <w:top w:val="none" w:sz="0" w:space="0" w:color="auto"/>
            <w:left w:val="none" w:sz="0" w:space="0" w:color="auto"/>
            <w:bottom w:val="none" w:sz="0" w:space="0" w:color="auto"/>
            <w:right w:val="none" w:sz="0" w:space="0" w:color="auto"/>
          </w:divBdr>
        </w:div>
        <w:div w:id="1548448322">
          <w:marLeft w:val="0"/>
          <w:marRight w:val="0"/>
          <w:marTop w:val="0"/>
          <w:marBottom w:val="0"/>
          <w:divBdr>
            <w:top w:val="none" w:sz="0" w:space="0" w:color="auto"/>
            <w:left w:val="none" w:sz="0" w:space="0" w:color="auto"/>
            <w:bottom w:val="none" w:sz="0" w:space="0" w:color="auto"/>
            <w:right w:val="none" w:sz="0" w:space="0" w:color="auto"/>
          </w:divBdr>
        </w:div>
        <w:div w:id="1549563791">
          <w:marLeft w:val="0"/>
          <w:marRight w:val="0"/>
          <w:marTop w:val="0"/>
          <w:marBottom w:val="0"/>
          <w:divBdr>
            <w:top w:val="none" w:sz="0" w:space="0" w:color="auto"/>
            <w:left w:val="none" w:sz="0" w:space="0" w:color="auto"/>
            <w:bottom w:val="none" w:sz="0" w:space="0" w:color="auto"/>
            <w:right w:val="none" w:sz="0" w:space="0" w:color="auto"/>
          </w:divBdr>
        </w:div>
        <w:div w:id="1566993480">
          <w:marLeft w:val="0"/>
          <w:marRight w:val="0"/>
          <w:marTop w:val="0"/>
          <w:marBottom w:val="0"/>
          <w:divBdr>
            <w:top w:val="none" w:sz="0" w:space="0" w:color="auto"/>
            <w:left w:val="none" w:sz="0" w:space="0" w:color="auto"/>
            <w:bottom w:val="none" w:sz="0" w:space="0" w:color="auto"/>
            <w:right w:val="none" w:sz="0" w:space="0" w:color="auto"/>
          </w:divBdr>
        </w:div>
        <w:div w:id="1597782120">
          <w:marLeft w:val="0"/>
          <w:marRight w:val="0"/>
          <w:marTop w:val="0"/>
          <w:marBottom w:val="0"/>
          <w:divBdr>
            <w:top w:val="none" w:sz="0" w:space="0" w:color="auto"/>
            <w:left w:val="none" w:sz="0" w:space="0" w:color="auto"/>
            <w:bottom w:val="none" w:sz="0" w:space="0" w:color="auto"/>
            <w:right w:val="none" w:sz="0" w:space="0" w:color="auto"/>
          </w:divBdr>
        </w:div>
        <w:div w:id="1605068465">
          <w:marLeft w:val="0"/>
          <w:marRight w:val="0"/>
          <w:marTop w:val="0"/>
          <w:marBottom w:val="0"/>
          <w:divBdr>
            <w:top w:val="none" w:sz="0" w:space="0" w:color="auto"/>
            <w:left w:val="none" w:sz="0" w:space="0" w:color="auto"/>
            <w:bottom w:val="none" w:sz="0" w:space="0" w:color="auto"/>
            <w:right w:val="none" w:sz="0" w:space="0" w:color="auto"/>
          </w:divBdr>
        </w:div>
        <w:div w:id="1608610634">
          <w:marLeft w:val="0"/>
          <w:marRight w:val="0"/>
          <w:marTop w:val="0"/>
          <w:marBottom w:val="0"/>
          <w:divBdr>
            <w:top w:val="none" w:sz="0" w:space="0" w:color="auto"/>
            <w:left w:val="none" w:sz="0" w:space="0" w:color="auto"/>
            <w:bottom w:val="none" w:sz="0" w:space="0" w:color="auto"/>
            <w:right w:val="none" w:sz="0" w:space="0" w:color="auto"/>
          </w:divBdr>
        </w:div>
        <w:div w:id="1625386509">
          <w:marLeft w:val="0"/>
          <w:marRight w:val="0"/>
          <w:marTop w:val="0"/>
          <w:marBottom w:val="0"/>
          <w:divBdr>
            <w:top w:val="none" w:sz="0" w:space="0" w:color="auto"/>
            <w:left w:val="none" w:sz="0" w:space="0" w:color="auto"/>
            <w:bottom w:val="none" w:sz="0" w:space="0" w:color="auto"/>
            <w:right w:val="none" w:sz="0" w:space="0" w:color="auto"/>
          </w:divBdr>
        </w:div>
        <w:div w:id="1664162578">
          <w:marLeft w:val="0"/>
          <w:marRight w:val="0"/>
          <w:marTop w:val="0"/>
          <w:marBottom w:val="0"/>
          <w:divBdr>
            <w:top w:val="none" w:sz="0" w:space="0" w:color="auto"/>
            <w:left w:val="none" w:sz="0" w:space="0" w:color="auto"/>
            <w:bottom w:val="none" w:sz="0" w:space="0" w:color="auto"/>
            <w:right w:val="none" w:sz="0" w:space="0" w:color="auto"/>
          </w:divBdr>
        </w:div>
        <w:div w:id="1686008948">
          <w:marLeft w:val="0"/>
          <w:marRight w:val="0"/>
          <w:marTop w:val="0"/>
          <w:marBottom w:val="0"/>
          <w:divBdr>
            <w:top w:val="none" w:sz="0" w:space="0" w:color="auto"/>
            <w:left w:val="none" w:sz="0" w:space="0" w:color="auto"/>
            <w:bottom w:val="none" w:sz="0" w:space="0" w:color="auto"/>
            <w:right w:val="none" w:sz="0" w:space="0" w:color="auto"/>
          </w:divBdr>
        </w:div>
        <w:div w:id="1688168876">
          <w:marLeft w:val="0"/>
          <w:marRight w:val="0"/>
          <w:marTop w:val="0"/>
          <w:marBottom w:val="0"/>
          <w:divBdr>
            <w:top w:val="none" w:sz="0" w:space="0" w:color="auto"/>
            <w:left w:val="none" w:sz="0" w:space="0" w:color="auto"/>
            <w:bottom w:val="none" w:sz="0" w:space="0" w:color="auto"/>
            <w:right w:val="none" w:sz="0" w:space="0" w:color="auto"/>
          </w:divBdr>
        </w:div>
        <w:div w:id="1735156778">
          <w:marLeft w:val="0"/>
          <w:marRight w:val="0"/>
          <w:marTop w:val="0"/>
          <w:marBottom w:val="0"/>
          <w:divBdr>
            <w:top w:val="none" w:sz="0" w:space="0" w:color="auto"/>
            <w:left w:val="none" w:sz="0" w:space="0" w:color="auto"/>
            <w:bottom w:val="none" w:sz="0" w:space="0" w:color="auto"/>
            <w:right w:val="none" w:sz="0" w:space="0" w:color="auto"/>
          </w:divBdr>
        </w:div>
        <w:div w:id="1741319991">
          <w:marLeft w:val="0"/>
          <w:marRight w:val="0"/>
          <w:marTop w:val="0"/>
          <w:marBottom w:val="0"/>
          <w:divBdr>
            <w:top w:val="none" w:sz="0" w:space="0" w:color="auto"/>
            <w:left w:val="none" w:sz="0" w:space="0" w:color="auto"/>
            <w:bottom w:val="none" w:sz="0" w:space="0" w:color="auto"/>
            <w:right w:val="none" w:sz="0" w:space="0" w:color="auto"/>
          </w:divBdr>
        </w:div>
        <w:div w:id="1779056383">
          <w:marLeft w:val="0"/>
          <w:marRight w:val="0"/>
          <w:marTop w:val="0"/>
          <w:marBottom w:val="0"/>
          <w:divBdr>
            <w:top w:val="none" w:sz="0" w:space="0" w:color="auto"/>
            <w:left w:val="none" w:sz="0" w:space="0" w:color="auto"/>
            <w:bottom w:val="none" w:sz="0" w:space="0" w:color="auto"/>
            <w:right w:val="none" w:sz="0" w:space="0" w:color="auto"/>
          </w:divBdr>
        </w:div>
        <w:div w:id="1791976490">
          <w:marLeft w:val="0"/>
          <w:marRight w:val="0"/>
          <w:marTop w:val="0"/>
          <w:marBottom w:val="0"/>
          <w:divBdr>
            <w:top w:val="none" w:sz="0" w:space="0" w:color="auto"/>
            <w:left w:val="none" w:sz="0" w:space="0" w:color="auto"/>
            <w:bottom w:val="none" w:sz="0" w:space="0" w:color="auto"/>
            <w:right w:val="none" w:sz="0" w:space="0" w:color="auto"/>
          </w:divBdr>
        </w:div>
        <w:div w:id="1792550088">
          <w:marLeft w:val="0"/>
          <w:marRight w:val="0"/>
          <w:marTop w:val="0"/>
          <w:marBottom w:val="0"/>
          <w:divBdr>
            <w:top w:val="none" w:sz="0" w:space="0" w:color="auto"/>
            <w:left w:val="none" w:sz="0" w:space="0" w:color="auto"/>
            <w:bottom w:val="none" w:sz="0" w:space="0" w:color="auto"/>
            <w:right w:val="none" w:sz="0" w:space="0" w:color="auto"/>
          </w:divBdr>
        </w:div>
        <w:div w:id="1808401731">
          <w:marLeft w:val="0"/>
          <w:marRight w:val="0"/>
          <w:marTop w:val="0"/>
          <w:marBottom w:val="0"/>
          <w:divBdr>
            <w:top w:val="none" w:sz="0" w:space="0" w:color="auto"/>
            <w:left w:val="none" w:sz="0" w:space="0" w:color="auto"/>
            <w:bottom w:val="none" w:sz="0" w:space="0" w:color="auto"/>
            <w:right w:val="none" w:sz="0" w:space="0" w:color="auto"/>
          </w:divBdr>
        </w:div>
        <w:div w:id="1808468657">
          <w:marLeft w:val="0"/>
          <w:marRight w:val="0"/>
          <w:marTop w:val="0"/>
          <w:marBottom w:val="0"/>
          <w:divBdr>
            <w:top w:val="none" w:sz="0" w:space="0" w:color="auto"/>
            <w:left w:val="none" w:sz="0" w:space="0" w:color="auto"/>
            <w:bottom w:val="none" w:sz="0" w:space="0" w:color="auto"/>
            <w:right w:val="none" w:sz="0" w:space="0" w:color="auto"/>
          </w:divBdr>
        </w:div>
        <w:div w:id="1835877642">
          <w:marLeft w:val="0"/>
          <w:marRight w:val="0"/>
          <w:marTop w:val="0"/>
          <w:marBottom w:val="0"/>
          <w:divBdr>
            <w:top w:val="none" w:sz="0" w:space="0" w:color="auto"/>
            <w:left w:val="none" w:sz="0" w:space="0" w:color="auto"/>
            <w:bottom w:val="none" w:sz="0" w:space="0" w:color="auto"/>
            <w:right w:val="none" w:sz="0" w:space="0" w:color="auto"/>
          </w:divBdr>
        </w:div>
        <w:div w:id="1849364863">
          <w:marLeft w:val="0"/>
          <w:marRight w:val="0"/>
          <w:marTop w:val="0"/>
          <w:marBottom w:val="0"/>
          <w:divBdr>
            <w:top w:val="none" w:sz="0" w:space="0" w:color="auto"/>
            <w:left w:val="none" w:sz="0" w:space="0" w:color="auto"/>
            <w:bottom w:val="none" w:sz="0" w:space="0" w:color="auto"/>
            <w:right w:val="none" w:sz="0" w:space="0" w:color="auto"/>
          </w:divBdr>
        </w:div>
        <w:div w:id="1876581731">
          <w:marLeft w:val="0"/>
          <w:marRight w:val="0"/>
          <w:marTop w:val="0"/>
          <w:marBottom w:val="0"/>
          <w:divBdr>
            <w:top w:val="none" w:sz="0" w:space="0" w:color="auto"/>
            <w:left w:val="none" w:sz="0" w:space="0" w:color="auto"/>
            <w:bottom w:val="none" w:sz="0" w:space="0" w:color="auto"/>
            <w:right w:val="none" w:sz="0" w:space="0" w:color="auto"/>
          </w:divBdr>
        </w:div>
        <w:div w:id="1881166806">
          <w:marLeft w:val="0"/>
          <w:marRight w:val="0"/>
          <w:marTop w:val="0"/>
          <w:marBottom w:val="0"/>
          <w:divBdr>
            <w:top w:val="none" w:sz="0" w:space="0" w:color="auto"/>
            <w:left w:val="none" w:sz="0" w:space="0" w:color="auto"/>
            <w:bottom w:val="none" w:sz="0" w:space="0" w:color="auto"/>
            <w:right w:val="none" w:sz="0" w:space="0" w:color="auto"/>
          </w:divBdr>
        </w:div>
        <w:div w:id="1914855066">
          <w:marLeft w:val="0"/>
          <w:marRight w:val="0"/>
          <w:marTop w:val="0"/>
          <w:marBottom w:val="0"/>
          <w:divBdr>
            <w:top w:val="none" w:sz="0" w:space="0" w:color="auto"/>
            <w:left w:val="none" w:sz="0" w:space="0" w:color="auto"/>
            <w:bottom w:val="none" w:sz="0" w:space="0" w:color="auto"/>
            <w:right w:val="none" w:sz="0" w:space="0" w:color="auto"/>
          </w:divBdr>
        </w:div>
        <w:div w:id="1932930220">
          <w:marLeft w:val="0"/>
          <w:marRight w:val="0"/>
          <w:marTop w:val="0"/>
          <w:marBottom w:val="0"/>
          <w:divBdr>
            <w:top w:val="none" w:sz="0" w:space="0" w:color="auto"/>
            <w:left w:val="none" w:sz="0" w:space="0" w:color="auto"/>
            <w:bottom w:val="none" w:sz="0" w:space="0" w:color="auto"/>
            <w:right w:val="none" w:sz="0" w:space="0" w:color="auto"/>
          </w:divBdr>
        </w:div>
        <w:div w:id="1934970385">
          <w:marLeft w:val="0"/>
          <w:marRight w:val="0"/>
          <w:marTop w:val="0"/>
          <w:marBottom w:val="0"/>
          <w:divBdr>
            <w:top w:val="none" w:sz="0" w:space="0" w:color="auto"/>
            <w:left w:val="none" w:sz="0" w:space="0" w:color="auto"/>
            <w:bottom w:val="none" w:sz="0" w:space="0" w:color="auto"/>
            <w:right w:val="none" w:sz="0" w:space="0" w:color="auto"/>
          </w:divBdr>
        </w:div>
        <w:div w:id="1943612456">
          <w:marLeft w:val="0"/>
          <w:marRight w:val="0"/>
          <w:marTop w:val="0"/>
          <w:marBottom w:val="0"/>
          <w:divBdr>
            <w:top w:val="none" w:sz="0" w:space="0" w:color="auto"/>
            <w:left w:val="none" w:sz="0" w:space="0" w:color="auto"/>
            <w:bottom w:val="none" w:sz="0" w:space="0" w:color="auto"/>
            <w:right w:val="none" w:sz="0" w:space="0" w:color="auto"/>
          </w:divBdr>
        </w:div>
        <w:div w:id="1958903429">
          <w:marLeft w:val="0"/>
          <w:marRight w:val="0"/>
          <w:marTop w:val="0"/>
          <w:marBottom w:val="0"/>
          <w:divBdr>
            <w:top w:val="none" w:sz="0" w:space="0" w:color="auto"/>
            <w:left w:val="none" w:sz="0" w:space="0" w:color="auto"/>
            <w:bottom w:val="none" w:sz="0" w:space="0" w:color="auto"/>
            <w:right w:val="none" w:sz="0" w:space="0" w:color="auto"/>
          </w:divBdr>
        </w:div>
        <w:div w:id="1961644093">
          <w:marLeft w:val="0"/>
          <w:marRight w:val="0"/>
          <w:marTop w:val="0"/>
          <w:marBottom w:val="0"/>
          <w:divBdr>
            <w:top w:val="none" w:sz="0" w:space="0" w:color="auto"/>
            <w:left w:val="none" w:sz="0" w:space="0" w:color="auto"/>
            <w:bottom w:val="none" w:sz="0" w:space="0" w:color="auto"/>
            <w:right w:val="none" w:sz="0" w:space="0" w:color="auto"/>
          </w:divBdr>
        </w:div>
        <w:div w:id="1964731978">
          <w:marLeft w:val="0"/>
          <w:marRight w:val="0"/>
          <w:marTop w:val="0"/>
          <w:marBottom w:val="0"/>
          <w:divBdr>
            <w:top w:val="none" w:sz="0" w:space="0" w:color="auto"/>
            <w:left w:val="none" w:sz="0" w:space="0" w:color="auto"/>
            <w:bottom w:val="none" w:sz="0" w:space="0" w:color="auto"/>
            <w:right w:val="none" w:sz="0" w:space="0" w:color="auto"/>
          </w:divBdr>
        </w:div>
        <w:div w:id="1974866873">
          <w:marLeft w:val="0"/>
          <w:marRight w:val="0"/>
          <w:marTop w:val="0"/>
          <w:marBottom w:val="0"/>
          <w:divBdr>
            <w:top w:val="none" w:sz="0" w:space="0" w:color="auto"/>
            <w:left w:val="none" w:sz="0" w:space="0" w:color="auto"/>
            <w:bottom w:val="none" w:sz="0" w:space="0" w:color="auto"/>
            <w:right w:val="none" w:sz="0" w:space="0" w:color="auto"/>
          </w:divBdr>
        </w:div>
        <w:div w:id="1999964017">
          <w:marLeft w:val="0"/>
          <w:marRight w:val="0"/>
          <w:marTop w:val="0"/>
          <w:marBottom w:val="0"/>
          <w:divBdr>
            <w:top w:val="none" w:sz="0" w:space="0" w:color="auto"/>
            <w:left w:val="none" w:sz="0" w:space="0" w:color="auto"/>
            <w:bottom w:val="none" w:sz="0" w:space="0" w:color="auto"/>
            <w:right w:val="none" w:sz="0" w:space="0" w:color="auto"/>
          </w:divBdr>
        </w:div>
        <w:div w:id="2020692423">
          <w:marLeft w:val="0"/>
          <w:marRight w:val="0"/>
          <w:marTop w:val="0"/>
          <w:marBottom w:val="0"/>
          <w:divBdr>
            <w:top w:val="none" w:sz="0" w:space="0" w:color="auto"/>
            <w:left w:val="none" w:sz="0" w:space="0" w:color="auto"/>
            <w:bottom w:val="none" w:sz="0" w:space="0" w:color="auto"/>
            <w:right w:val="none" w:sz="0" w:space="0" w:color="auto"/>
          </w:divBdr>
        </w:div>
        <w:div w:id="2027369324">
          <w:marLeft w:val="0"/>
          <w:marRight w:val="0"/>
          <w:marTop w:val="0"/>
          <w:marBottom w:val="0"/>
          <w:divBdr>
            <w:top w:val="none" w:sz="0" w:space="0" w:color="auto"/>
            <w:left w:val="none" w:sz="0" w:space="0" w:color="auto"/>
            <w:bottom w:val="none" w:sz="0" w:space="0" w:color="auto"/>
            <w:right w:val="none" w:sz="0" w:space="0" w:color="auto"/>
          </w:divBdr>
        </w:div>
        <w:div w:id="2033677594">
          <w:marLeft w:val="0"/>
          <w:marRight w:val="0"/>
          <w:marTop w:val="0"/>
          <w:marBottom w:val="0"/>
          <w:divBdr>
            <w:top w:val="none" w:sz="0" w:space="0" w:color="auto"/>
            <w:left w:val="none" w:sz="0" w:space="0" w:color="auto"/>
            <w:bottom w:val="none" w:sz="0" w:space="0" w:color="auto"/>
            <w:right w:val="none" w:sz="0" w:space="0" w:color="auto"/>
          </w:divBdr>
        </w:div>
        <w:div w:id="2088376244">
          <w:marLeft w:val="0"/>
          <w:marRight w:val="0"/>
          <w:marTop w:val="0"/>
          <w:marBottom w:val="0"/>
          <w:divBdr>
            <w:top w:val="none" w:sz="0" w:space="0" w:color="auto"/>
            <w:left w:val="none" w:sz="0" w:space="0" w:color="auto"/>
            <w:bottom w:val="none" w:sz="0" w:space="0" w:color="auto"/>
            <w:right w:val="none" w:sz="0" w:space="0" w:color="auto"/>
          </w:divBdr>
        </w:div>
        <w:div w:id="2091613778">
          <w:marLeft w:val="0"/>
          <w:marRight w:val="0"/>
          <w:marTop w:val="0"/>
          <w:marBottom w:val="0"/>
          <w:divBdr>
            <w:top w:val="none" w:sz="0" w:space="0" w:color="auto"/>
            <w:left w:val="none" w:sz="0" w:space="0" w:color="auto"/>
            <w:bottom w:val="none" w:sz="0" w:space="0" w:color="auto"/>
            <w:right w:val="none" w:sz="0" w:space="0" w:color="auto"/>
          </w:divBdr>
        </w:div>
        <w:div w:id="2099325458">
          <w:marLeft w:val="0"/>
          <w:marRight w:val="0"/>
          <w:marTop w:val="0"/>
          <w:marBottom w:val="0"/>
          <w:divBdr>
            <w:top w:val="none" w:sz="0" w:space="0" w:color="auto"/>
            <w:left w:val="none" w:sz="0" w:space="0" w:color="auto"/>
            <w:bottom w:val="none" w:sz="0" w:space="0" w:color="auto"/>
            <w:right w:val="none" w:sz="0" w:space="0" w:color="auto"/>
          </w:divBdr>
        </w:div>
        <w:div w:id="2121950186">
          <w:marLeft w:val="0"/>
          <w:marRight w:val="0"/>
          <w:marTop w:val="0"/>
          <w:marBottom w:val="0"/>
          <w:divBdr>
            <w:top w:val="none" w:sz="0" w:space="0" w:color="auto"/>
            <w:left w:val="none" w:sz="0" w:space="0" w:color="auto"/>
            <w:bottom w:val="none" w:sz="0" w:space="0" w:color="auto"/>
            <w:right w:val="none" w:sz="0" w:space="0" w:color="auto"/>
          </w:divBdr>
        </w:div>
        <w:div w:id="2126580390">
          <w:marLeft w:val="0"/>
          <w:marRight w:val="0"/>
          <w:marTop w:val="0"/>
          <w:marBottom w:val="0"/>
          <w:divBdr>
            <w:top w:val="none" w:sz="0" w:space="0" w:color="auto"/>
            <w:left w:val="none" w:sz="0" w:space="0" w:color="auto"/>
            <w:bottom w:val="none" w:sz="0" w:space="0" w:color="auto"/>
            <w:right w:val="none" w:sz="0" w:space="0" w:color="auto"/>
          </w:divBdr>
        </w:div>
        <w:div w:id="2134277443">
          <w:marLeft w:val="0"/>
          <w:marRight w:val="0"/>
          <w:marTop w:val="0"/>
          <w:marBottom w:val="0"/>
          <w:divBdr>
            <w:top w:val="none" w:sz="0" w:space="0" w:color="auto"/>
            <w:left w:val="none" w:sz="0" w:space="0" w:color="auto"/>
            <w:bottom w:val="none" w:sz="0" w:space="0" w:color="auto"/>
            <w:right w:val="none" w:sz="0" w:space="0" w:color="auto"/>
          </w:divBdr>
        </w:div>
        <w:div w:id="2142796905">
          <w:marLeft w:val="0"/>
          <w:marRight w:val="0"/>
          <w:marTop w:val="0"/>
          <w:marBottom w:val="0"/>
          <w:divBdr>
            <w:top w:val="none" w:sz="0" w:space="0" w:color="auto"/>
            <w:left w:val="none" w:sz="0" w:space="0" w:color="auto"/>
            <w:bottom w:val="none" w:sz="0" w:space="0" w:color="auto"/>
            <w:right w:val="none" w:sz="0" w:space="0" w:color="auto"/>
          </w:divBdr>
        </w:div>
        <w:div w:id="2145542337">
          <w:marLeft w:val="0"/>
          <w:marRight w:val="0"/>
          <w:marTop w:val="0"/>
          <w:marBottom w:val="0"/>
          <w:divBdr>
            <w:top w:val="none" w:sz="0" w:space="0" w:color="auto"/>
            <w:left w:val="none" w:sz="0" w:space="0" w:color="auto"/>
            <w:bottom w:val="none" w:sz="0" w:space="0" w:color="auto"/>
            <w:right w:val="none" w:sz="0" w:space="0" w:color="auto"/>
          </w:divBdr>
        </w:div>
      </w:divsChild>
    </w:div>
    <w:div w:id="778334519">
      <w:bodyDiv w:val="1"/>
      <w:marLeft w:val="0"/>
      <w:marRight w:val="0"/>
      <w:marTop w:val="0"/>
      <w:marBottom w:val="0"/>
      <w:divBdr>
        <w:top w:val="none" w:sz="0" w:space="0" w:color="auto"/>
        <w:left w:val="none" w:sz="0" w:space="0" w:color="auto"/>
        <w:bottom w:val="none" w:sz="0" w:space="0" w:color="auto"/>
        <w:right w:val="none" w:sz="0" w:space="0" w:color="auto"/>
      </w:divBdr>
    </w:div>
    <w:div w:id="779227329">
      <w:bodyDiv w:val="1"/>
      <w:marLeft w:val="0"/>
      <w:marRight w:val="0"/>
      <w:marTop w:val="0"/>
      <w:marBottom w:val="0"/>
      <w:divBdr>
        <w:top w:val="none" w:sz="0" w:space="0" w:color="auto"/>
        <w:left w:val="none" w:sz="0" w:space="0" w:color="auto"/>
        <w:bottom w:val="none" w:sz="0" w:space="0" w:color="auto"/>
        <w:right w:val="none" w:sz="0" w:space="0" w:color="auto"/>
      </w:divBdr>
    </w:div>
    <w:div w:id="804541779">
      <w:bodyDiv w:val="1"/>
      <w:marLeft w:val="0"/>
      <w:marRight w:val="0"/>
      <w:marTop w:val="0"/>
      <w:marBottom w:val="0"/>
      <w:divBdr>
        <w:top w:val="none" w:sz="0" w:space="0" w:color="auto"/>
        <w:left w:val="none" w:sz="0" w:space="0" w:color="auto"/>
        <w:bottom w:val="none" w:sz="0" w:space="0" w:color="auto"/>
        <w:right w:val="none" w:sz="0" w:space="0" w:color="auto"/>
      </w:divBdr>
    </w:div>
    <w:div w:id="807170142">
      <w:bodyDiv w:val="1"/>
      <w:marLeft w:val="0"/>
      <w:marRight w:val="0"/>
      <w:marTop w:val="0"/>
      <w:marBottom w:val="0"/>
      <w:divBdr>
        <w:top w:val="none" w:sz="0" w:space="0" w:color="auto"/>
        <w:left w:val="none" w:sz="0" w:space="0" w:color="auto"/>
        <w:bottom w:val="none" w:sz="0" w:space="0" w:color="auto"/>
        <w:right w:val="none" w:sz="0" w:space="0" w:color="auto"/>
      </w:divBdr>
    </w:div>
    <w:div w:id="822307759">
      <w:bodyDiv w:val="1"/>
      <w:marLeft w:val="0"/>
      <w:marRight w:val="0"/>
      <w:marTop w:val="0"/>
      <w:marBottom w:val="0"/>
      <w:divBdr>
        <w:top w:val="none" w:sz="0" w:space="0" w:color="auto"/>
        <w:left w:val="none" w:sz="0" w:space="0" w:color="auto"/>
        <w:bottom w:val="none" w:sz="0" w:space="0" w:color="auto"/>
        <w:right w:val="none" w:sz="0" w:space="0" w:color="auto"/>
      </w:divBdr>
      <w:divsChild>
        <w:div w:id="385567680">
          <w:marLeft w:val="0"/>
          <w:marRight w:val="0"/>
          <w:marTop w:val="0"/>
          <w:marBottom w:val="0"/>
          <w:divBdr>
            <w:top w:val="none" w:sz="0" w:space="0" w:color="auto"/>
            <w:left w:val="none" w:sz="0" w:space="0" w:color="auto"/>
            <w:bottom w:val="none" w:sz="0" w:space="0" w:color="auto"/>
            <w:right w:val="none" w:sz="0" w:space="0" w:color="auto"/>
          </w:divBdr>
          <w:divsChild>
            <w:div w:id="54749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642761">
      <w:bodyDiv w:val="1"/>
      <w:marLeft w:val="0"/>
      <w:marRight w:val="0"/>
      <w:marTop w:val="0"/>
      <w:marBottom w:val="0"/>
      <w:divBdr>
        <w:top w:val="none" w:sz="0" w:space="0" w:color="auto"/>
        <w:left w:val="none" w:sz="0" w:space="0" w:color="auto"/>
        <w:bottom w:val="none" w:sz="0" w:space="0" w:color="auto"/>
        <w:right w:val="none" w:sz="0" w:space="0" w:color="auto"/>
      </w:divBdr>
    </w:div>
    <w:div w:id="830877031">
      <w:bodyDiv w:val="1"/>
      <w:marLeft w:val="0"/>
      <w:marRight w:val="0"/>
      <w:marTop w:val="0"/>
      <w:marBottom w:val="0"/>
      <w:divBdr>
        <w:top w:val="none" w:sz="0" w:space="0" w:color="auto"/>
        <w:left w:val="none" w:sz="0" w:space="0" w:color="auto"/>
        <w:bottom w:val="none" w:sz="0" w:space="0" w:color="auto"/>
        <w:right w:val="none" w:sz="0" w:space="0" w:color="auto"/>
      </w:divBdr>
      <w:divsChild>
        <w:div w:id="373777096">
          <w:marLeft w:val="0"/>
          <w:marRight w:val="0"/>
          <w:marTop w:val="0"/>
          <w:marBottom w:val="240"/>
          <w:divBdr>
            <w:top w:val="none" w:sz="0" w:space="0" w:color="auto"/>
            <w:left w:val="none" w:sz="0" w:space="0" w:color="auto"/>
            <w:bottom w:val="none" w:sz="0" w:space="0" w:color="auto"/>
            <w:right w:val="none" w:sz="0" w:space="0" w:color="auto"/>
          </w:divBdr>
        </w:div>
        <w:div w:id="949968071">
          <w:marLeft w:val="0"/>
          <w:marRight w:val="0"/>
          <w:marTop w:val="0"/>
          <w:marBottom w:val="240"/>
          <w:divBdr>
            <w:top w:val="none" w:sz="0" w:space="0" w:color="auto"/>
            <w:left w:val="none" w:sz="0" w:space="0" w:color="auto"/>
            <w:bottom w:val="none" w:sz="0" w:space="0" w:color="auto"/>
            <w:right w:val="none" w:sz="0" w:space="0" w:color="auto"/>
          </w:divBdr>
        </w:div>
      </w:divsChild>
    </w:div>
    <w:div w:id="839539413">
      <w:bodyDiv w:val="1"/>
      <w:marLeft w:val="0"/>
      <w:marRight w:val="0"/>
      <w:marTop w:val="0"/>
      <w:marBottom w:val="0"/>
      <w:divBdr>
        <w:top w:val="none" w:sz="0" w:space="0" w:color="auto"/>
        <w:left w:val="none" w:sz="0" w:space="0" w:color="auto"/>
        <w:bottom w:val="none" w:sz="0" w:space="0" w:color="auto"/>
        <w:right w:val="none" w:sz="0" w:space="0" w:color="auto"/>
      </w:divBdr>
    </w:div>
    <w:div w:id="841697950">
      <w:bodyDiv w:val="1"/>
      <w:marLeft w:val="0"/>
      <w:marRight w:val="0"/>
      <w:marTop w:val="0"/>
      <w:marBottom w:val="0"/>
      <w:divBdr>
        <w:top w:val="none" w:sz="0" w:space="0" w:color="auto"/>
        <w:left w:val="none" w:sz="0" w:space="0" w:color="auto"/>
        <w:bottom w:val="none" w:sz="0" w:space="0" w:color="auto"/>
        <w:right w:val="none" w:sz="0" w:space="0" w:color="auto"/>
      </w:divBdr>
    </w:div>
    <w:div w:id="848258772">
      <w:bodyDiv w:val="1"/>
      <w:marLeft w:val="0"/>
      <w:marRight w:val="0"/>
      <w:marTop w:val="0"/>
      <w:marBottom w:val="0"/>
      <w:divBdr>
        <w:top w:val="none" w:sz="0" w:space="0" w:color="auto"/>
        <w:left w:val="none" w:sz="0" w:space="0" w:color="auto"/>
        <w:bottom w:val="none" w:sz="0" w:space="0" w:color="auto"/>
        <w:right w:val="none" w:sz="0" w:space="0" w:color="auto"/>
      </w:divBdr>
    </w:div>
    <w:div w:id="853226003">
      <w:bodyDiv w:val="1"/>
      <w:marLeft w:val="0"/>
      <w:marRight w:val="0"/>
      <w:marTop w:val="0"/>
      <w:marBottom w:val="0"/>
      <w:divBdr>
        <w:top w:val="none" w:sz="0" w:space="0" w:color="auto"/>
        <w:left w:val="none" w:sz="0" w:space="0" w:color="auto"/>
        <w:bottom w:val="none" w:sz="0" w:space="0" w:color="auto"/>
        <w:right w:val="none" w:sz="0" w:space="0" w:color="auto"/>
      </w:divBdr>
    </w:div>
    <w:div w:id="859198194">
      <w:bodyDiv w:val="1"/>
      <w:marLeft w:val="0"/>
      <w:marRight w:val="0"/>
      <w:marTop w:val="0"/>
      <w:marBottom w:val="0"/>
      <w:divBdr>
        <w:top w:val="none" w:sz="0" w:space="0" w:color="auto"/>
        <w:left w:val="none" w:sz="0" w:space="0" w:color="auto"/>
        <w:bottom w:val="none" w:sz="0" w:space="0" w:color="auto"/>
        <w:right w:val="none" w:sz="0" w:space="0" w:color="auto"/>
      </w:divBdr>
    </w:div>
    <w:div w:id="862133352">
      <w:bodyDiv w:val="1"/>
      <w:marLeft w:val="0"/>
      <w:marRight w:val="0"/>
      <w:marTop w:val="0"/>
      <w:marBottom w:val="0"/>
      <w:divBdr>
        <w:top w:val="none" w:sz="0" w:space="0" w:color="auto"/>
        <w:left w:val="none" w:sz="0" w:space="0" w:color="auto"/>
        <w:bottom w:val="none" w:sz="0" w:space="0" w:color="auto"/>
        <w:right w:val="none" w:sz="0" w:space="0" w:color="auto"/>
      </w:divBdr>
      <w:divsChild>
        <w:div w:id="45105952">
          <w:marLeft w:val="0"/>
          <w:marRight w:val="0"/>
          <w:marTop w:val="0"/>
          <w:marBottom w:val="0"/>
          <w:divBdr>
            <w:top w:val="none" w:sz="0" w:space="0" w:color="auto"/>
            <w:left w:val="none" w:sz="0" w:space="0" w:color="auto"/>
            <w:bottom w:val="none" w:sz="0" w:space="0" w:color="auto"/>
            <w:right w:val="none" w:sz="0" w:space="0" w:color="auto"/>
          </w:divBdr>
          <w:divsChild>
            <w:div w:id="522593669">
              <w:marLeft w:val="180"/>
              <w:marRight w:val="240"/>
              <w:marTop w:val="0"/>
              <w:marBottom w:val="0"/>
              <w:divBdr>
                <w:top w:val="none" w:sz="0" w:space="0" w:color="auto"/>
                <w:left w:val="none" w:sz="0" w:space="0" w:color="auto"/>
                <w:bottom w:val="none" w:sz="0" w:space="0" w:color="auto"/>
                <w:right w:val="none" w:sz="0" w:space="0" w:color="auto"/>
              </w:divBdr>
              <w:divsChild>
                <w:div w:id="155218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161943">
          <w:marLeft w:val="0"/>
          <w:marRight w:val="0"/>
          <w:marTop w:val="0"/>
          <w:marBottom w:val="0"/>
          <w:divBdr>
            <w:top w:val="none" w:sz="0" w:space="0" w:color="auto"/>
            <w:left w:val="none" w:sz="0" w:space="0" w:color="auto"/>
            <w:bottom w:val="none" w:sz="0" w:space="0" w:color="auto"/>
            <w:right w:val="none" w:sz="0" w:space="0" w:color="auto"/>
          </w:divBdr>
        </w:div>
      </w:divsChild>
    </w:div>
    <w:div w:id="882206142">
      <w:bodyDiv w:val="1"/>
      <w:marLeft w:val="0"/>
      <w:marRight w:val="0"/>
      <w:marTop w:val="0"/>
      <w:marBottom w:val="0"/>
      <w:divBdr>
        <w:top w:val="none" w:sz="0" w:space="0" w:color="auto"/>
        <w:left w:val="none" w:sz="0" w:space="0" w:color="auto"/>
        <w:bottom w:val="none" w:sz="0" w:space="0" w:color="auto"/>
        <w:right w:val="none" w:sz="0" w:space="0" w:color="auto"/>
      </w:divBdr>
    </w:div>
    <w:div w:id="901671206">
      <w:bodyDiv w:val="1"/>
      <w:marLeft w:val="0"/>
      <w:marRight w:val="0"/>
      <w:marTop w:val="0"/>
      <w:marBottom w:val="0"/>
      <w:divBdr>
        <w:top w:val="none" w:sz="0" w:space="0" w:color="auto"/>
        <w:left w:val="none" w:sz="0" w:space="0" w:color="auto"/>
        <w:bottom w:val="none" w:sz="0" w:space="0" w:color="auto"/>
        <w:right w:val="none" w:sz="0" w:space="0" w:color="auto"/>
      </w:divBdr>
    </w:div>
    <w:div w:id="907150330">
      <w:bodyDiv w:val="1"/>
      <w:marLeft w:val="0"/>
      <w:marRight w:val="0"/>
      <w:marTop w:val="0"/>
      <w:marBottom w:val="0"/>
      <w:divBdr>
        <w:top w:val="none" w:sz="0" w:space="0" w:color="auto"/>
        <w:left w:val="none" w:sz="0" w:space="0" w:color="auto"/>
        <w:bottom w:val="none" w:sz="0" w:space="0" w:color="auto"/>
        <w:right w:val="none" w:sz="0" w:space="0" w:color="auto"/>
      </w:divBdr>
      <w:divsChild>
        <w:div w:id="1843660378">
          <w:marLeft w:val="0"/>
          <w:marRight w:val="0"/>
          <w:marTop w:val="0"/>
          <w:marBottom w:val="0"/>
          <w:divBdr>
            <w:top w:val="none" w:sz="0" w:space="0" w:color="auto"/>
            <w:left w:val="none" w:sz="0" w:space="0" w:color="auto"/>
            <w:bottom w:val="none" w:sz="0" w:space="0" w:color="auto"/>
            <w:right w:val="none" w:sz="0" w:space="0" w:color="auto"/>
          </w:divBdr>
          <w:divsChild>
            <w:div w:id="1654991731">
              <w:marLeft w:val="0"/>
              <w:marRight w:val="0"/>
              <w:marTop w:val="0"/>
              <w:marBottom w:val="0"/>
              <w:divBdr>
                <w:top w:val="none" w:sz="0" w:space="0" w:color="auto"/>
                <w:left w:val="none" w:sz="0" w:space="0" w:color="auto"/>
                <w:bottom w:val="none" w:sz="0" w:space="0" w:color="auto"/>
                <w:right w:val="none" w:sz="0" w:space="0" w:color="auto"/>
              </w:divBdr>
            </w:div>
            <w:div w:id="1731146831">
              <w:marLeft w:val="0"/>
              <w:marRight w:val="0"/>
              <w:marTop w:val="0"/>
              <w:marBottom w:val="0"/>
              <w:divBdr>
                <w:top w:val="none" w:sz="0" w:space="0" w:color="auto"/>
                <w:left w:val="none" w:sz="0" w:space="0" w:color="auto"/>
                <w:bottom w:val="none" w:sz="0" w:space="0" w:color="auto"/>
                <w:right w:val="none" w:sz="0" w:space="0" w:color="auto"/>
              </w:divBdr>
            </w:div>
            <w:div w:id="1301115232">
              <w:marLeft w:val="0"/>
              <w:marRight w:val="0"/>
              <w:marTop w:val="0"/>
              <w:marBottom w:val="0"/>
              <w:divBdr>
                <w:top w:val="none" w:sz="0" w:space="0" w:color="auto"/>
                <w:left w:val="none" w:sz="0" w:space="0" w:color="auto"/>
                <w:bottom w:val="none" w:sz="0" w:space="0" w:color="auto"/>
                <w:right w:val="none" w:sz="0" w:space="0" w:color="auto"/>
              </w:divBdr>
            </w:div>
            <w:div w:id="519858161">
              <w:marLeft w:val="0"/>
              <w:marRight w:val="0"/>
              <w:marTop w:val="0"/>
              <w:marBottom w:val="0"/>
              <w:divBdr>
                <w:top w:val="none" w:sz="0" w:space="0" w:color="auto"/>
                <w:left w:val="none" w:sz="0" w:space="0" w:color="auto"/>
                <w:bottom w:val="none" w:sz="0" w:space="0" w:color="auto"/>
                <w:right w:val="none" w:sz="0" w:space="0" w:color="auto"/>
              </w:divBdr>
            </w:div>
            <w:div w:id="942881115">
              <w:marLeft w:val="0"/>
              <w:marRight w:val="0"/>
              <w:marTop w:val="0"/>
              <w:marBottom w:val="0"/>
              <w:divBdr>
                <w:top w:val="none" w:sz="0" w:space="0" w:color="auto"/>
                <w:left w:val="none" w:sz="0" w:space="0" w:color="auto"/>
                <w:bottom w:val="none" w:sz="0" w:space="0" w:color="auto"/>
                <w:right w:val="none" w:sz="0" w:space="0" w:color="auto"/>
              </w:divBdr>
            </w:div>
            <w:div w:id="1638297759">
              <w:marLeft w:val="0"/>
              <w:marRight w:val="0"/>
              <w:marTop w:val="0"/>
              <w:marBottom w:val="0"/>
              <w:divBdr>
                <w:top w:val="none" w:sz="0" w:space="0" w:color="auto"/>
                <w:left w:val="none" w:sz="0" w:space="0" w:color="auto"/>
                <w:bottom w:val="none" w:sz="0" w:space="0" w:color="auto"/>
                <w:right w:val="none" w:sz="0" w:space="0" w:color="auto"/>
              </w:divBdr>
            </w:div>
            <w:div w:id="938754887">
              <w:marLeft w:val="0"/>
              <w:marRight w:val="0"/>
              <w:marTop w:val="0"/>
              <w:marBottom w:val="0"/>
              <w:divBdr>
                <w:top w:val="none" w:sz="0" w:space="0" w:color="auto"/>
                <w:left w:val="none" w:sz="0" w:space="0" w:color="auto"/>
                <w:bottom w:val="none" w:sz="0" w:space="0" w:color="auto"/>
                <w:right w:val="none" w:sz="0" w:space="0" w:color="auto"/>
              </w:divBdr>
            </w:div>
            <w:div w:id="332032221">
              <w:marLeft w:val="0"/>
              <w:marRight w:val="0"/>
              <w:marTop w:val="0"/>
              <w:marBottom w:val="0"/>
              <w:divBdr>
                <w:top w:val="none" w:sz="0" w:space="0" w:color="auto"/>
                <w:left w:val="none" w:sz="0" w:space="0" w:color="auto"/>
                <w:bottom w:val="none" w:sz="0" w:space="0" w:color="auto"/>
                <w:right w:val="none" w:sz="0" w:space="0" w:color="auto"/>
              </w:divBdr>
            </w:div>
            <w:div w:id="413279071">
              <w:marLeft w:val="0"/>
              <w:marRight w:val="0"/>
              <w:marTop w:val="0"/>
              <w:marBottom w:val="0"/>
              <w:divBdr>
                <w:top w:val="none" w:sz="0" w:space="0" w:color="auto"/>
                <w:left w:val="none" w:sz="0" w:space="0" w:color="auto"/>
                <w:bottom w:val="none" w:sz="0" w:space="0" w:color="auto"/>
                <w:right w:val="none" w:sz="0" w:space="0" w:color="auto"/>
              </w:divBdr>
            </w:div>
            <w:div w:id="67850935">
              <w:marLeft w:val="0"/>
              <w:marRight w:val="0"/>
              <w:marTop w:val="0"/>
              <w:marBottom w:val="0"/>
              <w:divBdr>
                <w:top w:val="none" w:sz="0" w:space="0" w:color="auto"/>
                <w:left w:val="none" w:sz="0" w:space="0" w:color="auto"/>
                <w:bottom w:val="none" w:sz="0" w:space="0" w:color="auto"/>
                <w:right w:val="none" w:sz="0" w:space="0" w:color="auto"/>
              </w:divBdr>
            </w:div>
            <w:div w:id="1695033159">
              <w:marLeft w:val="0"/>
              <w:marRight w:val="0"/>
              <w:marTop w:val="0"/>
              <w:marBottom w:val="0"/>
              <w:divBdr>
                <w:top w:val="none" w:sz="0" w:space="0" w:color="auto"/>
                <w:left w:val="none" w:sz="0" w:space="0" w:color="auto"/>
                <w:bottom w:val="none" w:sz="0" w:space="0" w:color="auto"/>
                <w:right w:val="none" w:sz="0" w:space="0" w:color="auto"/>
              </w:divBdr>
            </w:div>
            <w:div w:id="1457329112">
              <w:marLeft w:val="0"/>
              <w:marRight w:val="0"/>
              <w:marTop w:val="0"/>
              <w:marBottom w:val="0"/>
              <w:divBdr>
                <w:top w:val="none" w:sz="0" w:space="0" w:color="auto"/>
                <w:left w:val="none" w:sz="0" w:space="0" w:color="auto"/>
                <w:bottom w:val="none" w:sz="0" w:space="0" w:color="auto"/>
                <w:right w:val="none" w:sz="0" w:space="0" w:color="auto"/>
              </w:divBdr>
            </w:div>
            <w:div w:id="1340348277">
              <w:marLeft w:val="0"/>
              <w:marRight w:val="0"/>
              <w:marTop w:val="0"/>
              <w:marBottom w:val="0"/>
              <w:divBdr>
                <w:top w:val="none" w:sz="0" w:space="0" w:color="auto"/>
                <w:left w:val="none" w:sz="0" w:space="0" w:color="auto"/>
                <w:bottom w:val="none" w:sz="0" w:space="0" w:color="auto"/>
                <w:right w:val="none" w:sz="0" w:space="0" w:color="auto"/>
              </w:divBdr>
            </w:div>
            <w:div w:id="87819649">
              <w:marLeft w:val="0"/>
              <w:marRight w:val="0"/>
              <w:marTop w:val="0"/>
              <w:marBottom w:val="0"/>
              <w:divBdr>
                <w:top w:val="none" w:sz="0" w:space="0" w:color="auto"/>
                <w:left w:val="none" w:sz="0" w:space="0" w:color="auto"/>
                <w:bottom w:val="none" w:sz="0" w:space="0" w:color="auto"/>
                <w:right w:val="none" w:sz="0" w:space="0" w:color="auto"/>
              </w:divBdr>
            </w:div>
            <w:div w:id="1115827412">
              <w:marLeft w:val="0"/>
              <w:marRight w:val="0"/>
              <w:marTop w:val="0"/>
              <w:marBottom w:val="0"/>
              <w:divBdr>
                <w:top w:val="none" w:sz="0" w:space="0" w:color="auto"/>
                <w:left w:val="none" w:sz="0" w:space="0" w:color="auto"/>
                <w:bottom w:val="none" w:sz="0" w:space="0" w:color="auto"/>
                <w:right w:val="none" w:sz="0" w:space="0" w:color="auto"/>
              </w:divBdr>
            </w:div>
            <w:div w:id="154278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86897">
      <w:bodyDiv w:val="1"/>
      <w:marLeft w:val="0"/>
      <w:marRight w:val="0"/>
      <w:marTop w:val="0"/>
      <w:marBottom w:val="0"/>
      <w:divBdr>
        <w:top w:val="none" w:sz="0" w:space="0" w:color="auto"/>
        <w:left w:val="none" w:sz="0" w:space="0" w:color="auto"/>
        <w:bottom w:val="none" w:sz="0" w:space="0" w:color="auto"/>
        <w:right w:val="none" w:sz="0" w:space="0" w:color="auto"/>
      </w:divBdr>
    </w:div>
    <w:div w:id="916132235">
      <w:bodyDiv w:val="1"/>
      <w:marLeft w:val="0"/>
      <w:marRight w:val="0"/>
      <w:marTop w:val="0"/>
      <w:marBottom w:val="0"/>
      <w:divBdr>
        <w:top w:val="none" w:sz="0" w:space="0" w:color="auto"/>
        <w:left w:val="none" w:sz="0" w:space="0" w:color="auto"/>
        <w:bottom w:val="none" w:sz="0" w:space="0" w:color="auto"/>
        <w:right w:val="none" w:sz="0" w:space="0" w:color="auto"/>
      </w:divBdr>
    </w:div>
    <w:div w:id="923345156">
      <w:bodyDiv w:val="1"/>
      <w:marLeft w:val="0"/>
      <w:marRight w:val="0"/>
      <w:marTop w:val="0"/>
      <w:marBottom w:val="0"/>
      <w:divBdr>
        <w:top w:val="none" w:sz="0" w:space="0" w:color="auto"/>
        <w:left w:val="none" w:sz="0" w:space="0" w:color="auto"/>
        <w:bottom w:val="none" w:sz="0" w:space="0" w:color="auto"/>
        <w:right w:val="none" w:sz="0" w:space="0" w:color="auto"/>
      </w:divBdr>
    </w:div>
    <w:div w:id="927693504">
      <w:bodyDiv w:val="1"/>
      <w:marLeft w:val="0"/>
      <w:marRight w:val="0"/>
      <w:marTop w:val="0"/>
      <w:marBottom w:val="0"/>
      <w:divBdr>
        <w:top w:val="none" w:sz="0" w:space="0" w:color="auto"/>
        <w:left w:val="none" w:sz="0" w:space="0" w:color="auto"/>
        <w:bottom w:val="none" w:sz="0" w:space="0" w:color="auto"/>
        <w:right w:val="none" w:sz="0" w:space="0" w:color="auto"/>
      </w:divBdr>
    </w:div>
    <w:div w:id="934754029">
      <w:bodyDiv w:val="1"/>
      <w:marLeft w:val="0"/>
      <w:marRight w:val="0"/>
      <w:marTop w:val="0"/>
      <w:marBottom w:val="0"/>
      <w:divBdr>
        <w:top w:val="none" w:sz="0" w:space="0" w:color="auto"/>
        <w:left w:val="none" w:sz="0" w:space="0" w:color="auto"/>
        <w:bottom w:val="none" w:sz="0" w:space="0" w:color="auto"/>
        <w:right w:val="none" w:sz="0" w:space="0" w:color="auto"/>
      </w:divBdr>
    </w:div>
    <w:div w:id="935403006">
      <w:bodyDiv w:val="1"/>
      <w:marLeft w:val="0"/>
      <w:marRight w:val="0"/>
      <w:marTop w:val="0"/>
      <w:marBottom w:val="0"/>
      <w:divBdr>
        <w:top w:val="none" w:sz="0" w:space="0" w:color="auto"/>
        <w:left w:val="none" w:sz="0" w:space="0" w:color="auto"/>
        <w:bottom w:val="none" w:sz="0" w:space="0" w:color="auto"/>
        <w:right w:val="none" w:sz="0" w:space="0" w:color="auto"/>
      </w:divBdr>
    </w:div>
    <w:div w:id="935478176">
      <w:bodyDiv w:val="1"/>
      <w:marLeft w:val="0"/>
      <w:marRight w:val="0"/>
      <w:marTop w:val="0"/>
      <w:marBottom w:val="0"/>
      <w:divBdr>
        <w:top w:val="none" w:sz="0" w:space="0" w:color="auto"/>
        <w:left w:val="none" w:sz="0" w:space="0" w:color="auto"/>
        <w:bottom w:val="none" w:sz="0" w:space="0" w:color="auto"/>
        <w:right w:val="none" w:sz="0" w:space="0" w:color="auto"/>
      </w:divBdr>
    </w:div>
    <w:div w:id="944077011">
      <w:bodyDiv w:val="1"/>
      <w:marLeft w:val="0"/>
      <w:marRight w:val="0"/>
      <w:marTop w:val="0"/>
      <w:marBottom w:val="0"/>
      <w:divBdr>
        <w:top w:val="none" w:sz="0" w:space="0" w:color="auto"/>
        <w:left w:val="none" w:sz="0" w:space="0" w:color="auto"/>
        <w:bottom w:val="none" w:sz="0" w:space="0" w:color="auto"/>
        <w:right w:val="none" w:sz="0" w:space="0" w:color="auto"/>
      </w:divBdr>
    </w:div>
    <w:div w:id="948049487">
      <w:bodyDiv w:val="1"/>
      <w:marLeft w:val="0"/>
      <w:marRight w:val="0"/>
      <w:marTop w:val="0"/>
      <w:marBottom w:val="0"/>
      <w:divBdr>
        <w:top w:val="none" w:sz="0" w:space="0" w:color="auto"/>
        <w:left w:val="none" w:sz="0" w:space="0" w:color="auto"/>
        <w:bottom w:val="none" w:sz="0" w:space="0" w:color="auto"/>
        <w:right w:val="none" w:sz="0" w:space="0" w:color="auto"/>
      </w:divBdr>
    </w:div>
    <w:div w:id="975178274">
      <w:bodyDiv w:val="1"/>
      <w:marLeft w:val="0"/>
      <w:marRight w:val="0"/>
      <w:marTop w:val="0"/>
      <w:marBottom w:val="0"/>
      <w:divBdr>
        <w:top w:val="none" w:sz="0" w:space="0" w:color="auto"/>
        <w:left w:val="none" w:sz="0" w:space="0" w:color="auto"/>
        <w:bottom w:val="none" w:sz="0" w:space="0" w:color="auto"/>
        <w:right w:val="none" w:sz="0" w:space="0" w:color="auto"/>
      </w:divBdr>
    </w:div>
    <w:div w:id="979194573">
      <w:bodyDiv w:val="1"/>
      <w:marLeft w:val="0"/>
      <w:marRight w:val="0"/>
      <w:marTop w:val="0"/>
      <w:marBottom w:val="0"/>
      <w:divBdr>
        <w:top w:val="none" w:sz="0" w:space="0" w:color="auto"/>
        <w:left w:val="none" w:sz="0" w:space="0" w:color="auto"/>
        <w:bottom w:val="none" w:sz="0" w:space="0" w:color="auto"/>
        <w:right w:val="none" w:sz="0" w:space="0" w:color="auto"/>
      </w:divBdr>
      <w:divsChild>
        <w:div w:id="37904305">
          <w:marLeft w:val="0"/>
          <w:marRight w:val="0"/>
          <w:marTop w:val="0"/>
          <w:marBottom w:val="0"/>
          <w:divBdr>
            <w:top w:val="none" w:sz="0" w:space="0" w:color="auto"/>
            <w:left w:val="none" w:sz="0" w:space="0" w:color="auto"/>
            <w:bottom w:val="none" w:sz="0" w:space="0" w:color="auto"/>
            <w:right w:val="none" w:sz="0" w:space="0" w:color="auto"/>
          </w:divBdr>
          <w:divsChild>
            <w:div w:id="110251050">
              <w:marLeft w:val="180"/>
              <w:marRight w:val="240"/>
              <w:marTop w:val="0"/>
              <w:marBottom w:val="0"/>
              <w:divBdr>
                <w:top w:val="none" w:sz="0" w:space="0" w:color="auto"/>
                <w:left w:val="none" w:sz="0" w:space="0" w:color="auto"/>
                <w:bottom w:val="none" w:sz="0" w:space="0" w:color="auto"/>
                <w:right w:val="none" w:sz="0" w:space="0" w:color="auto"/>
              </w:divBdr>
              <w:divsChild>
                <w:div w:id="69292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8133">
          <w:marLeft w:val="0"/>
          <w:marRight w:val="0"/>
          <w:marTop w:val="0"/>
          <w:marBottom w:val="0"/>
          <w:divBdr>
            <w:top w:val="none" w:sz="0" w:space="0" w:color="auto"/>
            <w:left w:val="none" w:sz="0" w:space="0" w:color="auto"/>
            <w:bottom w:val="none" w:sz="0" w:space="0" w:color="auto"/>
            <w:right w:val="none" w:sz="0" w:space="0" w:color="auto"/>
          </w:divBdr>
          <w:divsChild>
            <w:div w:id="227376270">
              <w:marLeft w:val="180"/>
              <w:marRight w:val="240"/>
              <w:marTop w:val="0"/>
              <w:marBottom w:val="0"/>
              <w:divBdr>
                <w:top w:val="none" w:sz="0" w:space="0" w:color="auto"/>
                <w:left w:val="none" w:sz="0" w:space="0" w:color="auto"/>
                <w:bottom w:val="none" w:sz="0" w:space="0" w:color="auto"/>
                <w:right w:val="none" w:sz="0" w:space="0" w:color="auto"/>
              </w:divBdr>
              <w:divsChild>
                <w:div w:id="136690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580989">
          <w:marLeft w:val="0"/>
          <w:marRight w:val="0"/>
          <w:marTop w:val="0"/>
          <w:marBottom w:val="0"/>
          <w:divBdr>
            <w:top w:val="none" w:sz="0" w:space="0" w:color="auto"/>
            <w:left w:val="none" w:sz="0" w:space="0" w:color="auto"/>
            <w:bottom w:val="none" w:sz="0" w:space="0" w:color="auto"/>
            <w:right w:val="none" w:sz="0" w:space="0" w:color="auto"/>
          </w:divBdr>
          <w:divsChild>
            <w:div w:id="426657418">
              <w:marLeft w:val="180"/>
              <w:marRight w:val="240"/>
              <w:marTop w:val="0"/>
              <w:marBottom w:val="0"/>
              <w:divBdr>
                <w:top w:val="none" w:sz="0" w:space="0" w:color="auto"/>
                <w:left w:val="none" w:sz="0" w:space="0" w:color="auto"/>
                <w:bottom w:val="none" w:sz="0" w:space="0" w:color="auto"/>
                <w:right w:val="none" w:sz="0" w:space="0" w:color="auto"/>
              </w:divBdr>
              <w:divsChild>
                <w:div w:id="24603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689589">
          <w:marLeft w:val="0"/>
          <w:marRight w:val="0"/>
          <w:marTop w:val="0"/>
          <w:marBottom w:val="0"/>
          <w:divBdr>
            <w:top w:val="none" w:sz="0" w:space="0" w:color="auto"/>
            <w:left w:val="none" w:sz="0" w:space="0" w:color="auto"/>
            <w:bottom w:val="none" w:sz="0" w:space="0" w:color="auto"/>
            <w:right w:val="none" w:sz="0" w:space="0" w:color="auto"/>
          </w:divBdr>
          <w:divsChild>
            <w:div w:id="982544456">
              <w:marLeft w:val="180"/>
              <w:marRight w:val="240"/>
              <w:marTop w:val="0"/>
              <w:marBottom w:val="0"/>
              <w:divBdr>
                <w:top w:val="none" w:sz="0" w:space="0" w:color="auto"/>
                <w:left w:val="none" w:sz="0" w:space="0" w:color="auto"/>
                <w:bottom w:val="none" w:sz="0" w:space="0" w:color="auto"/>
                <w:right w:val="none" w:sz="0" w:space="0" w:color="auto"/>
              </w:divBdr>
              <w:divsChild>
                <w:div w:id="103265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714637">
          <w:marLeft w:val="0"/>
          <w:marRight w:val="0"/>
          <w:marTop w:val="0"/>
          <w:marBottom w:val="0"/>
          <w:divBdr>
            <w:top w:val="none" w:sz="0" w:space="0" w:color="auto"/>
            <w:left w:val="none" w:sz="0" w:space="0" w:color="auto"/>
            <w:bottom w:val="none" w:sz="0" w:space="0" w:color="auto"/>
            <w:right w:val="none" w:sz="0" w:space="0" w:color="auto"/>
          </w:divBdr>
        </w:div>
        <w:div w:id="1726683743">
          <w:marLeft w:val="0"/>
          <w:marRight w:val="0"/>
          <w:marTop w:val="0"/>
          <w:marBottom w:val="0"/>
          <w:divBdr>
            <w:top w:val="none" w:sz="0" w:space="0" w:color="auto"/>
            <w:left w:val="none" w:sz="0" w:space="0" w:color="auto"/>
            <w:bottom w:val="none" w:sz="0" w:space="0" w:color="auto"/>
            <w:right w:val="none" w:sz="0" w:space="0" w:color="auto"/>
          </w:divBdr>
          <w:divsChild>
            <w:div w:id="1708290719">
              <w:marLeft w:val="180"/>
              <w:marRight w:val="240"/>
              <w:marTop w:val="0"/>
              <w:marBottom w:val="0"/>
              <w:divBdr>
                <w:top w:val="none" w:sz="0" w:space="0" w:color="auto"/>
                <w:left w:val="none" w:sz="0" w:space="0" w:color="auto"/>
                <w:bottom w:val="none" w:sz="0" w:space="0" w:color="auto"/>
                <w:right w:val="none" w:sz="0" w:space="0" w:color="auto"/>
              </w:divBdr>
              <w:divsChild>
                <w:div w:id="72976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531664">
          <w:marLeft w:val="0"/>
          <w:marRight w:val="0"/>
          <w:marTop w:val="0"/>
          <w:marBottom w:val="0"/>
          <w:divBdr>
            <w:top w:val="none" w:sz="0" w:space="0" w:color="auto"/>
            <w:left w:val="none" w:sz="0" w:space="0" w:color="auto"/>
            <w:bottom w:val="none" w:sz="0" w:space="0" w:color="auto"/>
            <w:right w:val="none" w:sz="0" w:space="0" w:color="auto"/>
          </w:divBdr>
          <w:divsChild>
            <w:div w:id="1675525535">
              <w:marLeft w:val="180"/>
              <w:marRight w:val="240"/>
              <w:marTop w:val="0"/>
              <w:marBottom w:val="0"/>
              <w:divBdr>
                <w:top w:val="none" w:sz="0" w:space="0" w:color="auto"/>
                <w:left w:val="none" w:sz="0" w:space="0" w:color="auto"/>
                <w:bottom w:val="none" w:sz="0" w:space="0" w:color="auto"/>
                <w:right w:val="none" w:sz="0" w:space="0" w:color="auto"/>
              </w:divBdr>
              <w:divsChild>
                <w:div w:id="108692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034858">
      <w:bodyDiv w:val="1"/>
      <w:marLeft w:val="0"/>
      <w:marRight w:val="0"/>
      <w:marTop w:val="0"/>
      <w:marBottom w:val="0"/>
      <w:divBdr>
        <w:top w:val="none" w:sz="0" w:space="0" w:color="auto"/>
        <w:left w:val="none" w:sz="0" w:space="0" w:color="auto"/>
        <w:bottom w:val="none" w:sz="0" w:space="0" w:color="auto"/>
        <w:right w:val="none" w:sz="0" w:space="0" w:color="auto"/>
      </w:divBdr>
    </w:div>
    <w:div w:id="995688685">
      <w:bodyDiv w:val="1"/>
      <w:marLeft w:val="0"/>
      <w:marRight w:val="0"/>
      <w:marTop w:val="0"/>
      <w:marBottom w:val="0"/>
      <w:divBdr>
        <w:top w:val="none" w:sz="0" w:space="0" w:color="auto"/>
        <w:left w:val="none" w:sz="0" w:space="0" w:color="auto"/>
        <w:bottom w:val="none" w:sz="0" w:space="0" w:color="auto"/>
        <w:right w:val="none" w:sz="0" w:space="0" w:color="auto"/>
      </w:divBdr>
    </w:div>
    <w:div w:id="995958053">
      <w:bodyDiv w:val="1"/>
      <w:marLeft w:val="0"/>
      <w:marRight w:val="0"/>
      <w:marTop w:val="0"/>
      <w:marBottom w:val="0"/>
      <w:divBdr>
        <w:top w:val="none" w:sz="0" w:space="0" w:color="auto"/>
        <w:left w:val="none" w:sz="0" w:space="0" w:color="auto"/>
        <w:bottom w:val="none" w:sz="0" w:space="0" w:color="auto"/>
        <w:right w:val="none" w:sz="0" w:space="0" w:color="auto"/>
      </w:divBdr>
    </w:div>
    <w:div w:id="1001616891">
      <w:bodyDiv w:val="1"/>
      <w:marLeft w:val="0"/>
      <w:marRight w:val="0"/>
      <w:marTop w:val="0"/>
      <w:marBottom w:val="0"/>
      <w:divBdr>
        <w:top w:val="none" w:sz="0" w:space="0" w:color="auto"/>
        <w:left w:val="none" w:sz="0" w:space="0" w:color="auto"/>
        <w:bottom w:val="none" w:sz="0" w:space="0" w:color="auto"/>
        <w:right w:val="none" w:sz="0" w:space="0" w:color="auto"/>
      </w:divBdr>
    </w:div>
    <w:div w:id="1009867348">
      <w:bodyDiv w:val="1"/>
      <w:marLeft w:val="0"/>
      <w:marRight w:val="0"/>
      <w:marTop w:val="0"/>
      <w:marBottom w:val="0"/>
      <w:divBdr>
        <w:top w:val="none" w:sz="0" w:space="0" w:color="auto"/>
        <w:left w:val="none" w:sz="0" w:space="0" w:color="auto"/>
        <w:bottom w:val="none" w:sz="0" w:space="0" w:color="auto"/>
        <w:right w:val="none" w:sz="0" w:space="0" w:color="auto"/>
      </w:divBdr>
    </w:div>
    <w:div w:id="1011298599">
      <w:bodyDiv w:val="1"/>
      <w:marLeft w:val="0"/>
      <w:marRight w:val="0"/>
      <w:marTop w:val="0"/>
      <w:marBottom w:val="0"/>
      <w:divBdr>
        <w:top w:val="none" w:sz="0" w:space="0" w:color="auto"/>
        <w:left w:val="none" w:sz="0" w:space="0" w:color="auto"/>
        <w:bottom w:val="none" w:sz="0" w:space="0" w:color="auto"/>
        <w:right w:val="none" w:sz="0" w:space="0" w:color="auto"/>
      </w:divBdr>
    </w:div>
    <w:div w:id="1017002723">
      <w:bodyDiv w:val="1"/>
      <w:marLeft w:val="0"/>
      <w:marRight w:val="0"/>
      <w:marTop w:val="0"/>
      <w:marBottom w:val="0"/>
      <w:divBdr>
        <w:top w:val="none" w:sz="0" w:space="0" w:color="auto"/>
        <w:left w:val="none" w:sz="0" w:space="0" w:color="auto"/>
        <w:bottom w:val="none" w:sz="0" w:space="0" w:color="auto"/>
        <w:right w:val="none" w:sz="0" w:space="0" w:color="auto"/>
      </w:divBdr>
      <w:divsChild>
        <w:div w:id="210266765">
          <w:marLeft w:val="0"/>
          <w:marRight w:val="0"/>
          <w:marTop w:val="0"/>
          <w:marBottom w:val="0"/>
          <w:divBdr>
            <w:top w:val="none" w:sz="0" w:space="0" w:color="auto"/>
            <w:left w:val="none" w:sz="0" w:space="0" w:color="auto"/>
            <w:bottom w:val="none" w:sz="0" w:space="0" w:color="auto"/>
            <w:right w:val="none" w:sz="0" w:space="0" w:color="auto"/>
          </w:divBdr>
          <w:divsChild>
            <w:div w:id="281422196">
              <w:marLeft w:val="0"/>
              <w:marRight w:val="0"/>
              <w:marTop w:val="0"/>
              <w:marBottom w:val="0"/>
              <w:divBdr>
                <w:top w:val="none" w:sz="0" w:space="0" w:color="auto"/>
                <w:left w:val="none" w:sz="0" w:space="0" w:color="auto"/>
                <w:bottom w:val="none" w:sz="0" w:space="0" w:color="auto"/>
                <w:right w:val="none" w:sz="0" w:space="0" w:color="auto"/>
              </w:divBdr>
            </w:div>
            <w:div w:id="359358564">
              <w:marLeft w:val="0"/>
              <w:marRight w:val="0"/>
              <w:marTop w:val="0"/>
              <w:marBottom w:val="0"/>
              <w:divBdr>
                <w:top w:val="none" w:sz="0" w:space="0" w:color="auto"/>
                <w:left w:val="none" w:sz="0" w:space="0" w:color="auto"/>
                <w:bottom w:val="none" w:sz="0" w:space="0" w:color="auto"/>
                <w:right w:val="none" w:sz="0" w:space="0" w:color="auto"/>
              </w:divBdr>
            </w:div>
            <w:div w:id="709378029">
              <w:marLeft w:val="0"/>
              <w:marRight w:val="0"/>
              <w:marTop w:val="0"/>
              <w:marBottom w:val="0"/>
              <w:divBdr>
                <w:top w:val="none" w:sz="0" w:space="0" w:color="auto"/>
                <w:left w:val="none" w:sz="0" w:space="0" w:color="auto"/>
                <w:bottom w:val="none" w:sz="0" w:space="0" w:color="auto"/>
                <w:right w:val="none" w:sz="0" w:space="0" w:color="auto"/>
              </w:divBdr>
            </w:div>
            <w:div w:id="1037848746">
              <w:marLeft w:val="0"/>
              <w:marRight w:val="0"/>
              <w:marTop w:val="0"/>
              <w:marBottom w:val="0"/>
              <w:divBdr>
                <w:top w:val="none" w:sz="0" w:space="0" w:color="auto"/>
                <w:left w:val="none" w:sz="0" w:space="0" w:color="auto"/>
                <w:bottom w:val="none" w:sz="0" w:space="0" w:color="auto"/>
                <w:right w:val="none" w:sz="0" w:space="0" w:color="auto"/>
              </w:divBdr>
            </w:div>
            <w:div w:id="1264648525">
              <w:marLeft w:val="0"/>
              <w:marRight w:val="0"/>
              <w:marTop w:val="0"/>
              <w:marBottom w:val="0"/>
              <w:divBdr>
                <w:top w:val="none" w:sz="0" w:space="0" w:color="auto"/>
                <w:left w:val="none" w:sz="0" w:space="0" w:color="auto"/>
                <w:bottom w:val="none" w:sz="0" w:space="0" w:color="auto"/>
                <w:right w:val="none" w:sz="0" w:space="0" w:color="auto"/>
              </w:divBdr>
            </w:div>
            <w:div w:id="1607230845">
              <w:marLeft w:val="0"/>
              <w:marRight w:val="0"/>
              <w:marTop w:val="0"/>
              <w:marBottom w:val="0"/>
              <w:divBdr>
                <w:top w:val="none" w:sz="0" w:space="0" w:color="auto"/>
                <w:left w:val="none" w:sz="0" w:space="0" w:color="auto"/>
                <w:bottom w:val="none" w:sz="0" w:space="0" w:color="auto"/>
                <w:right w:val="none" w:sz="0" w:space="0" w:color="auto"/>
              </w:divBdr>
            </w:div>
            <w:div w:id="1628126071">
              <w:marLeft w:val="0"/>
              <w:marRight w:val="0"/>
              <w:marTop w:val="0"/>
              <w:marBottom w:val="0"/>
              <w:divBdr>
                <w:top w:val="none" w:sz="0" w:space="0" w:color="auto"/>
                <w:left w:val="none" w:sz="0" w:space="0" w:color="auto"/>
                <w:bottom w:val="none" w:sz="0" w:space="0" w:color="auto"/>
                <w:right w:val="none" w:sz="0" w:space="0" w:color="auto"/>
              </w:divBdr>
            </w:div>
            <w:div w:id="1908033248">
              <w:marLeft w:val="0"/>
              <w:marRight w:val="0"/>
              <w:marTop w:val="0"/>
              <w:marBottom w:val="0"/>
              <w:divBdr>
                <w:top w:val="none" w:sz="0" w:space="0" w:color="auto"/>
                <w:left w:val="none" w:sz="0" w:space="0" w:color="auto"/>
                <w:bottom w:val="none" w:sz="0" w:space="0" w:color="auto"/>
                <w:right w:val="none" w:sz="0" w:space="0" w:color="auto"/>
              </w:divBdr>
            </w:div>
            <w:div w:id="190822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743106">
      <w:bodyDiv w:val="1"/>
      <w:marLeft w:val="0"/>
      <w:marRight w:val="0"/>
      <w:marTop w:val="0"/>
      <w:marBottom w:val="0"/>
      <w:divBdr>
        <w:top w:val="none" w:sz="0" w:space="0" w:color="auto"/>
        <w:left w:val="none" w:sz="0" w:space="0" w:color="auto"/>
        <w:bottom w:val="none" w:sz="0" w:space="0" w:color="auto"/>
        <w:right w:val="none" w:sz="0" w:space="0" w:color="auto"/>
      </w:divBdr>
    </w:div>
    <w:div w:id="1022173003">
      <w:bodyDiv w:val="1"/>
      <w:marLeft w:val="0"/>
      <w:marRight w:val="0"/>
      <w:marTop w:val="0"/>
      <w:marBottom w:val="0"/>
      <w:divBdr>
        <w:top w:val="none" w:sz="0" w:space="0" w:color="auto"/>
        <w:left w:val="none" w:sz="0" w:space="0" w:color="auto"/>
        <w:bottom w:val="none" w:sz="0" w:space="0" w:color="auto"/>
        <w:right w:val="none" w:sz="0" w:space="0" w:color="auto"/>
      </w:divBdr>
    </w:div>
    <w:div w:id="1027678650">
      <w:bodyDiv w:val="1"/>
      <w:marLeft w:val="0"/>
      <w:marRight w:val="0"/>
      <w:marTop w:val="0"/>
      <w:marBottom w:val="0"/>
      <w:divBdr>
        <w:top w:val="none" w:sz="0" w:space="0" w:color="auto"/>
        <w:left w:val="none" w:sz="0" w:space="0" w:color="auto"/>
        <w:bottom w:val="none" w:sz="0" w:space="0" w:color="auto"/>
        <w:right w:val="none" w:sz="0" w:space="0" w:color="auto"/>
      </w:divBdr>
      <w:divsChild>
        <w:div w:id="791482364">
          <w:marLeft w:val="0"/>
          <w:marRight w:val="0"/>
          <w:marTop w:val="0"/>
          <w:marBottom w:val="0"/>
          <w:divBdr>
            <w:top w:val="none" w:sz="0" w:space="0" w:color="auto"/>
            <w:left w:val="none" w:sz="0" w:space="0" w:color="auto"/>
            <w:bottom w:val="none" w:sz="0" w:space="0" w:color="auto"/>
            <w:right w:val="none" w:sz="0" w:space="0" w:color="auto"/>
          </w:divBdr>
        </w:div>
      </w:divsChild>
    </w:div>
    <w:div w:id="1030686598">
      <w:bodyDiv w:val="1"/>
      <w:marLeft w:val="0"/>
      <w:marRight w:val="0"/>
      <w:marTop w:val="0"/>
      <w:marBottom w:val="0"/>
      <w:divBdr>
        <w:top w:val="none" w:sz="0" w:space="0" w:color="auto"/>
        <w:left w:val="none" w:sz="0" w:space="0" w:color="auto"/>
        <w:bottom w:val="none" w:sz="0" w:space="0" w:color="auto"/>
        <w:right w:val="none" w:sz="0" w:space="0" w:color="auto"/>
      </w:divBdr>
    </w:div>
    <w:div w:id="1035354161">
      <w:bodyDiv w:val="1"/>
      <w:marLeft w:val="0"/>
      <w:marRight w:val="0"/>
      <w:marTop w:val="0"/>
      <w:marBottom w:val="0"/>
      <w:divBdr>
        <w:top w:val="none" w:sz="0" w:space="0" w:color="auto"/>
        <w:left w:val="none" w:sz="0" w:space="0" w:color="auto"/>
        <w:bottom w:val="none" w:sz="0" w:space="0" w:color="auto"/>
        <w:right w:val="none" w:sz="0" w:space="0" w:color="auto"/>
      </w:divBdr>
    </w:div>
    <w:div w:id="1039890951">
      <w:bodyDiv w:val="1"/>
      <w:marLeft w:val="0"/>
      <w:marRight w:val="0"/>
      <w:marTop w:val="0"/>
      <w:marBottom w:val="0"/>
      <w:divBdr>
        <w:top w:val="none" w:sz="0" w:space="0" w:color="auto"/>
        <w:left w:val="none" w:sz="0" w:space="0" w:color="auto"/>
        <w:bottom w:val="none" w:sz="0" w:space="0" w:color="auto"/>
        <w:right w:val="none" w:sz="0" w:space="0" w:color="auto"/>
      </w:divBdr>
    </w:div>
    <w:div w:id="1043403799">
      <w:bodyDiv w:val="1"/>
      <w:marLeft w:val="0"/>
      <w:marRight w:val="0"/>
      <w:marTop w:val="0"/>
      <w:marBottom w:val="0"/>
      <w:divBdr>
        <w:top w:val="none" w:sz="0" w:space="0" w:color="auto"/>
        <w:left w:val="none" w:sz="0" w:space="0" w:color="auto"/>
        <w:bottom w:val="none" w:sz="0" w:space="0" w:color="auto"/>
        <w:right w:val="none" w:sz="0" w:space="0" w:color="auto"/>
      </w:divBdr>
    </w:div>
    <w:div w:id="1046955592">
      <w:bodyDiv w:val="1"/>
      <w:marLeft w:val="0"/>
      <w:marRight w:val="0"/>
      <w:marTop w:val="0"/>
      <w:marBottom w:val="0"/>
      <w:divBdr>
        <w:top w:val="none" w:sz="0" w:space="0" w:color="auto"/>
        <w:left w:val="none" w:sz="0" w:space="0" w:color="auto"/>
        <w:bottom w:val="none" w:sz="0" w:space="0" w:color="auto"/>
        <w:right w:val="none" w:sz="0" w:space="0" w:color="auto"/>
      </w:divBdr>
    </w:div>
    <w:div w:id="1059793105">
      <w:bodyDiv w:val="1"/>
      <w:marLeft w:val="0"/>
      <w:marRight w:val="0"/>
      <w:marTop w:val="0"/>
      <w:marBottom w:val="0"/>
      <w:divBdr>
        <w:top w:val="none" w:sz="0" w:space="0" w:color="auto"/>
        <w:left w:val="none" w:sz="0" w:space="0" w:color="auto"/>
        <w:bottom w:val="none" w:sz="0" w:space="0" w:color="auto"/>
        <w:right w:val="none" w:sz="0" w:space="0" w:color="auto"/>
      </w:divBdr>
    </w:div>
    <w:div w:id="1060518296">
      <w:bodyDiv w:val="1"/>
      <w:marLeft w:val="0"/>
      <w:marRight w:val="0"/>
      <w:marTop w:val="0"/>
      <w:marBottom w:val="0"/>
      <w:divBdr>
        <w:top w:val="none" w:sz="0" w:space="0" w:color="auto"/>
        <w:left w:val="none" w:sz="0" w:space="0" w:color="auto"/>
        <w:bottom w:val="none" w:sz="0" w:space="0" w:color="auto"/>
        <w:right w:val="none" w:sz="0" w:space="0" w:color="auto"/>
      </w:divBdr>
    </w:div>
    <w:div w:id="1060902972">
      <w:bodyDiv w:val="1"/>
      <w:marLeft w:val="0"/>
      <w:marRight w:val="0"/>
      <w:marTop w:val="0"/>
      <w:marBottom w:val="0"/>
      <w:divBdr>
        <w:top w:val="none" w:sz="0" w:space="0" w:color="auto"/>
        <w:left w:val="none" w:sz="0" w:space="0" w:color="auto"/>
        <w:bottom w:val="none" w:sz="0" w:space="0" w:color="auto"/>
        <w:right w:val="none" w:sz="0" w:space="0" w:color="auto"/>
      </w:divBdr>
    </w:div>
    <w:div w:id="1066612248">
      <w:bodyDiv w:val="1"/>
      <w:marLeft w:val="0"/>
      <w:marRight w:val="0"/>
      <w:marTop w:val="0"/>
      <w:marBottom w:val="0"/>
      <w:divBdr>
        <w:top w:val="none" w:sz="0" w:space="0" w:color="auto"/>
        <w:left w:val="none" w:sz="0" w:space="0" w:color="auto"/>
        <w:bottom w:val="none" w:sz="0" w:space="0" w:color="auto"/>
        <w:right w:val="none" w:sz="0" w:space="0" w:color="auto"/>
      </w:divBdr>
    </w:div>
    <w:div w:id="1091698931">
      <w:bodyDiv w:val="1"/>
      <w:marLeft w:val="0"/>
      <w:marRight w:val="0"/>
      <w:marTop w:val="0"/>
      <w:marBottom w:val="0"/>
      <w:divBdr>
        <w:top w:val="none" w:sz="0" w:space="0" w:color="auto"/>
        <w:left w:val="none" w:sz="0" w:space="0" w:color="auto"/>
        <w:bottom w:val="none" w:sz="0" w:space="0" w:color="auto"/>
        <w:right w:val="none" w:sz="0" w:space="0" w:color="auto"/>
      </w:divBdr>
    </w:div>
    <w:div w:id="1106001248">
      <w:bodyDiv w:val="1"/>
      <w:marLeft w:val="0"/>
      <w:marRight w:val="0"/>
      <w:marTop w:val="0"/>
      <w:marBottom w:val="0"/>
      <w:divBdr>
        <w:top w:val="none" w:sz="0" w:space="0" w:color="auto"/>
        <w:left w:val="none" w:sz="0" w:space="0" w:color="auto"/>
        <w:bottom w:val="none" w:sz="0" w:space="0" w:color="auto"/>
        <w:right w:val="none" w:sz="0" w:space="0" w:color="auto"/>
      </w:divBdr>
      <w:divsChild>
        <w:div w:id="38819708">
          <w:marLeft w:val="0"/>
          <w:marRight w:val="0"/>
          <w:marTop w:val="0"/>
          <w:marBottom w:val="0"/>
          <w:divBdr>
            <w:top w:val="none" w:sz="0" w:space="0" w:color="auto"/>
            <w:left w:val="none" w:sz="0" w:space="0" w:color="auto"/>
            <w:bottom w:val="none" w:sz="0" w:space="0" w:color="auto"/>
            <w:right w:val="none" w:sz="0" w:space="0" w:color="auto"/>
          </w:divBdr>
          <w:divsChild>
            <w:div w:id="166796599">
              <w:marLeft w:val="0"/>
              <w:marRight w:val="0"/>
              <w:marTop w:val="0"/>
              <w:marBottom w:val="0"/>
              <w:divBdr>
                <w:top w:val="none" w:sz="0" w:space="0" w:color="auto"/>
                <w:left w:val="none" w:sz="0" w:space="0" w:color="auto"/>
                <w:bottom w:val="none" w:sz="0" w:space="0" w:color="auto"/>
                <w:right w:val="none" w:sz="0" w:space="0" w:color="auto"/>
              </w:divBdr>
            </w:div>
            <w:div w:id="756513810">
              <w:marLeft w:val="0"/>
              <w:marRight w:val="0"/>
              <w:marTop w:val="0"/>
              <w:marBottom w:val="0"/>
              <w:divBdr>
                <w:top w:val="none" w:sz="0" w:space="0" w:color="auto"/>
                <w:left w:val="none" w:sz="0" w:space="0" w:color="auto"/>
                <w:bottom w:val="none" w:sz="0" w:space="0" w:color="auto"/>
                <w:right w:val="none" w:sz="0" w:space="0" w:color="auto"/>
              </w:divBdr>
            </w:div>
            <w:div w:id="863594141">
              <w:marLeft w:val="0"/>
              <w:marRight w:val="0"/>
              <w:marTop w:val="0"/>
              <w:marBottom w:val="0"/>
              <w:divBdr>
                <w:top w:val="none" w:sz="0" w:space="0" w:color="auto"/>
                <w:left w:val="none" w:sz="0" w:space="0" w:color="auto"/>
                <w:bottom w:val="none" w:sz="0" w:space="0" w:color="auto"/>
                <w:right w:val="none" w:sz="0" w:space="0" w:color="auto"/>
              </w:divBdr>
            </w:div>
            <w:div w:id="899558008">
              <w:marLeft w:val="0"/>
              <w:marRight w:val="0"/>
              <w:marTop w:val="0"/>
              <w:marBottom w:val="0"/>
              <w:divBdr>
                <w:top w:val="none" w:sz="0" w:space="0" w:color="auto"/>
                <w:left w:val="none" w:sz="0" w:space="0" w:color="auto"/>
                <w:bottom w:val="none" w:sz="0" w:space="0" w:color="auto"/>
                <w:right w:val="none" w:sz="0" w:space="0" w:color="auto"/>
              </w:divBdr>
            </w:div>
            <w:div w:id="976111272">
              <w:marLeft w:val="0"/>
              <w:marRight w:val="0"/>
              <w:marTop w:val="0"/>
              <w:marBottom w:val="0"/>
              <w:divBdr>
                <w:top w:val="none" w:sz="0" w:space="0" w:color="auto"/>
                <w:left w:val="none" w:sz="0" w:space="0" w:color="auto"/>
                <w:bottom w:val="none" w:sz="0" w:space="0" w:color="auto"/>
                <w:right w:val="none" w:sz="0" w:space="0" w:color="auto"/>
              </w:divBdr>
            </w:div>
            <w:div w:id="1050568417">
              <w:marLeft w:val="0"/>
              <w:marRight w:val="0"/>
              <w:marTop w:val="0"/>
              <w:marBottom w:val="0"/>
              <w:divBdr>
                <w:top w:val="none" w:sz="0" w:space="0" w:color="auto"/>
                <w:left w:val="none" w:sz="0" w:space="0" w:color="auto"/>
                <w:bottom w:val="none" w:sz="0" w:space="0" w:color="auto"/>
                <w:right w:val="none" w:sz="0" w:space="0" w:color="auto"/>
              </w:divBdr>
            </w:div>
            <w:div w:id="1074670004">
              <w:marLeft w:val="0"/>
              <w:marRight w:val="0"/>
              <w:marTop w:val="0"/>
              <w:marBottom w:val="0"/>
              <w:divBdr>
                <w:top w:val="none" w:sz="0" w:space="0" w:color="auto"/>
                <w:left w:val="none" w:sz="0" w:space="0" w:color="auto"/>
                <w:bottom w:val="none" w:sz="0" w:space="0" w:color="auto"/>
                <w:right w:val="none" w:sz="0" w:space="0" w:color="auto"/>
              </w:divBdr>
            </w:div>
            <w:div w:id="1079327489">
              <w:marLeft w:val="0"/>
              <w:marRight w:val="0"/>
              <w:marTop w:val="0"/>
              <w:marBottom w:val="0"/>
              <w:divBdr>
                <w:top w:val="none" w:sz="0" w:space="0" w:color="auto"/>
                <w:left w:val="none" w:sz="0" w:space="0" w:color="auto"/>
                <w:bottom w:val="none" w:sz="0" w:space="0" w:color="auto"/>
                <w:right w:val="none" w:sz="0" w:space="0" w:color="auto"/>
              </w:divBdr>
            </w:div>
            <w:div w:id="1153719853">
              <w:marLeft w:val="0"/>
              <w:marRight w:val="0"/>
              <w:marTop w:val="0"/>
              <w:marBottom w:val="0"/>
              <w:divBdr>
                <w:top w:val="none" w:sz="0" w:space="0" w:color="auto"/>
                <w:left w:val="none" w:sz="0" w:space="0" w:color="auto"/>
                <w:bottom w:val="none" w:sz="0" w:space="0" w:color="auto"/>
                <w:right w:val="none" w:sz="0" w:space="0" w:color="auto"/>
              </w:divBdr>
            </w:div>
            <w:div w:id="1222256738">
              <w:marLeft w:val="0"/>
              <w:marRight w:val="0"/>
              <w:marTop w:val="0"/>
              <w:marBottom w:val="0"/>
              <w:divBdr>
                <w:top w:val="none" w:sz="0" w:space="0" w:color="auto"/>
                <w:left w:val="none" w:sz="0" w:space="0" w:color="auto"/>
                <w:bottom w:val="none" w:sz="0" w:space="0" w:color="auto"/>
                <w:right w:val="none" w:sz="0" w:space="0" w:color="auto"/>
              </w:divBdr>
            </w:div>
            <w:div w:id="1420637504">
              <w:marLeft w:val="0"/>
              <w:marRight w:val="0"/>
              <w:marTop w:val="0"/>
              <w:marBottom w:val="0"/>
              <w:divBdr>
                <w:top w:val="none" w:sz="0" w:space="0" w:color="auto"/>
                <w:left w:val="none" w:sz="0" w:space="0" w:color="auto"/>
                <w:bottom w:val="none" w:sz="0" w:space="0" w:color="auto"/>
                <w:right w:val="none" w:sz="0" w:space="0" w:color="auto"/>
              </w:divBdr>
            </w:div>
            <w:div w:id="1685748531">
              <w:marLeft w:val="0"/>
              <w:marRight w:val="0"/>
              <w:marTop w:val="0"/>
              <w:marBottom w:val="0"/>
              <w:divBdr>
                <w:top w:val="none" w:sz="0" w:space="0" w:color="auto"/>
                <w:left w:val="none" w:sz="0" w:space="0" w:color="auto"/>
                <w:bottom w:val="none" w:sz="0" w:space="0" w:color="auto"/>
                <w:right w:val="none" w:sz="0" w:space="0" w:color="auto"/>
              </w:divBdr>
            </w:div>
            <w:div w:id="1813516429">
              <w:marLeft w:val="0"/>
              <w:marRight w:val="0"/>
              <w:marTop w:val="0"/>
              <w:marBottom w:val="0"/>
              <w:divBdr>
                <w:top w:val="none" w:sz="0" w:space="0" w:color="auto"/>
                <w:left w:val="none" w:sz="0" w:space="0" w:color="auto"/>
                <w:bottom w:val="none" w:sz="0" w:space="0" w:color="auto"/>
                <w:right w:val="none" w:sz="0" w:space="0" w:color="auto"/>
              </w:divBdr>
            </w:div>
            <w:div w:id="1939942037">
              <w:marLeft w:val="0"/>
              <w:marRight w:val="0"/>
              <w:marTop w:val="0"/>
              <w:marBottom w:val="0"/>
              <w:divBdr>
                <w:top w:val="none" w:sz="0" w:space="0" w:color="auto"/>
                <w:left w:val="none" w:sz="0" w:space="0" w:color="auto"/>
                <w:bottom w:val="none" w:sz="0" w:space="0" w:color="auto"/>
                <w:right w:val="none" w:sz="0" w:space="0" w:color="auto"/>
              </w:divBdr>
            </w:div>
            <w:div w:id="1988506068">
              <w:marLeft w:val="0"/>
              <w:marRight w:val="0"/>
              <w:marTop w:val="0"/>
              <w:marBottom w:val="0"/>
              <w:divBdr>
                <w:top w:val="none" w:sz="0" w:space="0" w:color="auto"/>
                <w:left w:val="none" w:sz="0" w:space="0" w:color="auto"/>
                <w:bottom w:val="none" w:sz="0" w:space="0" w:color="auto"/>
                <w:right w:val="none" w:sz="0" w:space="0" w:color="auto"/>
              </w:divBdr>
            </w:div>
            <w:div w:id="213421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210751">
      <w:bodyDiv w:val="1"/>
      <w:marLeft w:val="0"/>
      <w:marRight w:val="0"/>
      <w:marTop w:val="0"/>
      <w:marBottom w:val="0"/>
      <w:divBdr>
        <w:top w:val="none" w:sz="0" w:space="0" w:color="auto"/>
        <w:left w:val="none" w:sz="0" w:space="0" w:color="auto"/>
        <w:bottom w:val="none" w:sz="0" w:space="0" w:color="auto"/>
        <w:right w:val="none" w:sz="0" w:space="0" w:color="auto"/>
      </w:divBdr>
    </w:div>
    <w:div w:id="1117530056">
      <w:bodyDiv w:val="1"/>
      <w:marLeft w:val="0"/>
      <w:marRight w:val="0"/>
      <w:marTop w:val="0"/>
      <w:marBottom w:val="0"/>
      <w:divBdr>
        <w:top w:val="none" w:sz="0" w:space="0" w:color="auto"/>
        <w:left w:val="none" w:sz="0" w:space="0" w:color="auto"/>
        <w:bottom w:val="none" w:sz="0" w:space="0" w:color="auto"/>
        <w:right w:val="none" w:sz="0" w:space="0" w:color="auto"/>
      </w:divBdr>
    </w:div>
    <w:div w:id="1117867455">
      <w:bodyDiv w:val="1"/>
      <w:marLeft w:val="0"/>
      <w:marRight w:val="0"/>
      <w:marTop w:val="0"/>
      <w:marBottom w:val="0"/>
      <w:divBdr>
        <w:top w:val="none" w:sz="0" w:space="0" w:color="auto"/>
        <w:left w:val="none" w:sz="0" w:space="0" w:color="auto"/>
        <w:bottom w:val="none" w:sz="0" w:space="0" w:color="auto"/>
        <w:right w:val="none" w:sz="0" w:space="0" w:color="auto"/>
      </w:divBdr>
      <w:divsChild>
        <w:div w:id="819345257">
          <w:marLeft w:val="0"/>
          <w:marRight w:val="0"/>
          <w:marTop w:val="0"/>
          <w:marBottom w:val="0"/>
          <w:divBdr>
            <w:top w:val="none" w:sz="0" w:space="0" w:color="auto"/>
            <w:left w:val="none" w:sz="0" w:space="0" w:color="auto"/>
            <w:bottom w:val="none" w:sz="0" w:space="0" w:color="auto"/>
            <w:right w:val="none" w:sz="0" w:space="0" w:color="auto"/>
          </w:divBdr>
          <w:divsChild>
            <w:div w:id="120082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159625">
      <w:bodyDiv w:val="1"/>
      <w:marLeft w:val="0"/>
      <w:marRight w:val="0"/>
      <w:marTop w:val="0"/>
      <w:marBottom w:val="0"/>
      <w:divBdr>
        <w:top w:val="none" w:sz="0" w:space="0" w:color="auto"/>
        <w:left w:val="none" w:sz="0" w:space="0" w:color="auto"/>
        <w:bottom w:val="none" w:sz="0" w:space="0" w:color="auto"/>
        <w:right w:val="none" w:sz="0" w:space="0" w:color="auto"/>
      </w:divBdr>
    </w:div>
    <w:div w:id="1127241574">
      <w:bodyDiv w:val="1"/>
      <w:marLeft w:val="0"/>
      <w:marRight w:val="0"/>
      <w:marTop w:val="0"/>
      <w:marBottom w:val="0"/>
      <w:divBdr>
        <w:top w:val="none" w:sz="0" w:space="0" w:color="auto"/>
        <w:left w:val="none" w:sz="0" w:space="0" w:color="auto"/>
        <w:bottom w:val="none" w:sz="0" w:space="0" w:color="auto"/>
        <w:right w:val="none" w:sz="0" w:space="0" w:color="auto"/>
      </w:divBdr>
    </w:div>
    <w:div w:id="1129475201">
      <w:bodyDiv w:val="1"/>
      <w:marLeft w:val="0"/>
      <w:marRight w:val="0"/>
      <w:marTop w:val="0"/>
      <w:marBottom w:val="0"/>
      <w:divBdr>
        <w:top w:val="none" w:sz="0" w:space="0" w:color="auto"/>
        <w:left w:val="none" w:sz="0" w:space="0" w:color="auto"/>
        <w:bottom w:val="none" w:sz="0" w:space="0" w:color="auto"/>
        <w:right w:val="none" w:sz="0" w:space="0" w:color="auto"/>
      </w:divBdr>
    </w:div>
    <w:div w:id="1130441290">
      <w:bodyDiv w:val="1"/>
      <w:marLeft w:val="0"/>
      <w:marRight w:val="0"/>
      <w:marTop w:val="0"/>
      <w:marBottom w:val="0"/>
      <w:divBdr>
        <w:top w:val="none" w:sz="0" w:space="0" w:color="auto"/>
        <w:left w:val="none" w:sz="0" w:space="0" w:color="auto"/>
        <w:bottom w:val="none" w:sz="0" w:space="0" w:color="auto"/>
        <w:right w:val="none" w:sz="0" w:space="0" w:color="auto"/>
      </w:divBdr>
    </w:div>
    <w:div w:id="1134057126">
      <w:bodyDiv w:val="1"/>
      <w:marLeft w:val="0"/>
      <w:marRight w:val="0"/>
      <w:marTop w:val="0"/>
      <w:marBottom w:val="0"/>
      <w:divBdr>
        <w:top w:val="none" w:sz="0" w:space="0" w:color="auto"/>
        <w:left w:val="none" w:sz="0" w:space="0" w:color="auto"/>
        <w:bottom w:val="none" w:sz="0" w:space="0" w:color="auto"/>
        <w:right w:val="none" w:sz="0" w:space="0" w:color="auto"/>
      </w:divBdr>
    </w:div>
    <w:div w:id="1136030125">
      <w:bodyDiv w:val="1"/>
      <w:marLeft w:val="0"/>
      <w:marRight w:val="0"/>
      <w:marTop w:val="0"/>
      <w:marBottom w:val="0"/>
      <w:divBdr>
        <w:top w:val="none" w:sz="0" w:space="0" w:color="auto"/>
        <w:left w:val="none" w:sz="0" w:space="0" w:color="auto"/>
        <w:bottom w:val="none" w:sz="0" w:space="0" w:color="auto"/>
        <w:right w:val="none" w:sz="0" w:space="0" w:color="auto"/>
      </w:divBdr>
    </w:div>
    <w:div w:id="1139497526">
      <w:bodyDiv w:val="1"/>
      <w:marLeft w:val="0"/>
      <w:marRight w:val="0"/>
      <w:marTop w:val="0"/>
      <w:marBottom w:val="0"/>
      <w:divBdr>
        <w:top w:val="none" w:sz="0" w:space="0" w:color="auto"/>
        <w:left w:val="none" w:sz="0" w:space="0" w:color="auto"/>
        <w:bottom w:val="none" w:sz="0" w:space="0" w:color="auto"/>
        <w:right w:val="none" w:sz="0" w:space="0" w:color="auto"/>
      </w:divBdr>
    </w:div>
    <w:div w:id="1148012073">
      <w:bodyDiv w:val="1"/>
      <w:marLeft w:val="0"/>
      <w:marRight w:val="0"/>
      <w:marTop w:val="0"/>
      <w:marBottom w:val="0"/>
      <w:divBdr>
        <w:top w:val="none" w:sz="0" w:space="0" w:color="auto"/>
        <w:left w:val="none" w:sz="0" w:space="0" w:color="auto"/>
        <w:bottom w:val="none" w:sz="0" w:space="0" w:color="auto"/>
        <w:right w:val="none" w:sz="0" w:space="0" w:color="auto"/>
      </w:divBdr>
    </w:div>
    <w:div w:id="1152218030">
      <w:bodyDiv w:val="1"/>
      <w:marLeft w:val="0"/>
      <w:marRight w:val="0"/>
      <w:marTop w:val="0"/>
      <w:marBottom w:val="0"/>
      <w:divBdr>
        <w:top w:val="none" w:sz="0" w:space="0" w:color="auto"/>
        <w:left w:val="none" w:sz="0" w:space="0" w:color="auto"/>
        <w:bottom w:val="none" w:sz="0" w:space="0" w:color="auto"/>
        <w:right w:val="none" w:sz="0" w:space="0" w:color="auto"/>
      </w:divBdr>
    </w:div>
    <w:div w:id="1163549038">
      <w:bodyDiv w:val="1"/>
      <w:marLeft w:val="0"/>
      <w:marRight w:val="0"/>
      <w:marTop w:val="0"/>
      <w:marBottom w:val="0"/>
      <w:divBdr>
        <w:top w:val="none" w:sz="0" w:space="0" w:color="auto"/>
        <w:left w:val="none" w:sz="0" w:space="0" w:color="auto"/>
        <w:bottom w:val="none" w:sz="0" w:space="0" w:color="auto"/>
        <w:right w:val="none" w:sz="0" w:space="0" w:color="auto"/>
      </w:divBdr>
    </w:div>
    <w:div w:id="1166165178">
      <w:bodyDiv w:val="1"/>
      <w:marLeft w:val="0"/>
      <w:marRight w:val="0"/>
      <w:marTop w:val="0"/>
      <w:marBottom w:val="0"/>
      <w:divBdr>
        <w:top w:val="none" w:sz="0" w:space="0" w:color="auto"/>
        <w:left w:val="none" w:sz="0" w:space="0" w:color="auto"/>
        <w:bottom w:val="none" w:sz="0" w:space="0" w:color="auto"/>
        <w:right w:val="none" w:sz="0" w:space="0" w:color="auto"/>
      </w:divBdr>
      <w:divsChild>
        <w:div w:id="607465971">
          <w:marLeft w:val="0"/>
          <w:marRight w:val="0"/>
          <w:marTop w:val="0"/>
          <w:marBottom w:val="0"/>
          <w:divBdr>
            <w:top w:val="none" w:sz="0" w:space="0" w:color="auto"/>
            <w:left w:val="none" w:sz="0" w:space="0" w:color="auto"/>
            <w:bottom w:val="none" w:sz="0" w:space="0" w:color="auto"/>
            <w:right w:val="none" w:sz="0" w:space="0" w:color="auto"/>
          </w:divBdr>
        </w:div>
        <w:div w:id="1232539592">
          <w:marLeft w:val="0"/>
          <w:marRight w:val="0"/>
          <w:marTop w:val="0"/>
          <w:marBottom w:val="0"/>
          <w:divBdr>
            <w:top w:val="none" w:sz="0" w:space="0" w:color="auto"/>
            <w:left w:val="none" w:sz="0" w:space="0" w:color="auto"/>
            <w:bottom w:val="none" w:sz="0" w:space="0" w:color="auto"/>
            <w:right w:val="none" w:sz="0" w:space="0" w:color="auto"/>
          </w:divBdr>
        </w:div>
        <w:div w:id="1412386166">
          <w:marLeft w:val="0"/>
          <w:marRight w:val="0"/>
          <w:marTop w:val="0"/>
          <w:marBottom w:val="0"/>
          <w:divBdr>
            <w:top w:val="none" w:sz="0" w:space="0" w:color="auto"/>
            <w:left w:val="none" w:sz="0" w:space="0" w:color="auto"/>
            <w:bottom w:val="none" w:sz="0" w:space="0" w:color="auto"/>
            <w:right w:val="none" w:sz="0" w:space="0" w:color="auto"/>
          </w:divBdr>
        </w:div>
      </w:divsChild>
    </w:div>
    <w:div w:id="1168521203">
      <w:bodyDiv w:val="1"/>
      <w:marLeft w:val="0"/>
      <w:marRight w:val="0"/>
      <w:marTop w:val="0"/>
      <w:marBottom w:val="0"/>
      <w:divBdr>
        <w:top w:val="none" w:sz="0" w:space="0" w:color="auto"/>
        <w:left w:val="none" w:sz="0" w:space="0" w:color="auto"/>
        <w:bottom w:val="none" w:sz="0" w:space="0" w:color="auto"/>
        <w:right w:val="none" w:sz="0" w:space="0" w:color="auto"/>
      </w:divBdr>
    </w:div>
    <w:div w:id="1176071295">
      <w:bodyDiv w:val="1"/>
      <w:marLeft w:val="0"/>
      <w:marRight w:val="0"/>
      <w:marTop w:val="0"/>
      <w:marBottom w:val="0"/>
      <w:divBdr>
        <w:top w:val="none" w:sz="0" w:space="0" w:color="auto"/>
        <w:left w:val="none" w:sz="0" w:space="0" w:color="auto"/>
        <w:bottom w:val="none" w:sz="0" w:space="0" w:color="auto"/>
        <w:right w:val="none" w:sz="0" w:space="0" w:color="auto"/>
      </w:divBdr>
    </w:div>
    <w:div w:id="1181168269">
      <w:bodyDiv w:val="1"/>
      <w:marLeft w:val="0"/>
      <w:marRight w:val="0"/>
      <w:marTop w:val="0"/>
      <w:marBottom w:val="0"/>
      <w:divBdr>
        <w:top w:val="none" w:sz="0" w:space="0" w:color="auto"/>
        <w:left w:val="none" w:sz="0" w:space="0" w:color="auto"/>
        <w:bottom w:val="none" w:sz="0" w:space="0" w:color="auto"/>
        <w:right w:val="none" w:sz="0" w:space="0" w:color="auto"/>
      </w:divBdr>
    </w:div>
    <w:div w:id="1181968403">
      <w:bodyDiv w:val="1"/>
      <w:marLeft w:val="0"/>
      <w:marRight w:val="0"/>
      <w:marTop w:val="0"/>
      <w:marBottom w:val="0"/>
      <w:divBdr>
        <w:top w:val="none" w:sz="0" w:space="0" w:color="auto"/>
        <w:left w:val="none" w:sz="0" w:space="0" w:color="auto"/>
        <w:bottom w:val="none" w:sz="0" w:space="0" w:color="auto"/>
        <w:right w:val="none" w:sz="0" w:space="0" w:color="auto"/>
      </w:divBdr>
      <w:divsChild>
        <w:div w:id="1510412307">
          <w:marLeft w:val="0"/>
          <w:marRight w:val="0"/>
          <w:marTop w:val="0"/>
          <w:marBottom w:val="0"/>
          <w:divBdr>
            <w:top w:val="single" w:sz="2" w:space="0" w:color="E3E3E3"/>
            <w:left w:val="single" w:sz="2" w:space="0" w:color="E3E3E3"/>
            <w:bottom w:val="single" w:sz="2" w:space="0" w:color="E3E3E3"/>
            <w:right w:val="single" w:sz="2" w:space="0" w:color="E3E3E3"/>
          </w:divBdr>
          <w:divsChild>
            <w:div w:id="503932294">
              <w:marLeft w:val="0"/>
              <w:marRight w:val="0"/>
              <w:marTop w:val="0"/>
              <w:marBottom w:val="0"/>
              <w:divBdr>
                <w:top w:val="single" w:sz="2" w:space="0" w:color="E3E3E3"/>
                <w:left w:val="single" w:sz="2" w:space="0" w:color="E3E3E3"/>
                <w:bottom w:val="single" w:sz="2" w:space="0" w:color="E3E3E3"/>
                <w:right w:val="single" w:sz="2" w:space="0" w:color="E3E3E3"/>
              </w:divBdr>
            </w:div>
            <w:div w:id="20630163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90069261">
      <w:bodyDiv w:val="1"/>
      <w:marLeft w:val="0"/>
      <w:marRight w:val="0"/>
      <w:marTop w:val="0"/>
      <w:marBottom w:val="0"/>
      <w:divBdr>
        <w:top w:val="none" w:sz="0" w:space="0" w:color="auto"/>
        <w:left w:val="none" w:sz="0" w:space="0" w:color="auto"/>
        <w:bottom w:val="none" w:sz="0" w:space="0" w:color="auto"/>
        <w:right w:val="none" w:sz="0" w:space="0" w:color="auto"/>
      </w:divBdr>
    </w:div>
    <w:div w:id="1192842635">
      <w:bodyDiv w:val="1"/>
      <w:marLeft w:val="0"/>
      <w:marRight w:val="0"/>
      <w:marTop w:val="0"/>
      <w:marBottom w:val="0"/>
      <w:divBdr>
        <w:top w:val="none" w:sz="0" w:space="0" w:color="auto"/>
        <w:left w:val="none" w:sz="0" w:space="0" w:color="auto"/>
        <w:bottom w:val="none" w:sz="0" w:space="0" w:color="auto"/>
        <w:right w:val="none" w:sz="0" w:space="0" w:color="auto"/>
      </w:divBdr>
      <w:divsChild>
        <w:div w:id="143934547">
          <w:marLeft w:val="0"/>
          <w:marRight w:val="0"/>
          <w:marTop w:val="0"/>
          <w:marBottom w:val="0"/>
          <w:divBdr>
            <w:top w:val="none" w:sz="0" w:space="0" w:color="auto"/>
            <w:left w:val="none" w:sz="0" w:space="0" w:color="auto"/>
            <w:bottom w:val="none" w:sz="0" w:space="0" w:color="auto"/>
            <w:right w:val="none" w:sz="0" w:space="0" w:color="auto"/>
          </w:divBdr>
          <w:divsChild>
            <w:div w:id="2119375701">
              <w:marLeft w:val="0"/>
              <w:marRight w:val="0"/>
              <w:marTop w:val="0"/>
              <w:marBottom w:val="0"/>
              <w:divBdr>
                <w:top w:val="none" w:sz="0" w:space="0" w:color="auto"/>
                <w:left w:val="none" w:sz="0" w:space="0" w:color="auto"/>
                <w:bottom w:val="none" w:sz="0" w:space="0" w:color="auto"/>
                <w:right w:val="none" w:sz="0" w:space="0" w:color="auto"/>
              </w:divBdr>
            </w:div>
            <w:div w:id="694696600">
              <w:marLeft w:val="0"/>
              <w:marRight w:val="0"/>
              <w:marTop w:val="0"/>
              <w:marBottom w:val="0"/>
              <w:divBdr>
                <w:top w:val="none" w:sz="0" w:space="0" w:color="auto"/>
                <w:left w:val="none" w:sz="0" w:space="0" w:color="auto"/>
                <w:bottom w:val="none" w:sz="0" w:space="0" w:color="auto"/>
                <w:right w:val="none" w:sz="0" w:space="0" w:color="auto"/>
              </w:divBdr>
            </w:div>
            <w:div w:id="2065131054">
              <w:marLeft w:val="0"/>
              <w:marRight w:val="0"/>
              <w:marTop w:val="0"/>
              <w:marBottom w:val="0"/>
              <w:divBdr>
                <w:top w:val="none" w:sz="0" w:space="0" w:color="auto"/>
                <w:left w:val="none" w:sz="0" w:space="0" w:color="auto"/>
                <w:bottom w:val="none" w:sz="0" w:space="0" w:color="auto"/>
                <w:right w:val="none" w:sz="0" w:space="0" w:color="auto"/>
              </w:divBdr>
            </w:div>
            <w:div w:id="485441195">
              <w:marLeft w:val="0"/>
              <w:marRight w:val="0"/>
              <w:marTop w:val="0"/>
              <w:marBottom w:val="0"/>
              <w:divBdr>
                <w:top w:val="none" w:sz="0" w:space="0" w:color="auto"/>
                <w:left w:val="none" w:sz="0" w:space="0" w:color="auto"/>
                <w:bottom w:val="none" w:sz="0" w:space="0" w:color="auto"/>
                <w:right w:val="none" w:sz="0" w:space="0" w:color="auto"/>
              </w:divBdr>
            </w:div>
            <w:div w:id="1158810812">
              <w:marLeft w:val="0"/>
              <w:marRight w:val="0"/>
              <w:marTop w:val="0"/>
              <w:marBottom w:val="0"/>
              <w:divBdr>
                <w:top w:val="none" w:sz="0" w:space="0" w:color="auto"/>
                <w:left w:val="none" w:sz="0" w:space="0" w:color="auto"/>
                <w:bottom w:val="none" w:sz="0" w:space="0" w:color="auto"/>
                <w:right w:val="none" w:sz="0" w:space="0" w:color="auto"/>
              </w:divBdr>
            </w:div>
            <w:div w:id="427963594">
              <w:marLeft w:val="0"/>
              <w:marRight w:val="0"/>
              <w:marTop w:val="0"/>
              <w:marBottom w:val="0"/>
              <w:divBdr>
                <w:top w:val="none" w:sz="0" w:space="0" w:color="auto"/>
                <w:left w:val="none" w:sz="0" w:space="0" w:color="auto"/>
                <w:bottom w:val="none" w:sz="0" w:space="0" w:color="auto"/>
                <w:right w:val="none" w:sz="0" w:space="0" w:color="auto"/>
              </w:divBdr>
            </w:div>
            <w:div w:id="805199685">
              <w:marLeft w:val="0"/>
              <w:marRight w:val="0"/>
              <w:marTop w:val="0"/>
              <w:marBottom w:val="0"/>
              <w:divBdr>
                <w:top w:val="none" w:sz="0" w:space="0" w:color="auto"/>
                <w:left w:val="none" w:sz="0" w:space="0" w:color="auto"/>
                <w:bottom w:val="none" w:sz="0" w:space="0" w:color="auto"/>
                <w:right w:val="none" w:sz="0" w:space="0" w:color="auto"/>
              </w:divBdr>
            </w:div>
            <w:div w:id="148253217">
              <w:marLeft w:val="0"/>
              <w:marRight w:val="0"/>
              <w:marTop w:val="0"/>
              <w:marBottom w:val="0"/>
              <w:divBdr>
                <w:top w:val="none" w:sz="0" w:space="0" w:color="auto"/>
                <w:left w:val="none" w:sz="0" w:space="0" w:color="auto"/>
                <w:bottom w:val="none" w:sz="0" w:space="0" w:color="auto"/>
                <w:right w:val="none" w:sz="0" w:space="0" w:color="auto"/>
              </w:divBdr>
            </w:div>
            <w:div w:id="1215700462">
              <w:marLeft w:val="0"/>
              <w:marRight w:val="0"/>
              <w:marTop w:val="0"/>
              <w:marBottom w:val="0"/>
              <w:divBdr>
                <w:top w:val="none" w:sz="0" w:space="0" w:color="auto"/>
                <w:left w:val="none" w:sz="0" w:space="0" w:color="auto"/>
                <w:bottom w:val="none" w:sz="0" w:space="0" w:color="auto"/>
                <w:right w:val="none" w:sz="0" w:space="0" w:color="auto"/>
              </w:divBdr>
            </w:div>
            <w:div w:id="1290670648">
              <w:marLeft w:val="0"/>
              <w:marRight w:val="0"/>
              <w:marTop w:val="0"/>
              <w:marBottom w:val="0"/>
              <w:divBdr>
                <w:top w:val="none" w:sz="0" w:space="0" w:color="auto"/>
                <w:left w:val="none" w:sz="0" w:space="0" w:color="auto"/>
                <w:bottom w:val="none" w:sz="0" w:space="0" w:color="auto"/>
                <w:right w:val="none" w:sz="0" w:space="0" w:color="auto"/>
              </w:divBdr>
            </w:div>
            <w:div w:id="125199321">
              <w:marLeft w:val="0"/>
              <w:marRight w:val="0"/>
              <w:marTop w:val="0"/>
              <w:marBottom w:val="0"/>
              <w:divBdr>
                <w:top w:val="none" w:sz="0" w:space="0" w:color="auto"/>
                <w:left w:val="none" w:sz="0" w:space="0" w:color="auto"/>
                <w:bottom w:val="none" w:sz="0" w:space="0" w:color="auto"/>
                <w:right w:val="none" w:sz="0" w:space="0" w:color="auto"/>
              </w:divBdr>
            </w:div>
            <w:div w:id="743528446">
              <w:marLeft w:val="0"/>
              <w:marRight w:val="0"/>
              <w:marTop w:val="0"/>
              <w:marBottom w:val="0"/>
              <w:divBdr>
                <w:top w:val="none" w:sz="0" w:space="0" w:color="auto"/>
                <w:left w:val="none" w:sz="0" w:space="0" w:color="auto"/>
                <w:bottom w:val="none" w:sz="0" w:space="0" w:color="auto"/>
                <w:right w:val="none" w:sz="0" w:space="0" w:color="auto"/>
              </w:divBdr>
            </w:div>
            <w:div w:id="1018045077">
              <w:marLeft w:val="0"/>
              <w:marRight w:val="0"/>
              <w:marTop w:val="0"/>
              <w:marBottom w:val="0"/>
              <w:divBdr>
                <w:top w:val="none" w:sz="0" w:space="0" w:color="auto"/>
                <w:left w:val="none" w:sz="0" w:space="0" w:color="auto"/>
                <w:bottom w:val="none" w:sz="0" w:space="0" w:color="auto"/>
                <w:right w:val="none" w:sz="0" w:space="0" w:color="auto"/>
              </w:divBdr>
            </w:div>
            <w:div w:id="1247809115">
              <w:marLeft w:val="0"/>
              <w:marRight w:val="0"/>
              <w:marTop w:val="0"/>
              <w:marBottom w:val="0"/>
              <w:divBdr>
                <w:top w:val="none" w:sz="0" w:space="0" w:color="auto"/>
                <w:left w:val="none" w:sz="0" w:space="0" w:color="auto"/>
                <w:bottom w:val="none" w:sz="0" w:space="0" w:color="auto"/>
                <w:right w:val="none" w:sz="0" w:space="0" w:color="auto"/>
              </w:divBdr>
            </w:div>
            <w:div w:id="1327049515">
              <w:marLeft w:val="0"/>
              <w:marRight w:val="0"/>
              <w:marTop w:val="0"/>
              <w:marBottom w:val="0"/>
              <w:divBdr>
                <w:top w:val="none" w:sz="0" w:space="0" w:color="auto"/>
                <w:left w:val="none" w:sz="0" w:space="0" w:color="auto"/>
                <w:bottom w:val="none" w:sz="0" w:space="0" w:color="auto"/>
                <w:right w:val="none" w:sz="0" w:space="0" w:color="auto"/>
              </w:divBdr>
            </w:div>
            <w:div w:id="709257416">
              <w:marLeft w:val="0"/>
              <w:marRight w:val="0"/>
              <w:marTop w:val="0"/>
              <w:marBottom w:val="0"/>
              <w:divBdr>
                <w:top w:val="none" w:sz="0" w:space="0" w:color="auto"/>
                <w:left w:val="none" w:sz="0" w:space="0" w:color="auto"/>
                <w:bottom w:val="none" w:sz="0" w:space="0" w:color="auto"/>
                <w:right w:val="none" w:sz="0" w:space="0" w:color="auto"/>
              </w:divBdr>
            </w:div>
            <w:div w:id="1458572539">
              <w:marLeft w:val="0"/>
              <w:marRight w:val="0"/>
              <w:marTop w:val="0"/>
              <w:marBottom w:val="0"/>
              <w:divBdr>
                <w:top w:val="none" w:sz="0" w:space="0" w:color="auto"/>
                <w:left w:val="none" w:sz="0" w:space="0" w:color="auto"/>
                <w:bottom w:val="none" w:sz="0" w:space="0" w:color="auto"/>
                <w:right w:val="none" w:sz="0" w:space="0" w:color="auto"/>
              </w:divBdr>
            </w:div>
            <w:div w:id="384719882">
              <w:marLeft w:val="0"/>
              <w:marRight w:val="0"/>
              <w:marTop w:val="0"/>
              <w:marBottom w:val="0"/>
              <w:divBdr>
                <w:top w:val="none" w:sz="0" w:space="0" w:color="auto"/>
                <w:left w:val="none" w:sz="0" w:space="0" w:color="auto"/>
                <w:bottom w:val="none" w:sz="0" w:space="0" w:color="auto"/>
                <w:right w:val="none" w:sz="0" w:space="0" w:color="auto"/>
              </w:divBdr>
            </w:div>
            <w:div w:id="158883589">
              <w:marLeft w:val="0"/>
              <w:marRight w:val="0"/>
              <w:marTop w:val="0"/>
              <w:marBottom w:val="0"/>
              <w:divBdr>
                <w:top w:val="none" w:sz="0" w:space="0" w:color="auto"/>
                <w:left w:val="none" w:sz="0" w:space="0" w:color="auto"/>
                <w:bottom w:val="none" w:sz="0" w:space="0" w:color="auto"/>
                <w:right w:val="none" w:sz="0" w:space="0" w:color="auto"/>
              </w:divBdr>
            </w:div>
            <w:div w:id="1623920857">
              <w:marLeft w:val="0"/>
              <w:marRight w:val="0"/>
              <w:marTop w:val="0"/>
              <w:marBottom w:val="0"/>
              <w:divBdr>
                <w:top w:val="none" w:sz="0" w:space="0" w:color="auto"/>
                <w:left w:val="none" w:sz="0" w:space="0" w:color="auto"/>
                <w:bottom w:val="none" w:sz="0" w:space="0" w:color="auto"/>
                <w:right w:val="none" w:sz="0" w:space="0" w:color="auto"/>
              </w:divBdr>
            </w:div>
            <w:div w:id="1845196537">
              <w:marLeft w:val="0"/>
              <w:marRight w:val="0"/>
              <w:marTop w:val="0"/>
              <w:marBottom w:val="0"/>
              <w:divBdr>
                <w:top w:val="none" w:sz="0" w:space="0" w:color="auto"/>
                <w:left w:val="none" w:sz="0" w:space="0" w:color="auto"/>
                <w:bottom w:val="none" w:sz="0" w:space="0" w:color="auto"/>
                <w:right w:val="none" w:sz="0" w:space="0" w:color="auto"/>
              </w:divBdr>
            </w:div>
            <w:div w:id="1377848782">
              <w:marLeft w:val="0"/>
              <w:marRight w:val="0"/>
              <w:marTop w:val="0"/>
              <w:marBottom w:val="0"/>
              <w:divBdr>
                <w:top w:val="none" w:sz="0" w:space="0" w:color="auto"/>
                <w:left w:val="none" w:sz="0" w:space="0" w:color="auto"/>
                <w:bottom w:val="none" w:sz="0" w:space="0" w:color="auto"/>
                <w:right w:val="none" w:sz="0" w:space="0" w:color="auto"/>
              </w:divBdr>
            </w:div>
            <w:div w:id="2092773447">
              <w:marLeft w:val="0"/>
              <w:marRight w:val="0"/>
              <w:marTop w:val="0"/>
              <w:marBottom w:val="0"/>
              <w:divBdr>
                <w:top w:val="none" w:sz="0" w:space="0" w:color="auto"/>
                <w:left w:val="none" w:sz="0" w:space="0" w:color="auto"/>
                <w:bottom w:val="none" w:sz="0" w:space="0" w:color="auto"/>
                <w:right w:val="none" w:sz="0" w:space="0" w:color="auto"/>
              </w:divBdr>
            </w:div>
            <w:div w:id="671765062">
              <w:marLeft w:val="0"/>
              <w:marRight w:val="0"/>
              <w:marTop w:val="0"/>
              <w:marBottom w:val="0"/>
              <w:divBdr>
                <w:top w:val="none" w:sz="0" w:space="0" w:color="auto"/>
                <w:left w:val="none" w:sz="0" w:space="0" w:color="auto"/>
                <w:bottom w:val="none" w:sz="0" w:space="0" w:color="auto"/>
                <w:right w:val="none" w:sz="0" w:space="0" w:color="auto"/>
              </w:divBdr>
            </w:div>
            <w:div w:id="1913193519">
              <w:marLeft w:val="0"/>
              <w:marRight w:val="0"/>
              <w:marTop w:val="0"/>
              <w:marBottom w:val="0"/>
              <w:divBdr>
                <w:top w:val="none" w:sz="0" w:space="0" w:color="auto"/>
                <w:left w:val="none" w:sz="0" w:space="0" w:color="auto"/>
                <w:bottom w:val="none" w:sz="0" w:space="0" w:color="auto"/>
                <w:right w:val="none" w:sz="0" w:space="0" w:color="auto"/>
              </w:divBdr>
            </w:div>
            <w:div w:id="435685155">
              <w:marLeft w:val="0"/>
              <w:marRight w:val="0"/>
              <w:marTop w:val="0"/>
              <w:marBottom w:val="0"/>
              <w:divBdr>
                <w:top w:val="none" w:sz="0" w:space="0" w:color="auto"/>
                <w:left w:val="none" w:sz="0" w:space="0" w:color="auto"/>
                <w:bottom w:val="none" w:sz="0" w:space="0" w:color="auto"/>
                <w:right w:val="none" w:sz="0" w:space="0" w:color="auto"/>
              </w:divBdr>
            </w:div>
            <w:div w:id="112966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23449">
      <w:bodyDiv w:val="1"/>
      <w:marLeft w:val="0"/>
      <w:marRight w:val="0"/>
      <w:marTop w:val="0"/>
      <w:marBottom w:val="0"/>
      <w:divBdr>
        <w:top w:val="none" w:sz="0" w:space="0" w:color="auto"/>
        <w:left w:val="none" w:sz="0" w:space="0" w:color="auto"/>
        <w:bottom w:val="none" w:sz="0" w:space="0" w:color="auto"/>
        <w:right w:val="none" w:sz="0" w:space="0" w:color="auto"/>
      </w:divBdr>
    </w:div>
    <w:div w:id="1200437218">
      <w:bodyDiv w:val="1"/>
      <w:marLeft w:val="0"/>
      <w:marRight w:val="0"/>
      <w:marTop w:val="0"/>
      <w:marBottom w:val="0"/>
      <w:divBdr>
        <w:top w:val="none" w:sz="0" w:space="0" w:color="auto"/>
        <w:left w:val="none" w:sz="0" w:space="0" w:color="auto"/>
        <w:bottom w:val="none" w:sz="0" w:space="0" w:color="auto"/>
        <w:right w:val="none" w:sz="0" w:space="0" w:color="auto"/>
      </w:divBdr>
      <w:divsChild>
        <w:div w:id="827600861">
          <w:marLeft w:val="0"/>
          <w:marRight w:val="0"/>
          <w:marTop w:val="0"/>
          <w:marBottom w:val="0"/>
          <w:divBdr>
            <w:top w:val="none" w:sz="0" w:space="0" w:color="auto"/>
            <w:left w:val="none" w:sz="0" w:space="0" w:color="auto"/>
            <w:bottom w:val="none" w:sz="0" w:space="0" w:color="auto"/>
            <w:right w:val="none" w:sz="0" w:space="0" w:color="auto"/>
          </w:divBdr>
        </w:div>
      </w:divsChild>
    </w:div>
    <w:div w:id="1209731787">
      <w:bodyDiv w:val="1"/>
      <w:marLeft w:val="0"/>
      <w:marRight w:val="0"/>
      <w:marTop w:val="0"/>
      <w:marBottom w:val="0"/>
      <w:divBdr>
        <w:top w:val="none" w:sz="0" w:space="0" w:color="auto"/>
        <w:left w:val="none" w:sz="0" w:space="0" w:color="auto"/>
        <w:bottom w:val="none" w:sz="0" w:space="0" w:color="auto"/>
        <w:right w:val="none" w:sz="0" w:space="0" w:color="auto"/>
      </w:divBdr>
    </w:div>
    <w:div w:id="1212814789">
      <w:bodyDiv w:val="1"/>
      <w:marLeft w:val="0"/>
      <w:marRight w:val="0"/>
      <w:marTop w:val="0"/>
      <w:marBottom w:val="0"/>
      <w:divBdr>
        <w:top w:val="none" w:sz="0" w:space="0" w:color="auto"/>
        <w:left w:val="none" w:sz="0" w:space="0" w:color="auto"/>
        <w:bottom w:val="none" w:sz="0" w:space="0" w:color="auto"/>
        <w:right w:val="none" w:sz="0" w:space="0" w:color="auto"/>
      </w:divBdr>
    </w:div>
    <w:div w:id="1213425945">
      <w:bodyDiv w:val="1"/>
      <w:marLeft w:val="0"/>
      <w:marRight w:val="0"/>
      <w:marTop w:val="0"/>
      <w:marBottom w:val="0"/>
      <w:divBdr>
        <w:top w:val="none" w:sz="0" w:space="0" w:color="auto"/>
        <w:left w:val="none" w:sz="0" w:space="0" w:color="auto"/>
        <w:bottom w:val="none" w:sz="0" w:space="0" w:color="auto"/>
        <w:right w:val="none" w:sz="0" w:space="0" w:color="auto"/>
      </w:divBdr>
    </w:div>
    <w:div w:id="1228566158">
      <w:bodyDiv w:val="1"/>
      <w:marLeft w:val="0"/>
      <w:marRight w:val="0"/>
      <w:marTop w:val="0"/>
      <w:marBottom w:val="0"/>
      <w:divBdr>
        <w:top w:val="none" w:sz="0" w:space="0" w:color="auto"/>
        <w:left w:val="none" w:sz="0" w:space="0" w:color="auto"/>
        <w:bottom w:val="none" w:sz="0" w:space="0" w:color="auto"/>
        <w:right w:val="none" w:sz="0" w:space="0" w:color="auto"/>
      </w:divBdr>
    </w:div>
    <w:div w:id="1229225324">
      <w:bodyDiv w:val="1"/>
      <w:marLeft w:val="0"/>
      <w:marRight w:val="0"/>
      <w:marTop w:val="0"/>
      <w:marBottom w:val="0"/>
      <w:divBdr>
        <w:top w:val="none" w:sz="0" w:space="0" w:color="auto"/>
        <w:left w:val="none" w:sz="0" w:space="0" w:color="auto"/>
        <w:bottom w:val="none" w:sz="0" w:space="0" w:color="auto"/>
        <w:right w:val="none" w:sz="0" w:space="0" w:color="auto"/>
      </w:divBdr>
    </w:div>
    <w:div w:id="1234437102">
      <w:bodyDiv w:val="1"/>
      <w:marLeft w:val="0"/>
      <w:marRight w:val="0"/>
      <w:marTop w:val="0"/>
      <w:marBottom w:val="0"/>
      <w:divBdr>
        <w:top w:val="none" w:sz="0" w:space="0" w:color="auto"/>
        <w:left w:val="none" w:sz="0" w:space="0" w:color="auto"/>
        <w:bottom w:val="none" w:sz="0" w:space="0" w:color="auto"/>
        <w:right w:val="none" w:sz="0" w:space="0" w:color="auto"/>
      </w:divBdr>
      <w:divsChild>
        <w:div w:id="330790346">
          <w:marLeft w:val="0"/>
          <w:marRight w:val="0"/>
          <w:marTop w:val="240"/>
          <w:marBottom w:val="0"/>
          <w:divBdr>
            <w:top w:val="none" w:sz="0" w:space="0" w:color="auto"/>
            <w:left w:val="none" w:sz="0" w:space="0" w:color="auto"/>
            <w:bottom w:val="none" w:sz="0" w:space="0" w:color="auto"/>
            <w:right w:val="none" w:sz="0" w:space="0" w:color="auto"/>
          </w:divBdr>
        </w:div>
        <w:div w:id="2127041264">
          <w:marLeft w:val="0"/>
          <w:marRight w:val="0"/>
          <w:marTop w:val="0"/>
          <w:marBottom w:val="0"/>
          <w:divBdr>
            <w:top w:val="none" w:sz="0" w:space="0" w:color="auto"/>
            <w:left w:val="none" w:sz="0" w:space="0" w:color="auto"/>
            <w:bottom w:val="none" w:sz="0" w:space="0" w:color="auto"/>
            <w:right w:val="none" w:sz="0" w:space="0" w:color="auto"/>
          </w:divBdr>
        </w:div>
      </w:divsChild>
    </w:div>
    <w:div w:id="1239827726">
      <w:bodyDiv w:val="1"/>
      <w:marLeft w:val="0"/>
      <w:marRight w:val="0"/>
      <w:marTop w:val="0"/>
      <w:marBottom w:val="0"/>
      <w:divBdr>
        <w:top w:val="none" w:sz="0" w:space="0" w:color="auto"/>
        <w:left w:val="none" w:sz="0" w:space="0" w:color="auto"/>
        <w:bottom w:val="none" w:sz="0" w:space="0" w:color="auto"/>
        <w:right w:val="none" w:sz="0" w:space="0" w:color="auto"/>
      </w:divBdr>
    </w:div>
    <w:div w:id="1241451416">
      <w:bodyDiv w:val="1"/>
      <w:marLeft w:val="0"/>
      <w:marRight w:val="0"/>
      <w:marTop w:val="0"/>
      <w:marBottom w:val="0"/>
      <w:divBdr>
        <w:top w:val="none" w:sz="0" w:space="0" w:color="auto"/>
        <w:left w:val="none" w:sz="0" w:space="0" w:color="auto"/>
        <w:bottom w:val="none" w:sz="0" w:space="0" w:color="auto"/>
        <w:right w:val="none" w:sz="0" w:space="0" w:color="auto"/>
      </w:divBdr>
      <w:divsChild>
        <w:div w:id="1193497484">
          <w:marLeft w:val="0"/>
          <w:marRight w:val="0"/>
          <w:marTop w:val="0"/>
          <w:marBottom w:val="0"/>
          <w:divBdr>
            <w:top w:val="none" w:sz="0" w:space="0" w:color="auto"/>
            <w:left w:val="none" w:sz="0" w:space="0" w:color="auto"/>
            <w:bottom w:val="none" w:sz="0" w:space="0" w:color="auto"/>
            <w:right w:val="none" w:sz="0" w:space="0" w:color="auto"/>
          </w:divBdr>
          <w:divsChild>
            <w:div w:id="242759185">
              <w:marLeft w:val="0"/>
              <w:marRight w:val="0"/>
              <w:marTop w:val="0"/>
              <w:marBottom w:val="0"/>
              <w:divBdr>
                <w:top w:val="none" w:sz="0" w:space="0" w:color="auto"/>
                <w:left w:val="none" w:sz="0" w:space="0" w:color="auto"/>
                <w:bottom w:val="none" w:sz="0" w:space="0" w:color="auto"/>
                <w:right w:val="none" w:sz="0" w:space="0" w:color="auto"/>
              </w:divBdr>
            </w:div>
            <w:div w:id="259996712">
              <w:marLeft w:val="0"/>
              <w:marRight w:val="0"/>
              <w:marTop w:val="0"/>
              <w:marBottom w:val="0"/>
              <w:divBdr>
                <w:top w:val="none" w:sz="0" w:space="0" w:color="auto"/>
                <w:left w:val="none" w:sz="0" w:space="0" w:color="auto"/>
                <w:bottom w:val="none" w:sz="0" w:space="0" w:color="auto"/>
                <w:right w:val="none" w:sz="0" w:space="0" w:color="auto"/>
              </w:divBdr>
            </w:div>
            <w:div w:id="703746861">
              <w:marLeft w:val="0"/>
              <w:marRight w:val="0"/>
              <w:marTop w:val="0"/>
              <w:marBottom w:val="0"/>
              <w:divBdr>
                <w:top w:val="none" w:sz="0" w:space="0" w:color="auto"/>
                <w:left w:val="none" w:sz="0" w:space="0" w:color="auto"/>
                <w:bottom w:val="none" w:sz="0" w:space="0" w:color="auto"/>
                <w:right w:val="none" w:sz="0" w:space="0" w:color="auto"/>
              </w:divBdr>
            </w:div>
            <w:div w:id="891766744">
              <w:marLeft w:val="0"/>
              <w:marRight w:val="0"/>
              <w:marTop w:val="0"/>
              <w:marBottom w:val="0"/>
              <w:divBdr>
                <w:top w:val="none" w:sz="0" w:space="0" w:color="auto"/>
                <w:left w:val="none" w:sz="0" w:space="0" w:color="auto"/>
                <w:bottom w:val="none" w:sz="0" w:space="0" w:color="auto"/>
                <w:right w:val="none" w:sz="0" w:space="0" w:color="auto"/>
              </w:divBdr>
            </w:div>
            <w:div w:id="908467537">
              <w:marLeft w:val="0"/>
              <w:marRight w:val="0"/>
              <w:marTop w:val="0"/>
              <w:marBottom w:val="0"/>
              <w:divBdr>
                <w:top w:val="none" w:sz="0" w:space="0" w:color="auto"/>
                <w:left w:val="none" w:sz="0" w:space="0" w:color="auto"/>
                <w:bottom w:val="none" w:sz="0" w:space="0" w:color="auto"/>
                <w:right w:val="none" w:sz="0" w:space="0" w:color="auto"/>
              </w:divBdr>
            </w:div>
            <w:div w:id="943195193">
              <w:marLeft w:val="0"/>
              <w:marRight w:val="0"/>
              <w:marTop w:val="0"/>
              <w:marBottom w:val="0"/>
              <w:divBdr>
                <w:top w:val="none" w:sz="0" w:space="0" w:color="auto"/>
                <w:left w:val="none" w:sz="0" w:space="0" w:color="auto"/>
                <w:bottom w:val="none" w:sz="0" w:space="0" w:color="auto"/>
                <w:right w:val="none" w:sz="0" w:space="0" w:color="auto"/>
              </w:divBdr>
            </w:div>
            <w:div w:id="986586643">
              <w:marLeft w:val="0"/>
              <w:marRight w:val="0"/>
              <w:marTop w:val="0"/>
              <w:marBottom w:val="0"/>
              <w:divBdr>
                <w:top w:val="none" w:sz="0" w:space="0" w:color="auto"/>
                <w:left w:val="none" w:sz="0" w:space="0" w:color="auto"/>
                <w:bottom w:val="none" w:sz="0" w:space="0" w:color="auto"/>
                <w:right w:val="none" w:sz="0" w:space="0" w:color="auto"/>
              </w:divBdr>
            </w:div>
            <w:div w:id="1156995635">
              <w:marLeft w:val="0"/>
              <w:marRight w:val="0"/>
              <w:marTop w:val="0"/>
              <w:marBottom w:val="0"/>
              <w:divBdr>
                <w:top w:val="none" w:sz="0" w:space="0" w:color="auto"/>
                <w:left w:val="none" w:sz="0" w:space="0" w:color="auto"/>
                <w:bottom w:val="none" w:sz="0" w:space="0" w:color="auto"/>
                <w:right w:val="none" w:sz="0" w:space="0" w:color="auto"/>
              </w:divBdr>
            </w:div>
            <w:div w:id="1215921797">
              <w:marLeft w:val="0"/>
              <w:marRight w:val="0"/>
              <w:marTop w:val="0"/>
              <w:marBottom w:val="0"/>
              <w:divBdr>
                <w:top w:val="none" w:sz="0" w:space="0" w:color="auto"/>
                <w:left w:val="none" w:sz="0" w:space="0" w:color="auto"/>
                <w:bottom w:val="none" w:sz="0" w:space="0" w:color="auto"/>
                <w:right w:val="none" w:sz="0" w:space="0" w:color="auto"/>
              </w:divBdr>
            </w:div>
            <w:div w:id="1601185429">
              <w:marLeft w:val="0"/>
              <w:marRight w:val="0"/>
              <w:marTop w:val="0"/>
              <w:marBottom w:val="0"/>
              <w:divBdr>
                <w:top w:val="none" w:sz="0" w:space="0" w:color="auto"/>
                <w:left w:val="none" w:sz="0" w:space="0" w:color="auto"/>
                <w:bottom w:val="none" w:sz="0" w:space="0" w:color="auto"/>
                <w:right w:val="none" w:sz="0" w:space="0" w:color="auto"/>
              </w:divBdr>
            </w:div>
            <w:div w:id="1780299414">
              <w:marLeft w:val="0"/>
              <w:marRight w:val="0"/>
              <w:marTop w:val="0"/>
              <w:marBottom w:val="0"/>
              <w:divBdr>
                <w:top w:val="none" w:sz="0" w:space="0" w:color="auto"/>
                <w:left w:val="none" w:sz="0" w:space="0" w:color="auto"/>
                <w:bottom w:val="none" w:sz="0" w:space="0" w:color="auto"/>
                <w:right w:val="none" w:sz="0" w:space="0" w:color="auto"/>
              </w:divBdr>
            </w:div>
            <w:div w:id="1886983727">
              <w:marLeft w:val="0"/>
              <w:marRight w:val="0"/>
              <w:marTop w:val="0"/>
              <w:marBottom w:val="0"/>
              <w:divBdr>
                <w:top w:val="none" w:sz="0" w:space="0" w:color="auto"/>
                <w:left w:val="none" w:sz="0" w:space="0" w:color="auto"/>
                <w:bottom w:val="none" w:sz="0" w:space="0" w:color="auto"/>
                <w:right w:val="none" w:sz="0" w:space="0" w:color="auto"/>
              </w:divBdr>
            </w:div>
            <w:div w:id="1966038331">
              <w:marLeft w:val="0"/>
              <w:marRight w:val="0"/>
              <w:marTop w:val="0"/>
              <w:marBottom w:val="0"/>
              <w:divBdr>
                <w:top w:val="none" w:sz="0" w:space="0" w:color="auto"/>
                <w:left w:val="none" w:sz="0" w:space="0" w:color="auto"/>
                <w:bottom w:val="none" w:sz="0" w:space="0" w:color="auto"/>
                <w:right w:val="none" w:sz="0" w:space="0" w:color="auto"/>
              </w:divBdr>
            </w:div>
            <w:div w:id="2014138134">
              <w:marLeft w:val="0"/>
              <w:marRight w:val="0"/>
              <w:marTop w:val="0"/>
              <w:marBottom w:val="0"/>
              <w:divBdr>
                <w:top w:val="none" w:sz="0" w:space="0" w:color="auto"/>
                <w:left w:val="none" w:sz="0" w:space="0" w:color="auto"/>
                <w:bottom w:val="none" w:sz="0" w:space="0" w:color="auto"/>
                <w:right w:val="none" w:sz="0" w:space="0" w:color="auto"/>
              </w:divBdr>
            </w:div>
            <w:div w:id="2087335446">
              <w:marLeft w:val="0"/>
              <w:marRight w:val="0"/>
              <w:marTop w:val="0"/>
              <w:marBottom w:val="0"/>
              <w:divBdr>
                <w:top w:val="none" w:sz="0" w:space="0" w:color="auto"/>
                <w:left w:val="none" w:sz="0" w:space="0" w:color="auto"/>
                <w:bottom w:val="none" w:sz="0" w:space="0" w:color="auto"/>
                <w:right w:val="none" w:sz="0" w:space="0" w:color="auto"/>
              </w:divBdr>
            </w:div>
            <w:div w:id="209073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200534">
      <w:bodyDiv w:val="1"/>
      <w:marLeft w:val="0"/>
      <w:marRight w:val="0"/>
      <w:marTop w:val="0"/>
      <w:marBottom w:val="0"/>
      <w:divBdr>
        <w:top w:val="none" w:sz="0" w:space="0" w:color="auto"/>
        <w:left w:val="none" w:sz="0" w:space="0" w:color="auto"/>
        <w:bottom w:val="none" w:sz="0" w:space="0" w:color="auto"/>
        <w:right w:val="none" w:sz="0" w:space="0" w:color="auto"/>
      </w:divBdr>
    </w:div>
    <w:div w:id="1253586341">
      <w:bodyDiv w:val="1"/>
      <w:marLeft w:val="0"/>
      <w:marRight w:val="0"/>
      <w:marTop w:val="0"/>
      <w:marBottom w:val="0"/>
      <w:divBdr>
        <w:top w:val="none" w:sz="0" w:space="0" w:color="auto"/>
        <w:left w:val="none" w:sz="0" w:space="0" w:color="auto"/>
        <w:bottom w:val="none" w:sz="0" w:space="0" w:color="auto"/>
        <w:right w:val="none" w:sz="0" w:space="0" w:color="auto"/>
      </w:divBdr>
    </w:div>
    <w:div w:id="1258442733">
      <w:bodyDiv w:val="1"/>
      <w:marLeft w:val="0"/>
      <w:marRight w:val="0"/>
      <w:marTop w:val="0"/>
      <w:marBottom w:val="0"/>
      <w:divBdr>
        <w:top w:val="none" w:sz="0" w:space="0" w:color="auto"/>
        <w:left w:val="none" w:sz="0" w:space="0" w:color="auto"/>
        <w:bottom w:val="none" w:sz="0" w:space="0" w:color="auto"/>
        <w:right w:val="none" w:sz="0" w:space="0" w:color="auto"/>
      </w:divBdr>
      <w:divsChild>
        <w:div w:id="879053427">
          <w:marLeft w:val="0"/>
          <w:marRight w:val="0"/>
          <w:marTop w:val="0"/>
          <w:marBottom w:val="0"/>
          <w:divBdr>
            <w:top w:val="none" w:sz="0" w:space="0" w:color="auto"/>
            <w:left w:val="none" w:sz="0" w:space="0" w:color="auto"/>
            <w:bottom w:val="none" w:sz="0" w:space="0" w:color="auto"/>
            <w:right w:val="none" w:sz="0" w:space="0" w:color="auto"/>
          </w:divBdr>
          <w:divsChild>
            <w:div w:id="186527218">
              <w:marLeft w:val="0"/>
              <w:marRight w:val="0"/>
              <w:marTop w:val="0"/>
              <w:marBottom w:val="0"/>
              <w:divBdr>
                <w:top w:val="none" w:sz="0" w:space="0" w:color="auto"/>
                <w:left w:val="none" w:sz="0" w:space="0" w:color="auto"/>
                <w:bottom w:val="none" w:sz="0" w:space="0" w:color="auto"/>
                <w:right w:val="none" w:sz="0" w:space="0" w:color="auto"/>
              </w:divBdr>
            </w:div>
            <w:div w:id="563610407">
              <w:marLeft w:val="0"/>
              <w:marRight w:val="0"/>
              <w:marTop w:val="0"/>
              <w:marBottom w:val="0"/>
              <w:divBdr>
                <w:top w:val="none" w:sz="0" w:space="0" w:color="auto"/>
                <w:left w:val="none" w:sz="0" w:space="0" w:color="auto"/>
                <w:bottom w:val="none" w:sz="0" w:space="0" w:color="auto"/>
                <w:right w:val="none" w:sz="0" w:space="0" w:color="auto"/>
              </w:divBdr>
            </w:div>
            <w:div w:id="563837590">
              <w:marLeft w:val="0"/>
              <w:marRight w:val="0"/>
              <w:marTop w:val="0"/>
              <w:marBottom w:val="0"/>
              <w:divBdr>
                <w:top w:val="none" w:sz="0" w:space="0" w:color="auto"/>
                <w:left w:val="none" w:sz="0" w:space="0" w:color="auto"/>
                <w:bottom w:val="none" w:sz="0" w:space="0" w:color="auto"/>
                <w:right w:val="none" w:sz="0" w:space="0" w:color="auto"/>
              </w:divBdr>
            </w:div>
            <w:div w:id="788359840">
              <w:marLeft w:val="0"/>
              <w:marRight w:val="0"/>
              <w:marTop w:val="0"/>
              <w:marBottom w:val="0"/>
              <w:divBdr>
                <w:top w:val="none" w:sz="0" w:space="0" w:color="auto"/>
                <w:left w:val="none" w:sz="0" w:space="0" w:color="auto"/>
                <w:bottom w:val="none" w:sz="0" w:space="0" w:color="auto"/>
                <w:right w:val="none" w:sz="0" w:space="0" w:color="auto"/>
              </w:divBdr>
            </w:div>
            <w:div w:id="825514045">
              <w:marLeft w:val="0"/>
              <w:marRight w:val="0"/>
              <w:marTop w:val="0"/>
              <w:marBottom w:val="0"/>
              <w:divBdr>
                <w:top w:val="none" w:sz="0" w:space="0" w:color="auto"/>
                <w:left w:val="none" w:sz="0" w:space="0" w:color="auto"/>
                <w:bottom w:val="none" w:sz="0" w:space="0" w:color="auto"/>
                <w:right w:val="none" w:sz="0" w:space="0" w:color="auto"/>
              </w:divBdr>
            </w:div>
            <w:div w:id="1149634585">
              <w:marLeft w:val="0"/>
              <w:marRight w:val="0"/>
              <w:marTop w:val="0"/>
              <w:marBottom w:val="0"/>
              <w:divBdr>
                <w:top w:val="none" w:sz="0" w:space="0" w:color="auto"/>
                <w:left w:val="none" w:sz="0" w:space="0" w:color="auto"/>
                <w:bottom w:val="none" w:sz="0" w:space="0" w:color="auto"/>
                <w:right w:val="none" w:sz="0" w:space="0" w:color="auto"/>
              </w:divBdr>
            </w:div>
            <w:div w:id="1396389655">
              <w:marLeft w:val="0"/>
              <w:marRight w:val="0"/>
              <w:marTop w:val="0"/>
              <w:marBottom w:val="0"/>
              <w:divBdr>
                <w:top w:val="none" w:sz="0" w:space="0" w:color="auto"/>
                <w:left w:val="none" w:sz="0" w:space="0" w:color="auto"/>
                <w:bottom w:val="none" w:sz="0" w:space="0" w:color="auto"/>
                <w:right w:val="none" w:sz="0" w:space="0" w:color="auto"/>
              </w:divBdr>
            </w:div>
            <w:div w:id="1586767950">
              <w:marLeft w:val="0"/>
              <w:marRight w:val="0"/>
              <w:marTop w:val="0"/>
              <w:marBottom w:val="0"/>
              <w:divBdr>
                <w:top w:val="none" w:sz="0" w:space="0" w:color="auto"/>
                <w:left w:val="none" w:sz="0" w:space="0" w:color="auto"/>
                <w:bottom w:val="none" w:sz="0" w:space="0" w:color="auto"/>
                <w:right w:val="none" w:sz="0" w:space="0" w:color="auto"/>
              </w:divBdr>
            </w:div>
            <w:div w:id="2022538280">
              <w:marLeft w:val="0"/>
              <w:marRight w:val="0"/>
              <w:marTop w:val="0"/>
              <w:marBottom w:val="0"/>
              <w:divBdr>
                <w:top w:val="none" w:sz="0" w:space="0" w:color="auto"/>
                <w:left w:val="none" w:sz="0" w:space="0" w:color="auto"/>
                <w:bottom w:val="none" w:sz="0" w:space="0" w:color="auto"/>
                <w:right w:val="none" w:sz="0" w:space="0" w:color="auto"/>
              </w:divBdr>
            </w:div>
            <w:div w:id="207207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649154">
      <w:bodyDiv w:val="1"/>
      <w:marLeft w:val="0"/>
      <w:marRight w:val="0"/>
      <w:marTop w:val="0"/>
      <w:marBottom w:val="0"/>
      <w:divBdr>
        <w:top w:val="none" w:sz="0" w:space="0" w:color="auto"/>
        <w:left w:val="none" w:sz="0" w:space="0" w:color="auto"/>
        <w:bottom w:val="none" w:sz="0" w:space="0" w:color="auto"/>
        <w:right w:val="none" w:sz="0" w:space="0" w:color="auto"/>
      </w:divBdr>
    </w:div>
    <w:div w:id="1266881420">
      <w:bodyDiv w:val="1"/>
      <w:marLeft w:val="0"/>
      <w:marRight w:val="0"/>
      <w:marTop w:val="0"/>
      <w:marBottom w:val="0"/>
      <w:divBdr>
        <w:top w:val="none" w:sz="0" w:space="0" w:color="auto"/>
        <w:left w:val="none" w:sz="0" w:space="0" w:color="auto"/>
        <w:bottom w:val="none" w:sz="0" w:space="0" w:color="auto"/>
        <w:right w:val="none" w:sz="0" w:space="0" w:color="auto"/>
      </w:divBdr>
    </w:div>
    <w:div w:id="1270042496">
      <w:bodyDiv w:val="1"/>
      <w:marLeft w:val="0"/>
      <w:marRight w:val="0"/>
      <w:marTop w:val="0"/>
      <w:marBottom w:val="0"/>
      <w:divBdr>
        <w:top w:val="none" w:sz="0" w:space="0" w:color="auto"/>
        <w:left w:val="none" w:sz="0" w:space="0" w:color="auto"/>
        <w:bottom w:val="none" w:sz="0" w:space="0" w:color="auto"/>
        <w:right w:val="none" w:sz="0" w:space="0" w:color="auto"/>
      </w:divBdr>
    </w:div>
    <w:div w:id="1275402220">
      <w:bodyDiv w:val="1"/>
      <w:marLeft w:val="0"/>
      <w:marRight w:val="0"/>
      <w:marTop w:val="0"/>
      <w:marBottom w:val="0"/>
      <w:divBdr>
        <w:top w:val="none" w:sz="0" w:space="0" w:color="auto"/>
        <w:left w:val="none" w:sz="0" w:space="0" w:color="auto"/>
        <w:bottom w:val="none" w:sz="0" w:space="0" w:color="auto"/>
        <w:right w:val="none" w:sz="0" w:space="0" w:color="auto"/>
      </w:divBdr>
    </w:div>
    <w:div w:id="1284073008">
      <w:bodyDiv w:val="1"/>
      <w:marLeft w:val="0"/>
      <w:marRight w:val="0"/>
      <w:marTop w:val="0"/>
      <w:marBottom w:val="0"/>
      <w:divBdr>
        <w:top w:val="none" w:sz="0" w:space="0" w:color="auto"/>
        <w:left w:val="none" w:sz="0" w:space="0" w:color="auto"/>
        <w:bottom w:val="none" w:sz="0" w:space="0" w:color="auto"/>
        <w:right w:val="none" w:sz="0" w:space="0" w:color="auto"/>
      </w:divBdr>
    </w:div>
    <w:div w:id="1287542297">
      <w:bodyDiv w:val="1"/>
      <w:marLeft w:val="0"/>
      <w:marRight w:val="0"/>
      <w:marTop w:val="0"/>
      <w:marBottom w:val="0"/>
      <w:divBdr>
        <w:top w:val="none" w:sz="0" w:space="0" w:color="auto"/>
        <w:left w:val="none" w:sz="0" w:space="0" w:color="auto"/>
        <w:bottom w:val="none" w:sz="0" w:space="0" w:color="auto"/>
        <w:right w:val="none" w:sz="0" w:space="0" w:color="auto"/>
      </w:divBdr>
      <w:divsChild>
        <w:div w:id="1492717671">
          <w:marLeft w:val="0"/>
          <w:marRight w:val="0"/>
          <w:marTop w:val="0"/>
          <w:marBottom w:val="0"/>
          <w:divBdr>
            <w:top w:val="none" w:sz="0" w:space="0" w:color="auto"/>
            <w:left w:val="none" w:sz="0" w:space="0" w:color="auto"/>
            <w:bottom w:val="none" w:sz="0" w:space="0" w:color="auto"/>
            <w:right w:val="none" w:sz="0" w:space="0" w:color="auto"/>
          </w:divBdr>
        </w:div>
      </w:divsChild>
    </w:div>
    <w:div w:id="1287811169">
      <w:bodyDiv w:val="1"/>
      <w:marLeft w:val="0"/>
      <w:marRight w:val="0"/>
      <w:marTop w:val="0"/>
      <w:marBottom w:val="0"/>
      <w:divBdr>
        <w:top w:val="none" w:sz="0" w:space="0" w:color="auto"/>
        <w:left w:val="none" w:sz="0" w:space="0" w:color="auto"/>
        <w:bottom w:val="none" w:sz="0" w:space="0" w:color="auto"/>
        <w:right w:val="none" w:sz="0" w:space="0" w:color="auto"/>
      </w:divBdr>
    </w:div>
    <w:div w:id="1291088341">
      <w:bodyDiv w:val="1"/>
      <w:marLeft w:val="0"/>
      <w:marRight w:val="0"/>
      <w:marTop w:val="0"/>
      <w:marBottom w:val="0"/>
      <w:divBdr>
        <w:top w:val="none" w:sz="0" w:space="0" w:color="auto"/>
        <w:left w:val="none" w:sz="0" w:space="0" w:color="auto"/>
        <w:bottom w:val="none" w:sz="0" w:space="0" w:color="auto"/>
        <w:right w:val="none" w:sz="0" w:space="0" w:color="auto"/>
      </w:divBdr>
    </w:div>
    <w:div w:id="1294368271">
      <w:bodyDiv w:val="1"/>
      <w:marLeft w:val="0"/>
      <w:marRight w:val="0"/>
      <w:marTop w:val="0"/>
      <w:marBottom w:val="0"/>
      <w:divBdr>
        <w:top w:val="none" w:sz="0" w:space="0" w:color="auto"/>
        <w:left w:val="none" w:sz="0" w:space="0" w:color="auto"/>
        <w:bottom w:val="none" w:sz="0" w:space="0" w:color="auto"/>
        <w:right w:val="none" w:sz="0" w:space="0" w:color="auto"/>
      </w:divBdr>
    </w:div>
    <w:div w:id="1296716519">
      <w:bodyDiv w:val="1"/>
      <w:marLeft w:val="0"/>
      <w:marRight w:val="0"/>
      <w:marTop w:val="0"/>
      <w:marBottom w:val="0"/>
      <w:divBdr>
        <w:top w:val="none" w:sz="0" w:space="0" w:color="auto"/>
        <w:left w:val="none" w:sz="0" w:space="0" w:color="auto"/>
        <w:bottom w:val="none" w:sz="0" w:space="0" w:color="auto"/>
        <w:right w:val="none" w:sz="0" w:space="0" w:color="auto"/>
      </w:divBdr>
    </w:div>
    <w:div w:id="1296983848">
      <w:bodyDiv w:val="1"/>
      <w:marLeft w:val="0"/>
      <w:marRight w:val="0"/>
      <w:marTop w:val="0"/>
      <w:marBottom w:val="0"/>
      <w:divBdr>
        <w:top w:val="none" w:sz="0" w:space="0" w:color="auto"/>
        <w:left w:val="none" w:sz="0" w:space="0" w:color="auto"/>
        <w:bottom w:val="none" w:sz="0" w:space="0" w:color="auto"/>
        <w:right w:val="none" w:sz="0" w:space="0" w:color="auto"/>
      </w:divBdr>
    </w:div>
    <w:div w:id="1311443685">
      <w:bodyDiv w:val="1"/>
      <w:marLeft w:val="0"/>
      <w:marRight w:val="0"/>
      <w:marTop w:val="0"/>
      <w:marBottom w:val="0"/>
      <w:divBdr>
        <w:top w:val="none" w:sz="0" w:space="0" w:color="auto"/>
        <w:left w:val="none" w:sz="0" w:space="0" w:color="auto"/>
        <w:bottom w:val="none" w:sz="0" w:space="0" w:color="auto"/>
        <w:right w:val="none" w:sz="0" w:space="0" w:color="auto"/>
      </w:divBdr>
      <w:divsChild>
        <w:div w:id="88359239">
          <w:marLeft w:val="0"/>
          <w:marRight w:val="0"/>
          <w:marTop w:val="0"/>
          <w:marBottom w:val="0"/>
          <w:divBdr>
            <w:top w:val="none" w:sz="0" w:space="0" w:color="auto"/>
            <w:left w:val="none" w:sz="0" w:space="0" w:color="auto"/>
            <w:bottom w:val="none" w:sz="0" w:space="0" w:color="auto"/>
            <w:right w:val="none" w:sz="0" w:space="0" w:color="auto"/>
          </w:divBdr>
        </w:div>
        <w:div w:id="409278019">
          <w:marLeft w:val="0"/>
          <w:marRight w:val="0"/>
          <w:marTop w:val="0"/>
          <w:marBottom w:val="0"/>
          <w:divBdr>
            <w:top w:val="none" w:sz="0" w:space="0" w:color="auto"/>
            <w:left w:val="none" w:sz="0" w:space="0" w:color="auto"/>
            <w:bottom w:val="none" w:sz="0" w:space="0" w:color="auto"/>
            <w:right w:val="none" w:sz="0" w:space="0" w:color="auto"/>
          </w:divBdr>
          <w:divsChild>
            <w:div w:id="1755742087">
              <w:marLeft w:val="180"/>
              <w:marRight w:val="240"/>
              <w:marTop w:val="0"/>
              <w:marBottom w:val="0"/>
              <w:divBdr>
                <w:top w:val="none" w:sz="0" w:space="0" w:color="auto"/>
                <w:left w:val="none" w:sz="0" w:space="0" w:color="auto"/>
                <w:bottom w:val="none" w:sz="0" w:space="0" w:color="auto"/>
                <w:right w:val="none" w:sz="0" w:space="0" w:color="auto"/>
              </w:divBdr>
              <w:divsChild>
                <w:div w:id="31595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520238">
          <w:marLeft w:val="0"/>
          <w:marRight w:val="0"/>
          <w:marTop w:val="0"/>
          <w:marBottom w:val="0"/>
          <w:divBdr>
            <w:top w:val="none" w:sz="0" w:space="0" w:color="auto"/>
            <w:left w:val="none" w:sz="0" w:space="0" w:color="auto"/>
            <w:bottom w:val="none" w:sz="0" w:space="0" w:color="auto"/>
            <w:right w:val="none" w:sz="0" w:space="0" w:color="auto"/>
          </w:divBdr>
          <w:divsChild>
            <w:div w:id="564724574">
              <w:marLeft w:val="180"/>
              <w:marRight w:val="240"/>
              <w:marTop w:val="0"/>
              <w:marBottom w:val="0"/>
              <w:divBdr>
                <w:top w:val="none" w:sz="0" w:space="0" w:color="auto"/>
                <w:left w:val="none" w:sz="0" w:space="0" w:color="auto"/>
                <w:bottom w:val="none" w:sz="0" w:space="0" w:color="auto"/>
                <w:right w:val="none" w:sz="0" w:space="0" w:color="auto"/>
              </w:divBdr>
              <w:divsChild>
                <w:div w:id="167950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755212">
          <w:marLeft w:val="0"/>
          <w:marRight w:val="0"/>
          <w:marTop w:val="0"/>
          <w:marBottom w:val="0"/>
          <w:divBdr>
            <w:top w:val="none" w:sz="0" w:space="0" w:color="auto"/>
            <w:left w:val="none" w:sz="0" w:space="0" w:color="auto"/>
            <w:bottom w:val="none" w:sz="0" w:space="0" w:color="auto"/>
            <w:right w:val="none" w:sz="0" w:space="0" w:color="auto"/>
          </w:divBdr>
          <w:divsChild>
            <w:div w:id="912081032">
              <w:marLeft w:val="180"/>
              <w:marRight w:val="240"/>
              <w:marTop w:val="0"/>
              <w:marBottom w:val="0"/>
              <w:divBdr>
                <w:top w:val="none" w:sz="0" w:space="0" w:color="auto"/>
                <w:left w:val="none" w:sz="0" w:space="0" w:color="auto"/>
                <w:bottom w:val="none" w:sz="0" w:space="0" w:color="auto"/>
                <w:right w:val="none" w:sz="0" w:space="0" w:color="auto"/>
              </w:divBdr>
              <w:divsChild>
                <w:div w:id="42449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831970">
          <w:marLeft w:val="0"/>
          <w:marRight w:val="0"/>
          <w:marTop w:val="0"/>
          <w:marBottom w:val="0"/>
          <w:divBdr>
            <w:top w:val="none" w:sz="0" w:space="0" w:color="auto"/>
            <w:left w:val="none" w:sz="0" w:space="0" w:color="auto"/>
            <w:bottom w:val="none" w:sz="0" w:space="0" w:color="auto"/>
            <w:right w:val="none" w:sz="0" w:space="0" w:color="auto"/>
          </w:divBdr>
          <w:divsChild>
            <w:div w:id="1127048147">
              <w:marLeft w:val="180"/>
              <w:marRight w:val="240"/>
              <w:marTop w:val="0"/>
              <w:marBottom w:val="0"/>
              <w:divBdr>
                <w:top w:val="none" w:sz="0" w:space="0" w:color="auto"/>
                <w:left w:val="none" w:sz="0" w:space="0" w:color="auto"/>
                <w:bottom w:val="none" w:sz="0" w:space="0" w:color="auto"/>
                <w:right w:val="none" w:sz="0" w:space="0" w:color="auto"/>
              </w:divBdr>
              <w:divsChild>
                <w:div w:id="67419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28051">
          <w:marLeft w:val="0"/>
          <w:marRight w:val="0"/>
          <w:marTop w:val="0"/>
          <w:marBottom w:val="0"/>
          <w:divBdr>
            <w:top w:val="none" w:sz="0" w:space="0" w:color="auto"/>
            <w:left w:val="none" w:sz="0" w:space="0" w:color="auto"/>
            <w:bottom w:val="none" w:sz="0" w:space="0" w:color="auto"/>
            <w:right w:val="none" w:sz="0" w:space="0" w:color="auto"/>
          </w:divBdr>
          <w:divsChild>
            <w:div w:id="1020199724">
              <w:marLeft w:val="180"/>
              <w:marRight w:val="240"/>
              <w:marTop w:val="0"/>
              <w:marBottom w:val="0"/>
              <w:divBdr>
                <w:top w:val="none" w:sz="0" w:space="0" w:color="auto"/>
                <w:left w:val="none" w:sz="0" w:space="0" w:color="auto"/>
                <w:bottom w:val="none" w:sz="0" w:space="0" w:color="auto"/>
                <w:right w:val="none" w:sz="0" w:space="0" w:color="auto"/>
              </w:divBdr>
              <w:divsChild>
                <w:div w:id="154405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857750">
          <w:marLeft w:val="0"/>
          <w:marRight w:val="0"/>
          <w:marTop w:val="0"/>
          <w:marBottom w:val="0"/>
          <w:divBdr>
            <w:top w:val="none" w:sz="0" w:space="0" w:color="auto"/>
            <w:left w:val="none" w:sz="0" w:space="0" w:color="auto"/>
            <w:bottom w:val="none" w:sz="0" w:space="0" w:color="auto"/>
            <w:right w:val="none" w:sz="0" w:space="0" w:color="auto"/>
          </w:divBdr>
          <w:divsChild>
            <w:div w:id="2101245629">
              <w:marLeft w:val="180"/>
              <w:marRight w:val="240"/>
              <w:marTop w:val="0"/>
              <w:marBottom w:val="0"/>
              <w:divBdr>
                <w:top w:val="none" w:sz="0" w:space="0" w:color="auto"/>
                <w:left w:val="none" w:sz="0" w:space="0" w:color="auto"/>
                <w:bottom w:val="none" w:sz="0" w:space="0" w:color="auto"/>
                <w:right w:val="none" w:sz="0" w:space="0" w:color="auto"/>
              </w:divBdr>
              <w:divsChild>
                <w:div w:id="43262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936745">
          <w:marLeft w:val="0"/>
          <w:marRight w:val="0"/>
          <w:marTop w:val="0"/>
          <w:marBottom w:val="0"/>
          <w:divBdr>
            <w:top w:val="none" w:sz="0" w:space="0" w:color="auto"/>
            <w:left w:val="none" w:sz="0" w:space="0" w:color="auto"/>
            <w:bottom w:val="none" w:sz="0" w:space="0" w:color="auto"/>
            <w:right w:val="none" w:sz="0" w:space="0" w:color="auto"/>
          </w:divBdr>
          <w:divsChild>
            <w:div w:id="1854876270">
              <w:marLeft w:val="180"/>
              <w:marRight w:val="240"/>
              <w:marTop w:val="0"/>
              <w:marBottom w:val="0"/>
              <w:divBdr>
                <w:top w:val="none" w:sz="0" w:space="0" w:color="auto"/>
                <w:left w:val="none" w:sz="0" w:space="0" w:color="auto"/>
                <w:bottom w:val="none" w:sz="0" w:space="0" w:color="auto"/>
                <w:right w:val="none" w:sz="0" w:space="0" w:color="auto"/>
              </w:divBdr>
              <w:divsChild>
                <w:div w:id="138964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701574">
      <w:bodyDiv w:val="1"/>
      <w:marLeft w:val="0"/>
      <w:marRight w:val="0"/>
      <w:marTop w:val="0"/>
      <w:marBottom w:val="0"/>
      <w:divBdr>
        <w:top w:val="none" w:sz="0" w:space="0" w:color="auto"/>
        <w:left w:val="none" w:sz="0" w:space="0" w:color="auto"/>
        <w:bottom w:val="none" w:sz="0" w:space="0" w:color="auto"/>
        <w:right w:val="none" w:sz="0" w:space="0" w:color="auto"/>
      </w:divBdr>
      <w:divsChild>
        <w:div w:id="293409408">
          <w:marLeft w:val="0"/>
          <w:marRight w:val="0"/>
          <w:marTop w:val="0"/>
          <w:marBottom w:val="0"/>
          <w:divBdr>
            <w:top w:val="none" w:sz="0" w:space="0" w:color="auto"/>
            <w:left w:val="none" w:sz="0" w:space="0" w:color="auto"/>
            <w:bottom w:val="none" w:sz="0" w:space="0" w:color="auto"/>
            <w:right w:val="none" w:sz="0" w:space="0" w:color="auto"/>
          </w:divBdr>
        </w:div>
      </w:divsChild>
    </w:div>
    <w:div w:id="1345740204">
      <w:bodyDiv w:val="1"/>
      <w:marLeft w:val="0"/>
      <w:marRight w:val="0"/>
      <w:marTop w:val="0"/>
      <w:marBottom w:val="0"/>
      <w:divBdr>
        <w:top w:val="none" w:sz="0" w:space="0" w:color="auto"/>
        <w:left w:val="none" w:sz="0" w:space="0" w:color="auto"/>
        <w:bottom w:val="none" w:sz="0" w:space="0" w:color="auto"/>
        <w:right w:val="none" w:sz="0" w:space="0" w:color="auto"/>
      </w:divBdr>
    </w:div>
    <w:div w:id="1354839209">
      <w:bodyDiv w:val="1"/>
      <w:marLeft w:val="0"/>
      <w:marRight w:val="0"/>
      <w:marTop w:val="0"/>
      <w:marBottom w:val="0"/>
      <w:divBdr>
        <w:top w:val="none" w:sz="0" w:space="0" w:color="auto"/>
        <w:left w:val="none" w:sz="0" w:space="0" w:color="auto"/>
        <w:bottom w:val="none" w:sz="0" w:space="0" w:color="auto"/>
        <w:right w:val="none" w:sz="0" w:space="0" w:color="auto"/>
      </w:divBdr>
    </w:div>
    <w:div w:id="1363477298">
      <w:bodyDiv w:val="1"/>
      <w:marLeft w:val="0"/>
      <w:marRight w:val="0"/>
      <w:marTop w:val="0"/>
      <w:marBottom w:val="0"/>
      <w:divBdr>
        <w:top w:val="none" w:sz="0" w:space="0" w:color="auto"/>
        <w:left w:val="none" w:sz="0" w:space="0" w:color="auto"/>
        <w:bottom w:val="none" w:sz="0" w:space="0" w:color="auto"/>
        <w:right w:val="none" w:sz="0" w:space="0" w:color="auto"/>
      </w:divBdr>
    </w:div>
    <w:div w:id="1363752591">
      <w:bodyDiv w:val="1"/>
      <w:marLeft w:val="0"/>
      <w:marRight w:val="0"/>
      <w:marTop w:val="0"/>
      <w:marBottom w:val="0"/>
      <w:divBdr>
        <w:top w:val="none" w:sz="0" w:space="0" w:color="auto"/>
        <w:left w:val="none" w:sz="0" w:space="0" w:color="auto"/>
        <w:bottom w:val="none" w:sz="0" w:space="0" w:color="auto"/>
        <w:right w:val="none" w:sz="0" w:space="0" w:color="auto"/>
      </w:divBdr>
    </w:div>
    <w:div w:id="1365053865">
      <w:bodyDiv w:val="1"/>
      <w:marLeft w:val="0"/>
      <w:marRight w:val="0"/>
      <w:marTop w:val="0"/>
      <w:marBottom w:val="0"/>
      <w:divBdr>
        <w:top w:val="none" w:sz="0" w:space="0" w:color="auto"/>
        <w:left w:val="none" w:sz="0" w:space="0" w:color="auto"/>
        <w:bottom w:val="none" w:sz="0" w:space="0" w:color="auto"/>
        <w:right w:val="none" w:sz="0" w:space="0" w:color="auto"/>
      </w:divBdr>
    </w:div>
    <w:div w:id="1366642349">
      <w:bodyDiv w:val="1"/>
      <w:marLeft w:val="0"/>
      <w:marRight w:val="0"/>
      <w:marTop w:val="0"/>
      <w:marBottom w:val="0"/>
      <w:divBdr>
        <w:top w:val="none" w:sz="0" w:space="0" w:color="auto"/>
        <w:left w:val="none" w:sz="0" w:space="0" w:color="auto"/>
        <w:bottom w:val="none" w:sz="0" w:space="0" w:color="auto"/>
        <w:right w:val="none" w:sz="0" w:space="0" w:color="auto"/>
      </w:divBdr>
    </w:div>
    <w:div w:id="1368800820">
      <w:bodyDiv w:val="1"/>
      <w:marLeft w:val="0"/>
      <w:marRight w:val="0"/>
      <w:marTop w:val="0"/>
      <w:marBottom w:val="0"/>
      <w:divBdr>
        <w:top w:val="none" w:sz="0" w:space="0" w:color="auto"/>
        <w:left w:val="none" w:sz="0" w:space="0" w:color="auto"/>
        <w:bottom w:val="none" w:sz="0" w:space="0" w:color="auto"/>
        <w:right w:val="none" w:sz="0" w:space="0" w:color="auto"/>
      </w:divBdr>
    </w:div>
    <w:div w:id="1369524680">
      <w:bodyDiv w:val="1"/>
      <w:marLeft w:val="0"/>
      <w:marRight w:val="0"/>
      <w:marTop w:val="0"/>
      <w:marBottom w:val="0"/>
      <w:divBdr>
        <w:top w:val="none" w:sz="0" w:space="0" w:color="auto"/>
        <w:left w:val="none" w:sz="0" w:space="0" w:color="auto"/>
        <w:bottom w:val="none" w:sz="0" w:space="0" w:color="auto"/>
        <w:right w:val="none" w:sz="0" w:space="0" w:color="auto"/>
      </w:divBdr>
    </w:div>
    <w:div w:id="1374429304">
      <w:bodyDiv w:val="1"/>
      <w:marLeft w:val="0"/>
      <w:marRight w:val="0"/>
      <w:marTop w:val="0"/>
      <w:marBottom w:val="0"/>
      <w:divBdr>
        <w:top w:val="none" w:sz="0" w:space="0" w:color="auto"/>
        <w:left w:val="none" w:sz="0" w:space="0" w:color="auto"/>
        <w:bottom w:val="none" w:sz="0" w:space="0" w:color="auto"/>
        <w:right w:val="none" w:sz="0" w:space="0" w:color="auto"/>
      </w:divBdr>
    </w:div>
    <w:div w:id="1374499606">
      <w:bodyDiv w:val="1"/>
      <w:marLeft w:val="0"/>
      <w:marRight w:val="0"/>
      <w:marTop w:val="0"/>
      <w:marBottom w:val="0"/>
      <w:divBdr>
        <w:top w:val="none" w:sz="0" w:space="0" w:color="auto"/>
        <w:left w:val="none" w:sz="0" w:space="0" w:color="auto"/>
        <w:bottom w:val="none" w:sz="0" w:space="0" w:color="auto"/>
        <w:right w:val="none" w:sz="0" w:space="0" w:color="auto"/>
      </w:divBdr>
      <w:divsChild>
        <w:div w:id="402946135">
          <w:marLeft w:val="0"/>
          <w:marRight w:val="0"/>
          <w:marTop w:val="0"/>
          <w:marBottom w:val="0"/>
          <w:divBdr>
            <w:top w:val="none" w:sz="0" w:space="0" w:color="auto"/>
            <w:left w:val="none" w:sz="0" w:space="0" w:color="auto"/>
            <w:bottom w:val="none" w:sz="0" w:space="0" w:color="auto"/>
            <w:right w:val="none" w:sz="0" w:space="0" w:color="auto"/>
          </w:divBdr>
        </w:div>
      </w:divsChild>
    </w:div>
    <w:div w:id="1388455893">
      <w:bodyDiv w:val="1"/>
      <w:marLeft w:val="0"/>
      <w:marRight w:val="0"/>
      <w:marTop w:val="0"/>
      <w:marBottom w:val="0"/>
      <w:divBdr>
        <w:top w:val="none" w:sz="0" w:space="0" w:color="auto"/>
        <w:left w:val="none" w:sz="0" w:space="0" w:color="auto"/>
        <w:bottom w:val="none" w:sz="0" w:space="0" w:color="auto"/>
        <w:right w:val="none" w:sz="0" w:space="0" w:color="auto"/>
      </w:divBdr>
      <w:divsChild>
        <w:div w:id="1195461436">
          <w:marLeft w:val="0"/>
          <w:marRight w:val="0"/>
          <w:marTop w:val="0"/>
          <w:marBottom w:val="0"/>
          <w:divBdr>
            <w:top w:val="none" w:sz="0" w:space="0" w:color="auto"/>
            <w:left w:val="none" w:sz="0" w:space="0" w:color="auto"/>
            <w:bottom w:val="none" w:sz="0" w:space="0" w:color="auto"/>
            <w:right w:val="none" w:sz="0" w:space="0" w:color="auto"/>
          </w:divBdr>
          <w:divsChild>
            <w:div w:id="328558815">
              <w:marLeft w:val="0"/>
              <w:marRight w:val="0"/>
              <w:marTop w:val="0"/>
              <w:marBottom w:val="0"/>
              <w:divBdr>
                <w:top w:val="none" w:sz="0" w:space="0" w:color="auto"/>
                <w:left w:val="none" w:sz="0" w:space="0" w:color="auto"/>
                <w:bottom w:val="none" w:sz="0" w:space="0" w:color="auto"/>
                <w:right w:val="none" w:sz="0" w:space="0" w:color="auto"/>
              </w:divBdr>
            </w:div>
            <w:div w:id="92919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725544">
      <w:bodyDiv w:val="1"/>
      <w:marLeft w:val="0"/>
      <w:marRight w:val="0"/>
      <w:marTop w:val="0"/>
      <w:marBottom w:val="0"/>
      <w:divBdr>
        <w:top w:val="none" w:sz="0" w:space="0" w:color="auto"/>
        <w:left w:val="none" w:sz="0" w:space="0" w:color="auto"/>
        <w:bottom w:val="none" w:sz="0" w:space="0" w:color="auto"/>
        <w:right w:val="none" w:sz="0" w:space="0" w:color="auto"/>
      </w:divBdr>
    </w:div>
    <w:div w:id="1394424943">
      <w:bodyDiv w:val="1"/>
      <w:marLeft w:val="0"/>
      <w:marRight w:val="0"/>
      <w:marTop w:val="0"/>
      <w:marBottom w:val="0"/>
      <w:divBdr>
        <w:top w:val="none" w:sz="0" w:space="0" w:color="auto"/>
        <w:left w:val="none" w:sz="0" w:space="0" w:color="auto"/>
        <w:bottom w:val="none" w:sz="0" w:space="0" w:color="auto"/>
        <w:right w:val="none" w:sz="0" w:space="0" w:color="auto"/>
      </w:divBdr>
    </w:div>
    <w:div w:id="1402829709">
      <w:bodyDiv w:val="1"/>
      <w:marLeft w:val="0"/>
      <w:marRight w:val="0"/>
      <w:marTop w:val="0"/>
      <w:marBottom w:val="0"/>
      <w:divBdr>
        <w:top w:val="none" w:sz="0" w:space="0" w:color="auto"/>
        <w:left w:val="none" w:sz="0" w:space="0" w:color="auto"/>
        <w:bottom w:val="none" w:sz="0" w:space="0" w:color="auto"/>
        <w:right w:val="none" w:sz="0" w:space="0" w:color="auto"/>
      </w:divBdr>
      <w:divsChild>
        <w:div w:id="634413151">
          <w:marLeft w:val="0"/>
          <w:marRight w:val="0"/>
          <w:marTop w:val="0"/>
          <w:marBottom w:val="0"/>
          <w:divBdr>
            <w:top w:val="none" w:sz="0" w:space="0" w:color="auto"/>
            <w:left w:val="none" w:sz="0" w:space="0" w:color="auto"/>
            <w:bottom w:val="none" w:sz="0" w:space="0" w:color="auto"/>
            <w:right w:val="none" w:sz="0" w:space="0" w:color="auto"/>
          </w:divBdr>
          <w:divsChild>
            <w:div w:id="653945968">
              <w:marLeft w:val="180"/>
              <w:marRight w:val="240"/>
              <w:marTop w:val="0"/>
              <w:marBottom w:val="0"/>
              <w:divBdr>
                <w:top w:val="none" w:sz="0" w:space="0" w:color="auto"/>
                <w:left w:val="none" w:sz="0" w:space="0" w:color="auto"/>
                <w:bottom w:val="none" w:sz="0" w:space="0" w:color="auto"/>
                <w:right w:val="none" w:sz="0" w:space="0" w:color="auto"/>
              </w:divBdr>
              <w:divsChild>
                <w:div w:id="141370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292390">
          <w:marLeft w:val="0"/>
          <w:marRight w:val="0"/>
          <w:marTop w:val="0"/>
          <w:marBottom w:val="0"/>
          <w:divBdr>
            <w:top w:val="none" w:sz="0" w:space="0" w:color="auto"/>
            <w:left w:val="none" w:sz="0" w:space="0" w:color="auto"/>
            <w:bottom w:val="none" w:sz="0" w:space="0" w:color="auto"/>
            <w:right w:val="none" w:sz="0" w:space="0" w:color="auto"/>
          </w:divBdr>
        </w:div>
        <w:div w:id="1144471596">
          <w:marLeft w:val="0"/>
          <w:marRight w:val="0"/>
          <w:marTop w:val="0"/>
          <w:marBottom w:val="0"/>
          <w:divBdr>
            <w:top w:val="none" w:sz="0" w:space="0" w:color="auto"/>
            <w:left w:val="none" w:sz="0" w:space="0" w:color="auto"/>
            <w:bottom w:val="none" w:sz="0" w:space="0" w:color="auto"/>
            <w:right w:val="none" w:sz="0" w:space="0" w:color="auto"/>
          </w:divBdr>
          <w:divsChild>
            <w:div w:id="1673021377">
              <w:marLeft w:val="180"/>
              <w:marRight w:val="240"/>
              <w:marTop w:val="0"/>
              <w:marBottom w:val="0"/>
              <w:divBdr>
                <w:top w:val="none" w:sz="0" w:space="0" w:color="auto"/>
                <w:left w:val="none" w:sz="0" w:space="0" w:color="auto"/>
                <w:bottom w:val="none" w:sz="0" w:space="0" w:color="auto"/>
                <w:right w:val="none" w:sz="0" w:space="0" w:color="auto"/>
              </w:divBdr>
              <w:divsChild>
                <w:div w:id="25594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908071">
          <w:marLeft w:val="0"/>
          <w:marRight w:val="0"/>
          <w:marTop w:val="0"/>
          <w:marBottom w:val="0"/>
          <w:divBdr>
            <w:top w:val="none" w:sz="0" w:space="0" w:color="auto"/>
            <w:left w:val="none" w:sz="0" w:space="0" w:color="auto"/>
            <w:bottom w:val="none" w:sz="0" w:space="0" w:color="auto"/>
            <w:right w:val="none" w:sz="0" w:space="0" w:color="auto"/>
          </w:divBdr>
          <w:divsChild>
            <w:div w:id="393050066">
              <w:marLeft w:val="180"/>
              <w:marRight w:val="240"/>
              <w:marTop w:val="0"/>
              <w:marBottom w:val="0"/>
              <w:divBdr>
                <w:top w:val="none" w:sz="0" w:space="0" w:color="auto"/>
                <w:left w:val="none" w:sz="0" w:space="0" w:color="auto"/>
                <w:bottom w:val="none" w:sz="0" w:space="0" w:color="auto"/>
                <w:right w:val="none" w:sz="0" w:space="0" w:color="auto"/>
              </w:divBdr>
              <w:divsChild>
                <w:div w:id="182774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001335">
          <w:marLeft w:val="0"/>
          <w:marRight w:val="0"/>
          <w:marTop w:val="0"/>
          <w:marBottom w:val="0"/>
          <w:divBdr>
            <w:top w:val="none" w:sz="0" w:space="0" w:color="auto"/>
            <w:left w:val="none" w:sz="0" w:space="0" w:color="auto"/>
            <w:bottom w:val="none" w:sz="0" w:space="0" w:color="auto"/>
            <w:right w:val="none" w:sz="0" w:space="0" w:color="auto"/>
          </w:divBdr>
          <w:divsChild>
            <w:div w:id="566111891">
              <w:marLeft w:val="180"/>
              <w:marRight w:val="240"/>
              <w:marTop w:val="0"/>
              <w:marBottom w:val="0"/>
              <w:divBdr>
                <w:top w:val="none" w:sz="0" w:space="0" w:color="auto"/>
                <w:left w:val="none" w:sz="0" w:space="0" w:color="auto"/>
                <w:bottom w:val="none" w:sz="0" w:space="0" w:color="auto"/>
                <w:right w:val="none" w:sz="0" w:space="0" w:color="auto"/>
              </w:divBdr>
              <w:divsChild>
                <w:div w:id="185029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262214">
      <w:bodyDiv w:val="1"/>
      <w:marLeft w:val="0"/>
      <w:marRight w:val="0"/>
      <w:marTop w:val="0"/>
      <w:marBottom w:val="0"/>
      <w:divBdr>
        <w:top w:val="none" w:sz="0" w:space="0" w:color="auto"/>
        <w:left w:val="none" w:sz="0" w:space="0" w:color="auto"/>
        <w:bottom w:val="none" w:sz="0" w:space="0" w:color="auto"/>
        <w:right w:val="none" w:sz="0" w:space="0" w:color="auto"/>
      </w:divBdr>
      <w:divsChild>
        <w:div w:id="1493108769">
          <w:marLeft w:val="0"/>
          <w:marRight w:val="0"/>
          <w:marTop w:val="0"/>
          <w:marBottom w:val="0"/>
          <w:divBdr>
            <w:top w:val="single" w:sz="2" w:space="0" w:color="E3E3E3"/>
            <w:left w:val="single" w:sz="2" w:space="0" w:color="E3E3E3"/>
            <w:bottom w:val="single" w:sz="2" w:space="0" w:color="E3E3E3"/>
            <w:right w:val="single" w:sz="2" w:space="0" w:color="E3E3E3"/>
          </w:divBdr>
          <w:divsChild>
            <w:div w:id="1661614572">
              <w:marLeft w:val="0"/>
              <w:marRight w:val="0"/>
              <w:marTop w:val="0"/>
              <w:marBottom w:val="0"/>
              <w:divBdr>
                <w:top w:val="single" w:sz="2" w:space="0" w:color="E3E3E3"/>
                <w:left w:val="single" w:sz="2" w:space="0" w:color="E3E3E3"/>
                <w:bottom w:val="single" w:sz="2" w:space="0" w:color="E3E3E3"/>
                <w:right w:val="single" w:sz="2" w:space="0" w:color="E3E3E3"/>
              </w:divBdr>
            </w:div>
            <w:div w:id="5916693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07264919">
      <w:bodyDiv w:val="1"/>
      <w:marLeft w:val="0"/>
      <w:marRight w:val="0"/>
      <w:marTop w:val="0"/>
      <w:marBottom w:val="0"/>
      <w:divBdr>
        <w:top w:val="none" w:sz="0" w:space="0" w:color="auto"/>
        <w:left w:val="none" w:sz="0" w:space="0" w:color="auto"/>
        <w:bottom w:val="none" w:sz="0" w:space="0" w:color="auto"/>
        <w:right w:val="none" w:sz="0" w:space="0" w:color="auto"/>
      </w:divBdr>
      <w:divsChild>
        <w:div w:id="2088646825">
          <w:marLeft w:val="0"/>
          <w:marRight w:val="0"/>
          <w:marTop w:val="0"/>
          <w:marBottom w:val="0"/>
          <w:divBdr>
            <w:top w:val="single" w:sz="2" w:space="0" w:color="E3E3E3"/>
            <w:left w:val="single" w:sz="2" w:space="0" w:color="E3E3E3"/>
            <w:bottom w:val="single" w:sz="2" w:space="0" w:color="E3E3E3"/>
            <w:right w:val="single" w:sz="2" w:space="0" w:color="E3E3E3"/>
          </w:divBdr>
          <w:divsChild>
            <w:div w:id="205262797">
              <w:marLeft w:val="0"/>
              <w:marRight w:val="0"/>
              <w:marTop w:val="0"/>
              <w:marBottom w:val="0"/>
              <w:divBdr>
                <w:top w:val="single" w:sz="2" w:space="0" w:color="E3E3E3"/>
                <w:left w:val="single" w:sz="2" w:space="0" w:color="E3E3E3"/>
                <w:bottom w:val="single" w:sz="2" w:space="0" w:color="E3E3E3"/>
                <w:right w:val="single" w:sz="2" w:space="0" w:color="E3E3E3"/>
              </w:divBdr>
            </w:div>
            <w:div w:id="10991768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08461094">
      <w:bodyDiv w:val="1"/>
      <w:marLeft w:val="0"/>
      <w:marRight w:val="0"/>
      <w:marTop w:val="0"/>
      <w:marBottom w:val="0"/>
      <w:divBdr>
        <w:top w:val="none" w:sz="0" w:space="0" w:color="auto"/>
        <w:left w:val="none" w:sz="0" w:space="0" w:color="auto"/>
        <w:bottom w:val="none" w:sz="0" w:space="0" w:color="auto"/>
        <w:right w:val="none" w:sz="0" w:space="0" w:color="auto"/>
      </w:divBdr>
      <w:divsChild>
        <w:div w:id="114374850">
          <w:marLeft w:val="0"/>
          <w:marRight w:val="0"/>
          <w:marTop w:val="0"/>
          <w:marBottom w:val="0"/>
          <w:divBdr>
            <w:top w:val="none" w:sz="0" w:space="0" w:color="auto"/>
            <w:left w:val="none" w:sz="0" w:space="0" w:color="auto"/>
            <w:bottom w:val="none" w:sz="0" w:space="0" w:color="auto"/>
            <w:right w:val="none" w:sz="0" w:space="0" w:color="auto"/>
          </w:divBdr>
          <w:divsChild>
            <w:div w:id="579995081">
              <w:marLeft w:val="180"/>
              <w:marRight w:val="240"/>
              <w:marTop w:val="0"/>
              <w:marBottom w:val="0"/>
              <w:divBdr>
                <w:top w:val="none" w:sz="0" w:space="0" w:color="auto"/>
                <w:left w:val="none" w:sz="0" w:space="0" w:color="auto"/>
                <w:bottom w:val="none" w:sz="0" w:space="0" w:color="auto"/>
                <w:right w:val="none" w:sz="0" w:space="0" w:color="auto"/>
              </w:divBdr>
              <w:divsChild>
                <w:div w:id="102944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73977">
          <w:marLeft w:val="0"/>
          <w:marRight w:val="0"/>
          <w:marTop w:val="0"/>
          <w:marBottom w:val="0"/>
          <w:divBdr>
            <w:top w:val="none" w:sz="0" w:space="0" w:color="auto"/>
            <w:left w:val="none" w:sz="0" w:space="0" w:color="auto"/>
            <w:bottom w:val="none" w:sz="0" w:space="0" w:color="auto"/>
            <w:right w:val="none" w:sz="0" w:space="0" w:color="auto"/>
          </w:divBdr>
          <w:divsChild>
            <w:div w:id="1142965634">
              <w:marLeft w:val="180"/>
              <w:marRight w:val="240"/>
              <w:marTop w:val="0"/>
              <w:marBottom w:val="0"/>
              <w:divBdr>
                <w:top w:val="none" w:sz="0" w:space="0" w:color="auto"/>
                <w:left w:val="none" w:sz="0" w:space="0" w:color="auto"/>
                <w:bottom w:val="none" w:sz="0" w:space="0" w:color="auto"/>
                <w:right w:val="none" w:sz="0" w:space="0" w:color="auto"/>
              </w:divBdr>
              <w:divsChild>
                <w:div w:id="193019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013693">
          <w:marLeft w:val="0"/>
          <w:marRight w:val="0"/>
          <w:marTop w:val="0"/>
          <w:marBottom w:val="0"/>
          <w:divBdr>
            <w:top w:val="none" w:sz="0" w:space="0" w:color="auto"/>
            <w:left w:val="none" w:sz="0" w:space="0" w:color="auto"/>
            <w:bottom w:val="none" w:sz="0" w:space="0" w:color="auto"/>
            <w:right w:val="none" w:sz="0" w:space="0" w:color="auto"/>
          </w:divBdr>
        </w:div>
        <w:div w:id="1395156142">
          <w:marLeft w:val="0"/>
          <w:marRight w:val="0"/>
          <w:marTop w:val="0"/>
          <w:marBottom w:val="0"/>
          <w:divBdr>
            <w:top w:val="none" w:sz="0" w:space="0" w:color="auto"/>
            <w:left w:val="none" w:sz="0" w:space="0" w:color="auto"/>
            <w:bottom w:val="none" w:sz="0" w:space="0" w:color="auto"/>
            <w:right w:val="none" w:sz="0" w:space="0" w:color="auto"/>
          </w:divBdr>
          <w:divsChild>
            <w:div w:id="381906503">
              <w:marLeft w:val="180"/>
              <w:marRight w:val="240"/>
              <w:marTop w:val="0"/>
              <w:marBottom w:val="0"/>
              <w:divBdr>
                <w:top w:val="none" w:sz="0" w:space="0" w:color="auto"/>
                <w:left w:val="none" w:sz="0" w:space="0" w:color="auto"/>
                <w:bottom w:val="none" w:sz="0" w:space="0" w:color="auto"/>
                <w:right w:val="none" w:sz="0" w:space="0" w:color="auto"/>
              </w:divBdr>
              <w:divsChild>
                <w:div w:id="11248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75946">
          <w:marLeft w:val="0"/>
          <w:marRight w:val="0"/>
          <w:marTop w:val="0"/>
          <w:marBottom w:val="0"/>
          <w:divBdr>
            <w:top w:val="none" w:sz="0" w:space="0" w:color="auto"/>
            <w:left w:val="none" w:sz="0" w:space="0" w:color="auto"/>
            <w:bottom w:val="none" w:sz="0" w:space="0" w:color="auto"/>
            <w:right w:val="none" w:sz="0" w:space="0" w:color="auto"/>
          </w:divBdr>
          <w:divsChild>
            <w:div w:id="1571302769">
              <w:marLeft w:val="180"/>
              <w:marRight w:val="240"/>
              <w:marTop w:val="0"/>
              <w:marBottom w:val="0"/>
              <w:divBdr>
                <w:top w:val="none" w:sz="0" w:space="0" w:color="auto"/>
                <w:left w:val="none" w:sz="0" w:space="0" w:color="auto"/>
                <w:bottom w:val="none" w:sz="0" w:space="0" w:color="auto"/>
                <w:right w:val="none" w:sz="0" w:space="0" w:color="auto"/>
              </w:divBdr>
              <w:divsChild>
                <w:div w:id="213517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612635">
          <w:marLeft w:val="0"/>
          <w:marRight w:val="0"/>
          <w:marTop w:val="0"/>
          <w:marBottom w:val="0"/>
          <w:divBdr>
            <w:top w:val="none" w:sz="0" w:space="0" w:color="auto"/>
            <w:left w:val="none" w:sz="0" w:space="0" w:color="auto"/>
            <w:bottom w:val="none" w:sz="0" w:space="0" w:color="auto"/>
            <w:right w:val="none" w:sz="0" w:space="0" w:color="auto"/>
          </w:divBdr>
          <w:divsChild>
            <w:div w:id="1392460600">
              <w:marLeft w:val="180"/>
              <w:marRight w:val="240"/>
              <w:marTop w:val="0"/>
              <w:marBottom w:val="0"/>
              <w:divBdr>
                <w:top w:val="none" w:sz="0" w:space="0" w:color="auto"/>
                <w:left w:val="none" w:sz="0" w:space="0" w:color="auto"/>
                <w:bottom w:val="none" w:sz="0" w:space="0" w:color="auto"/>
                <w:right w:val="none" w:sz="0" w:space="0" w:color="auto"/>
              </w:divBdr>
              <w:divsChild>
                <w:div w:id="124021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74149">
          <w:marLeft w:val="0"/>
          <w:marRight w:val="0"/>
          <w:marTop w:val="0"/>
          <w:marBottom w:val="0"/>
          <w:divBdr>
            <w:top w:val="none" w:sz="0" w:space="0" w:color="auto"/>
            <w:left w:val="none" w:sz="0" w:space="0" w:color="auto"/>
            <w:bottom w:val="none" w:sz="0" w:space="0" w:color="auto"/>
            <w:right w:val="none" w:sz="0" w:space="0" w:color="auto"/>
          </w:divBdr>
          <w:divsChild>
            <w:div w:id="782843638">
              <w:marLeft w:val="180"/>
              <w:marRight w:val="240"/>
              <w:marTop w:val="0"/>
              <w:marBottom w:val="0"/>
              <w:divBdr>
                <w:top w:val="none" w:sz="0" w:space="0" w:color="auto"/>
                <w:left w:val="none" w:sz="0" w:space="0" w:color="auto"/>
                <w:bottom w:val="none" w:sz="0" w:space="0" w:color="auto"/>
                <w:right w:val="none" w:sz="0" w:space="0" w:color="auto"/>
              </w:divBdr>
              <w:divsChild>
                <w:div w:id="33843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05174">
          <w:marLeft w:val="0"/>
          <w:marRight w:val="0"/>
          <w:marTop w:val="0"/>
          <w:marBottom w:val="0"/>
          <w:divBdr>
            <w:top w:val="none" w:sz="0" w:space="0" w:color="auto"/>
            <w:left w:val="none" w:sz="0" w:space="0" w:color="auto"/>
            <w:bottom w:val="none" w:sz="0" w:space="0" w:color="auto"/>
            <w:right w:val="none" w:sz="0" w:space="0" w:color="auto"/>
          </w:divBdr>
          <w:divsChild>
            <w:div w:id="2014263730">
              <w:marLeft w:val="180"/>
              <w:marRight w:val="240"/>
              <w:marTop w:val="0"/>
              <w:marBottom w:val="0"/>
              <w:divBdr>
                <w:top w:val="none" w:sz="0" w:space="0" w:color="auto"/>
                <w:left w:val="none" w:sz="0" w:space="0" w:color="auto"/>
                <w:bottom w:val="none" w:sz="0" w:space="0" w:color="auto"/>
                <w:right w:val="none" w:sz="0" w:space="0" w:color="auto"/>
              </w:divBdr>
              <w:divsChild>
                <w:div w:id="28936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012950">
          <w:marLeft w:val="0"/>
          <w:marRight w:val="0"/>
          <w:marTop w:val="0"/>
          <w:marBottom w:val="0"/>
          <w:divBdr>
            <w:top w:val="none" w:sz="0" w:space="0" w:color="auto"/>
            <w:left w:val="none" w:sz="0" w:space="0" w:color="auto"/>
            <w:bottom w:val="none" w:sz="0" w:space="0" w:color="auto"/>
            <w:right w:val="none" w:sz="0" w:space="0" w:color="auto"/>
          </w:divBdr>
          <w:divsChild>
            <w:div w:id="2100759746">
              <w:marLeft w:val="180"/>
              <w:marRight w:val="240"/>
              <w:marTop w:val="0"/>
              <w:marBottom w:val="0"/>
              <w:divBdr>
                <w:top w:val="none" w:sz="0" w:space="0" w:color="auto"/>
                <w:left w:val="none" w:sz="0" w:space="0" w:color="auto"/>
                <w:bottom w:val="none" w:sz="0" w:space="0" w:color="auto"/>
                <w:right w:val="none" w:sz="0" w:space="0" w:color="auto"/>
              </w:divBdr>
              <w:divsChild>
                <w:div w:id="66448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116077">
      <w:bodyDiv w:val="1"/>
      <w:marLeft w:val="0"/>
      <w:marRight w:val="0"/>
      <w:marTop w:val="0"/>
      <w:marBottom w:val="0"/>
      <w:divBdr>
        <w:top w:val="none" w:sz="0" w:space="0" w:color="auto"/>
        <w:left w:val="none" w:sz="0" w:space="0" w:color="auto"/>
        <w:bottom w:val="none" w:sz="0" w:space="0" w:color="auto"/>
        <w:right w:val="none" w:sz="0" w:space="0" w:color="auto"/>
      </w:divBdr>
      <w:divsChild>
        <w:div w:id="1810243846">
          <w:marLeft w:val="0"/>
          <w:marRight w:val="0"/>
          <w:marTop w:val="0"/>
          <w:marBottom w:val="0"/>
          <w:divBdr>
            <w:top w:val="none" w:sz="0" w:space="0" w:color="auto"/>
            <w:left w:val="none" w:sz="0" w:space="0" w:color="auto"/>
            <w:bottom w:val="none" w:sz="0" w:space="0" w:color="auto"/>
            <w:right w:val="none" w:sz="0" w:space="0" w:color="auto"/>
          </w:divBdr>
        </w:div>
      </w:divsChild>
    </w:div>
    <w:div w:id="1435058548">
      <w:bodyDiv w:val="1"/>
      <w:marLeft w:val="0"/>
      <w:marRight w:val="0"/>
      <w:marTop w:val="0"/>
      <w:marBottom w:val="0"/>
      <w:divBdr>
        <w:top w:val="none" w:sz="0" w:space="0" w:color="auto"/>
        <w:left w:val="none" w:sz="0" w:space="0" w:color="auto"/>
        <w:bottom w:val="none" w:sz="0" w:space="0" w:color="auto"/>
        <w:right w:val="none" w:sz="0" w:space="0" w:color="auto"/>
      </w:divBdr>
    </w:div>
    <w:div w:id="1435899667">
      <w:bodyDiv w:val="1"/>
      <w:marLeft w:val="0"/>
      <w:marRight w:val="0"/>
      <w:marTop w:val="0"/>
      <w:marBottom w:val="0"/>
      <w:divBdr>
        <w:top w:val="none" w:sz="0" w:space="0" w:color="auto"/>
        <w:left w:val="none" w:sz="0" w:space="0" w:color="auto"/>
        <w:bottom w:val="none" w:sz="0" w:space="0" w:color="auto"/>
        <w:right w:val="none" w:sz="0" w:space="0" w:color="auto"/>
      </w:divBdr>
    </w:div>
    <w:div w:id="1454398646">
      <w:bodyDiv w:val="1"/>
      <w:marLeft w:val="0"/>
      <w:marRight w:val="0"/>
      <w:marTop w:val="0"/>
      <w:marBottom w:val="0"/>
      <w:divBdr>
        <w:top w:val="none" w:sz="0" w:space="0" w:color="auto"/>
        <w:left w:val="none" w:sz="0" w:space="0" w:color="auto"/>
        <w:bottom w:val="none" w:sz="0" w:space="0" w:color="auto"/>
        <w:right w:val="none" w:sz="0" w:space="0" w:color="auto"/>
      </w:divBdr>
      <w:divsChild>
        <w:div w:id="210843578">
          <w:marLeft w:val="0"/>
          <w:marRight w:val="0"/>
          <w:marTop w:val="0"/>
          <w:marBottom w:val="0"/>
          <w:divBdr>
            <w:top w:val="none" w:sz="0" w:space="0" w:color="auto"/>
            <w:left w:val="none" w:sz="0" w:space="0" w:color="auto"/>
            <w:bottom w:val="none" w:sz="0" w:space="0" w:color="auto"/>
            <w:right w:val="none" w:sz="0" w:space="0" w:color="auto"/>
          </w:divBdr>
          <w:divsChild>
            <w:div w:id="686952966">
              <w:marLeft w:val="0"/>
              <w:marRight w:val="0"/>
              <w:marTop w:val="0"/>
              <w:marBottom w:val="0"/>
              <w:divBdr>
                <w:top w:val="none" w:sz="0" w:space="0" w:color="auto"/>
                <w:left w:val="none" w:sz="0" w:space="0" w:color="auto"/>
                <w:bottom w:val="none" w:sz="0" w:space="0" w:color="auto"/>
                <w:right w:val="none" w:sz="0" w:space="0" w:color="auto"/>
              </w:divBdr>
            </w:div>
          </w:divsChild>
        </w:div>
        <w:div w:id="345835311">
          <w:marLeft w:val="0"/>
          <w:marRight w:val="0"/>
          <w:marTop w:val="0"/>
          <w:marBottom w:val="0"/>
          <w:divBdr>
            <w:top w:val="none" w:sz="0" w:space="0" w:color="auto"/>
            <w:left w:val="none" w:sz="0" w:space="0" w:color="auto"/>
            <w:bottom w:val="none" w:sz="0" w:space="0" w:color="auto"/>
            <w:right w:val="none" w:sz="0" w:space="0" w:color="auto"/>
          </w:divBdr>
          <w:divsChild>
            <w:div w:id="91674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756607">
      <w:bodyDiv w:val="1"/>
      <w:marLeft w:val="0"/>
      <w:marRight w:val="0"/>
      <w:marTop w:val="0"/>
      <w:marBottom w:val="0"/>
      <w:divBdr>
        <w:top w:val="none" w:sz="0" w:space="0" w:color="auto"/>
        <w:left w:val="none" w:sz="0" w:space="0" w:color="auto"/>
        <w:bottom w:val="none" w:sz="0" w:space="0" w:color="auto"/>
        <w:right w:val="none" w:sz="0" w:space="0" w:color="auto"/>
      </w:divBdr>
    </w:div>
    <w:div w:id="1483277905">
      <w:bodyDiv w:val="1"/>
      <w:marLeft w:val="0"/>
      <w:marRight w:val="0"/>
      <w:marTop w:val="0"/>
      <w:marBottom w:val="0"/>
      <w:divBdr>
        <w:top w:val="none" w:sz="0" w:space="0" w:color="auto"/>
        <w:left w:val="none" w:sz="0" w:space="0" w:color="auto"/>
        <w:bottom w:val="none" w:sz="0" w:space="0" w:color="auto"/>
        <w:right w:val="none" w:sz="0" w:space="0" w:color="auto"/>
      </w:divBdr>
    </w:div>
    <w:div w:id="1488015922">
      <w:bodyDiv w:val="1"/>
      <w:marLeft w:val="0"/>
      <w:marRight w:val="0"/>
      <w:marTop w:val="0"/>
      <w:marBottom w:val="0"/>
      <w:divBdr>
        <w:top w:val="none" w:sz="0" w:space="0" w:color="auto"/>
        <w:left w:val="none" w:sz="0" w:space="0" w:color="auto"/>
        <w:bottom w:val="none" w:sz="0" w:space="0" w:color="auto"/>
        <w:right w:val="none" w:sz="0" w:space="0" w:color="auto"/>
      </w:divBdr>
      <w:divsChild>
        <w:div w:id="1151337164">
          <w:marLeft w:val="0"/>
          <w:marRight w:val="0"/>
          <w:marTop w:val="0"/>
          <w:marBottom w:val="0"/>
          <w:divBdr>
            <w:top w:val="none" w:sz="0" w:space="0" w:color="auto"/>
            <w:left w:val="none" w:sz="0" w:space="0" w:color="auto"/>
            <w:bottom w:val="none" w:sz="0" w:space="0" w:color="auto"/>
            <w:right w:val="none" w:sz="0" w:space="0" w:color="auto"/>
          </w:divBdr>
        </w:div>
      </w:divsChild>
    </w:div>
    <w:div w:id="1489858831">
      <w:bodyDiv w:val="1"/>
      <w:marLeft w:val="0"/>
      <w:marRight w:val="0"/>
      <w:marTop w:val="0"/>
      <w:marBottom w:val="0"/>
      <w:divBdr>
        <w:top w:val="none" w:sz="0" w:space="0" w:color="auto"/>
        <w:left w:val="none" w:sz="0" w:space="0" w:color="auto"/>
        <w:bottom w:val="none" w:sz="0" w:space="0" w:color="auto"/>
        <w:right w:val="none" w:sz="0" w:space="0" w:color="auto"/>
      </w:divBdr>
    </w:div>
    <w:div w:id="1493838946">
      <w:bodyDiv w:val="1"/>
      <w:marLeft w:val="0"/>
      <w:marRight w:val="0"/>
      <w:marTop w:val="0"/>
      <w:marBottom w:val="0"/>
      <w:divBdr>
        <w:top w:val="none" w:sz="0" w:space="0" w:color="auto"/>
        <w:left w:val="none" w:sz="0" w:space="0" w:color="auto"/>
        <w:bottom w:val="none" w:sz="0" w:space="0" w:color="auto"/>
        <w:right w:val="none" w:sz="0" w:space="0" w:color="auto"/>
      </w:divBdr>
    </w:div>
    <w:div w:id="1493988866">
      <w:bodyDiv w:val="1"/>
      <w:marLeft w:val="0"/>
      <w:marRight w:val="0"/>
      <w:marTop w:val="0"/>
      <w:marBottom w:val="0"/>
      <w:divBdr>
        <w:top w:val="none" w:sz="0" w:space="0" w:color="auto"/>
        <w:left w:val="none" w:sz="0" w:space="0" w:color="auto"/>
        <w:bottom w:val="none" w:sz="0" w:space="0" w:color="auto"/>
        <w:right w:val="none" w:sz="0" w:space="0" w:color="auto"/>
      </w:divBdr>
    </w:div>
    <w:div w:id="1494567648">
      <w:bodyDiv w:val="1"/>
      <w:marLeft w:val="0"/>
      <w:marRight w:val="0"/>
      <w:marTop w:val="0"/>
      <w:marBottom w:val="0"/>
      <w:divBdr>
        <w:top w:val="none" w:sz="0" w:space="0" w:color="auto"/>
        <w:left w:val="none" w:sz="0" w:space="0" w:color="auto"/>
        <w:bottom w:val="none" w:sz="0" w:space="0" w:color="auto"/>
        <w:right w:val="none" w:sz="0" w:space="0" w:color="auto"/>
      </w:divBdr>
    </w:div>
    <w:div w:id="1496192171">
      <w:bodyDiv w:val="1"/>
      <w:marLeft w:val="0"/>
      <w:marRight w:val="0"/>
      <w:marTop w:val="0"/>
      <w:marBottom w:val="0"/>
      <w:divBdr>
        <w:top w:val="none" w:sz="0" w:space="0" w:color="auto"/>
        <w:left w:val="none" w:sz="0" w:space="0" w:color="auto"/>
        <w:bottom w:val="none" w:sz="0" w:space="0" w:color="auto"/>
        <w:right w:val="none" w:sz="0" w:space="0" w:color="auto"/>
      </w:divBdr>
    </w:div>
    <w:div w:id="1500458605">
      <w:bodyDiv w:val="1"/>
      <w:marLeft w:val="0"/>
      <w:marRight w:val="0"/>
      <w:marTop w:val="0"/>
      <w:marBottom w:val="0"/>
      <w:divBdr>
        <w:top w:val="none" w:sz="0" w:space="0" w:color="auto"/>
        <w:left w:val="none" w:sz="0" w:space="0" w:color="auto"/>
        <w:bottom w:val="none" w:sz="0" w:space="0" w:color="auto"/>
        <w:right w:val="none" w:sz="0" w:space="0" w:color="auto"/>
      </w:divBdr>
    </w:div>
    <w:div w:id="1502894401">
      <w:bodyDiv w:val="1"/>
      <w:marLeft w:val="0"/>
      <w:marRight w:val="0"/>
      <w:marTop w:val="0"/>
      <w:marBottom w:val="0"/>
      <w:divBdr>
        <w:top w:val="none" w:sz="0" w:space="0" w:color="auto"/>
        <w:left w:val="none" w:sz="0" w:space="0" w:color="auto"/>
        <w:bottom w:val="none" w:sz="0" w:space="0" w:color="auto"/>
        <w:right w:val="none" w:sz="0" w:space="0" w:color="auto"/>
      </w:divBdr>
      <w:divsChild>
        <w:div w:id="387849530">
          <w:marLeft w:val="0"/>
          <w:marRight w:val="0"/>
          <w:marTop w:val="0"/>
          <w:marBottom w:val="0"/>
          <w:divBdr>
            <w:top w:val="none" w:sz="0" w:space="0" w:color="auto"/>
            <w:left w:val="none" w:sz="0" w:space="0" w:color="auto"/>
            <w:bottom w:val="none" w:sz="0" w:space="0" w:color="auto"/>
            <w:right w:val="none" w:sz="0" w:space="0" w:color="auto"/>
          </w:divBdr>
        </w:div>
      </w:divsChild>
    </w:div>
    <w:div w:id="1503007656">
      <w:bodyDiv w:val="1"/>
      <w:marLeft w:val="0"/>
      <w:marRight w:val="0"/>
      <w:marTop w:val="0"/>
      <w:marBottom w:val="0"/>
      <w:divBdr>
        <w:top w:val="none" w:sz="0" w:space="0" w:color="auto"/>
        <w:left w:val="none" w:sz="0" w:space="0" w:color="auto"/>
        <w:bottom w:val="none" w:sz="0" w:space="0" w:color="auto"/>
        <w:right w:val="none" w:sz="0" w:space="0" w:color="auto"/>
      </w:divBdr>
    </w:div>
    <w:div w:id="1514874426">
      <w:bodyDiv w:val="1"/>
      <w:marLeft w:val="0"/>
      <w:marRight w:val="0"/>
      <w:marTop w:val="0"/>
      <w:marBottom w:val="0"/>
      <w:divBdr>
        <w:top w:val="none" w:sz="0" w:space="0" w:color="auto"/>
        <w:left w:val="none" w:sz="0" w:space="0" w:color="auto"/>
        <w:bottom w:val="none" w:sz="0" w:space="0" w:color="auto"/>
        <w:right w:val="none" w:sz="0" w:space="0" w:color="auto"/>
      </w:divBdr>
    </w:div>
    <w:div w:id="1519346189">
      <w:bodyDiv w:val="1"/>
      <w:marLeft w:val="0"/>
      <w:marRight w:val="0"/>
      <w:marTop w:val="0"/>
      <w:marBottom w:val="0"/>
      <w:divBdr>
        <w:top w:val="none" w:sz="0" w:space="0" w:color="auto"/>
        <w:left w:val="none" w:sz="0" w:space="0" w:color="auto"/>
        <w:bottom w:val="none" w:sz="0" w:space="0" w:color="auto"/>
        <w:right w:val="none" w:sz="0" w:space="0" w:color="auto"/>
      </w:divBdr>
    </w:div>
    <w:div w:id="1550678727">
      <w:bodyDiv w:val="1"/>
      <w:marLeft w:val="0"/>
      <w:marRight w:val="0"/>
      <w:marTop w:val="0"/>
      <w:marBottom w:val="0"/>
      <w:divBdr>
        <w:top w:val="none" w:sz="0" w:space="0" w:color="auto"/>
        <w:left w:val="none" w:sz="0" w:space="0" w:color="auto"/>
        <w:bottom w:val="none" w:sz="0" w:space="0" w:color="auto"/>
        <w:right w:val="none" w:sz="0" w:space="0" w:color="auto"/>
      </w:divBdr>
    </w:div>
    <w:div w:id="1553538658">
      <w:bodyDiv w:val="1"/>
      <w:marLeft w:val="0"/>
      <w:marRight w:val="0"/>
      <w:marTop w:val="0"/>
      <w:marBottom w:val="0"/>
      <w:divBdr>
        <w:top w:val="none" w:sz="0" w:space="0" w:color="auto"/>
        <w:left w:val="none" w:sz="0" w:space="0" w:color="auto"/>
        <w:bottom w:val="none" w:sz="0" w:space="0" w:color="auto"/>
        <w:right w:val="none" w:sz="0" w:space="0" w:color="auto"/>
      </w:divBdr>
    </w:div>
    <w:div w:id="1556963330">
      <w:bodyDiv w:val="1"/>
      <w:marLeft w:val="0"/>
      <w:marRight w:val="0"/>
      <w:marTop w:val="0"/>
      <w:marBottom w:val="0"/>
      <w:divBdr>
        <w:top w:val="none" w:sz="0" w:space="0" w:color="auto"/>
        <w:left w:val="none" w:sz="0" w:space="0" w:color="auto"/>
        <w:bottom w:val="none" w:sz="0" w:space="0" w:color="auto"/>
        <w:right w:val="none" w:sz="0" w:space="0" w:color="auto"/>
      </w:divBdr>
    </w:div>
    <w:div w:id="1560289809">
      <w:bodyDiv w:val="1"/>
      <w:marLeft w:val="0"/>
      <w:marRight w:val="0"/>
      <w:marTop w:val="0"/>
      <w:marBottom w:val="0"/>
      <w:divBdr>
        <w:top w:val="none" w:sz="0" w:space="0" w:color="auto"/>
        <w:left w:val="none" w:sz="0" w:space="0" w:color="auto"/>
        <w:bottom w:val="none" w:sz="0" w:space="0" w:color="auto"/>
        <w:right w:val="none" w:sz="0" w:space="0" w:color="auto"/>
      </w:divBdr>
    </w:div>
    <w:div w:id="1586956682">
      <w:bodyDiv w:val="1"/>
      <w:marLeft w:val="0"/>
      <w:marRight w:val="0"/>
      <w:marTop w:val="0"/>
      <w:marBottom w:val="0"/>
      <w:divBdr>
        <w:top w:val="none" w:sz="0" w:space="0" w:color="auto"/>
        <w:left w:val="none" w:sz="0" w:space="0" w:color="auto"/>
        <w:bottom w:val="none" w:sz="0" w:space="0" w:color="auto"/>
        <w:right w:val="none" w:sz="0" w:space="0" w:color="auto"/>
      </w:divBdr>
    </w:div>
    <w:div w:id="1590578949">
      <w:bodyDiv w:val="1"/>
      <w:marLeft w:val="0"/>
      <w:marRight w:val="0"/>
      <w:marTop w:val="0"/>
      <w:marBottom w:val="0"/>
      <w:divBdr>
        <w:top w:val="none" w:sz="0" w:space="0" w:color="auto"/>
        <w:left w:val="none" w:sz="0" w:space="0" w:color="auto"/>
        <w:bottom w:val="none" w:sz="0" w:space="0" w:color="auto"/>
        <w:right w:val="none" w:sz="0" w:space="0" w:color="auto"/>
      </w:divBdr>
    </w:div>
    <w:div w:id="1592348581">
      <w:bodyDiv w:val="1"/>
      <w:marLeft w:val="0"/>
      <w:marRight w:val="0"/>
      <w:marTop w:val="0"/>
      <w:marBottom w:val="0"/>
      <w:divBdr>
        <w:top w:val="none" w:sz="0" w:space="0" w:color="auto"/>
        <w:left w:val="none" w:sz="0" w:space="0" w:color="auto"/>
        <w:bottom w:val="none" w:sz="0" w:space="0" w:color="auto"/>
        <w:right w:val="none" w:sz="0" w:space="0" w:color="auto"/>
      </w:divBdr>
    </w:div>
    <w:div w:id="1602951804">
      <w:bodyDiv w:val="1"/>
      <w:marLeft w:val="0"/>
      <w:marRight w:val="0"/>
      <w:marTop w:val="0"/>
      <w:marBottom w:val="0"/>
      <w:divBdr>
        <w:top w:val="none" w:sz="0" w:space="0" w:color="auto"/>
        <w:left w:val="none" w:sz="0" w:space="0" w:color="auto"/>
        <w:bottom w:val="none" w:sz="0" w:space="0" w:color="auto"/>
        <w:right w:val="none" w:sz="0" w:space="0" w:color="auto"/>
      </w:divBdr>
    </w:div>
    <w:div w:id="1603295594">
      <w:bodyDiv w:val="1"/>
      <w:marLeft w:val="0"/>
      <w:marRight w:val="0"/>
      <w:marTop w:val="0"/>
      <w:marBottom w:val="0"/>
      <w:divBdr>
        <w:top w:val="none" w:sz="0" w:space="0" w:color="auto"/>
        <w:left w:val="none" w:sz="0" w:space="0" w:color="auto"/>
        <w:bottom w:val="none" w:sz="0" w:space="0" w:color="auto"/>
        <w:right w:val="none" w:sz="0" w:space="0" w:color="auto"/>
      </w:divBdr>
      <w:divsChild>
        <w:div w:id="1560091210">
          <w:marLeft w:val="0"/>
          <w:marRight w:val="0"/>
          <w:marTop w:val="0"/>
          <w:marBottom w:val="0"/>
          <w:divBdr>
            <w:top w:val="none" w:sz="0" w:space="0" w:color="auto"/>
            <w:left w:val="none" w:sz="0" w:space="0" w:color="auto"/>
            <w:bottom w:val="none" w:sz="0" w:space="0" w:color="auto"/>
            <w:right w:val="none" w:sz="0" w:space="0" w:color="auto"/>
          </w:divBdr>
        </w:div>
      </w:divsChild>
    </w:div>
    <w:div w:id="1605117382">
      <w:bodyDiv w:val="1"/>
      <w:marLeft w:val="0"/>
      <w:marRight w:val="0"/>
      <w:marTop w:val="0"/>
      <w:marBottom w:val="0"/>
      <w:divBdr>
        <w:top w:val="none" w:sz="0" w:space="0" w:color="auto"/>
        <w:left w:val="none" w:sz="0" w:space="0" w:color="auto"/>
        <w:bottom w:val="none" w:sz="0" w:space="0" w:color="auto"/>
        <w:right w:val="none" w:sz="0" w:space="0" w:color="auto"/>
      </w:divBdr>
    </w:div>
    <w:div w:id="1621178762">
      <w:bodyDiv w:val="1"/>
      <w:marLeft w:val="0"/>
      <w:marRight w:val="0"/>
      <w:marTop w:val="0"/>
      <w:marBottom w:val="0"/>
      <w:divBdr>
        <w:top w:val="none" w:sz="0" w:space="0" w:color="auto"/>
        <w:left w:val="none" w:sz="0" w:space="0" w:color="auto"/>
        <w:bottom w:val="none" w:sz="0" w:space="0" w:color="auto"/>
        <w:right w:val="none" w:sz="0" w:space="0" w:color="auto"/>
      </w:divBdr>
      <w:divsChild>
        <w:div w:id="437339190">
          <w:marLeft w:val="0"/>
          <w:marRight w:val="0"/>
          <w:marTop w:val="0"/>
          <w:marBottom w:val="0"/>
          <w:divBdr>
            <w:top w:val="none" w:sz="0" w:space="0" w:color="auto"/>
            <w:left w:val="none" w:sz="0" w:space="0" w:color="auto"/>
            <w:bottom w:val="none" w:sz="0" w:space="0" w:color="auto"/>
            <w:right w:val="none" w:sz="0" w:space="0" w:color="auto"/>
          </w:divBdr>
          <w:divsChild>
            <w:div w:id="617490949">
              <w:marLeft w:val="180"/>
              <w:marRight w:val="240"/>
              <w:marTop w:val="0"/>
              <w:marBottom w:val="0"/>
              <w:divBdr>
                <w:top w:val="none" w:sz="0" w:space="0" w:color="auto"/>
                <w:left w:val="none" w:sz="0" w:space="0" w:color="auto"/>
                <w:bottom w:val="none" w:sz="0" w:space="0" w:color="auto"/>
                <w:right w:val="none" w:sz="0" w:space="0" w:color="auto"/>
              </w:divBdr>
              <w:divsChild>
                <w:div w:id="42986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752925">
          <w:marLeft w:val="0"/>
          <w:marRight w:val="0"/>
          <w:marTop w:val="0"/>
          <w:marBottom w:val="0"/>
          <w:divBdr>
            <w:top w:val="none" w:sz="0" w:space="0" w:color="auto"/>
            <w:left w:val="none" w:sz="0" w:space="0" w:color="auto"/>
            <w:bottom w:val="none" w:sz="0" w:space="0" w:color="auto"/>
            <w:right w:val="none" w:sz="0" w:space="0" w:color="auto"/>
          </w:divBdr>
          <w:divsChild>
            <w:div w:id="1917666557">
              <w:marLeft w:val="180"/>
              <w:marRight w:val="240"/>
              <w:marTop w:val="0"/>
              <w:marBottom w:val="0"/>
              <w:divBdr>
                <w:top w:val="none" w:sz="0" w:space="0" w:color="auto"/>
                <w:left w:val="none" w:sz="0" w:space="0" w:color="auto"/>
                <w:bottom w:val="none" w:sz="0" w:space="0" w:color="auto"/>
                <w:right w:val="none" w:sz="0" w:space="0" w:color="auto"/>
              </w:divBdr>
              <w:divsChild>
                <w:div w:id="59875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01783">
          <w:marLeft w:val="0"/>
          <w:marRight w:val="0"/>
          <w:marTop w:val="0"/>
          <w:marBottom w:val="0"/>
          <w:divBdr>
            <w:top w:val="none" w:sz="0" w:space="0" w:color="auto"/>
            <w:left w:val="none" w:sz="0" w:space="0" w:color="auto"/>
            <w:bottom w:val="none" w:sz="0" w:space="0" w:color="auto"/>
            <w:right w:val="none" w:sz="0" w:space="0" w:color="auto"/>
          </w:divBdr>
          <w:divsChild>
            <w:div w:id="1177118598">
              <w:marLeft w:val="180"/>
              <w:marRight w:val="240"/>
              <w:marTop w:val="0"/>
              <w:marBottom w:val="0"/>
              <w:divBdr>
                <w:top w:val="none" w:sz="0" w:space="0" w:color="auto"/>
                <w:left w:val="none" w:sz="0" w:space="0" w:color="auto"/>
                <w:bottom w:val="none" w:sz="0" w:space="0" w:color="auto"/>
                <w:right w:val="none" w:sz="0" w:space="0" w:color="auto"/>
              </w:divBdr>
              <w:divsChild>
                <w:div w:id="39099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10707">
          <w:marLeft w:val="0"/>
          <w:marRight w:val="0"/>
          <w:marTop w:val="0"/>
          <w:marBottom w:val="0"/>
          <w:divBdr>
            <w:top w:val="none" w:sz="0" w:space="0" w:color="auto"/>
            <w:left w:val="none" w:sz="0" w:space="0" w:color="auto"/>
            <w:bottom w:val="none" w:sz="0" w:space="0" w:color="auto"/>
            <w:right w:val="none" w:sz="0" w:space="0" w:color="auto"/>
          </w:divBdr>
          <w:divsChild>
            <w:div w:id="912590566">
              <w:marLeft w:val="180"/>
              <w:marRight w:val="240"/>
              <w:marTop w:val="0"/>
              <w:marBottom w:val="0"/>
              <w:divBdr>
                <w:top w:val="none" w:sz="0" w:space="0" w:color="auto"/>
                <w:left w:val="none" w:sz="0" w:space="0" w:color="auto"/>
                <w:bottom w:val="none" w:sz="0" w:space="0" w:color="auto"/>
                <w:right w:val="none" w:sz="0" w:space="0" w:color="auto"/>
              </w:divBdr>
              <w:divsChild>
                <w:div w:id="158236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516757">
          <w:marLeft w:val="0"/>
          <w:marRight w:val="0"/>
          <w:marTop w:val="0"/>
          <w:marBottom w:val="0"/>
          <w:divBdr>
            <w:top w:val="none" w:sz="0" w:space="0" w:color="auto"/>
            <w:left w:val="none" w:sz="0" w:space="0" w:color="auto"/>
            <w:bottom w:val="none" w:sz="0" w:space="0" w:color="auto"/>
            <w:right w:val="none" w:sz="0" w:space="0" w:color="auto"/>
          </w:divBdr>
          <w:divsChild>
            <w:div w:id="944920534">
              <w:marLeft w:val="180"/>
              <w:marRight w:val="240"/>
              <w:marTop w:val="0"/>
              <w:marBottom w:val="0"/>
              <w:divBdr>
                <w:top w:val="none" w:sz="0" w:space="0" w:color="auto"/>
                <w:left w:val="none" w:sz="0" w:space="0" w:color="auto"/>
                <w:bottom w:val="none" w:sz="0" w:space="0" w:color="auto"/>
                <w:right w:val="none" w:sz="0" w:space="0" w:color="auto"/>
              </w:divBdr>
              <w:divsChild>
                <w:div w:id="49626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106114">
          <w:marLeft w:val="0"/>
          <w:marRight w:val="0"/>
          <w:marTop w:val="0"/>
          <w:marBottom w:val="0"/>
          <w:divBdr>
            <w:top w:val="none" w:sz="0" w:space="0" w:color="auto"/>
            <w:left w:val="none" w:sz="0" w:space="0" w:color="auto"/>
            <w:bottom w:val="none" w:sz="0" w:space="0" w:color="auto"/>
            <w:right w:val="none" w:sz="0" w:space="0" w:color="auto"/>
          </w:divBdr>
          <w:divsChild>
            <w:div w:id="465467770">
              <w:marLeft w:val="180"/>
              <w:marRight w:val="240"/>
              <w:marTop w:val="0"/>
              <w:marBottom w:val="0"/>
              <w:divBdr>
                <w:top w:val="none" w:sz="0" w:space="0" w:color="auto"/>
                <w:left w:val="none" w:sz="0" w:space="0" w:color="auto"/>
                <w:bottom w:val="none" w:sz="0" w:space="0" w:color="auto"/>
                <w:right w:val="none" w:sz="0" w:space="0" w:color="auto"/>
              </w:divBdr>
              <w:divsChild>
                <w:div w:id="191327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159413">
          <w:marLeft w:val="0"/>
          <w:marRight w:val="0"/>
          <w:marTop w:val="0"/>
          <w:marBottom w:val="0"/>
          <w:divBdr>
            <w:top w:val="none" w:sz="0" w:space="0" w:color="auto"/>
            <w:left w:val="none" w:sz="0" w:space="0" w:color="auto"/>
            <w:bottom w:val="none" w:sz="0" w:space="0" w:color="auto"/>
            <w:right w:val="none" w:sz="0" w:space="0" w:color="auto"/>
          </w:divBdr>
          <w:divsChild>
            <w:div w:id="1799840450">
              <w:marLeft w:val="180"/>
              <w:marRight w:val="240"/>
              <w:marTop w:val="0"/>
              <w:marBottom w:val="0"/>
              <w:divBdr>
                <w:top w:val="none" w:sz="0" w:space="0" w:color="auto"/>
                <w:left w:val="none" w:sz="0" w:space="0" w:color="auto"/>
                <w:bottom w:val="none" w:sz="0" w:space="0" w:color="auto"/>
                <w:right w:val="none" w:sz="0" w:space="0" w:color="auto"/>
              </w:divBdr>
              <w:divsChild>
                <w:div w:id="22361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347279">
          <w:marLeft w:val="0"/>
          <w:marRight w:val="0"/>
          <w:marTop w:val="0"/>
          <w:marBottom w:val="0"/>
          <w:divBdr>
            <w:top w:val="none" w:sz="0" w:space="0" w:color="auto"/>
            <w:left w:val="none" w:sz="0" w:space="0" w:color="auto"/>
            <w:bottom w:val="none" w:sz="0" w:space="0" w:color="auto"/>
            <w:right w:val="none" w:sz="0" w:space="0" w:color="auto"/>
          </w:divBdr>
        </w:div>
        <w:div w:id="2077169645">
          <w:marLeft w:val="0"/>
          <w:marRight w:val="0"/>
          <w:marTop w:val="0"/>
          <w:marBottom w:val="0"/>
          <w:divBdr>
            <w:top w:val="none" w:sz="0" w:space="0" w:color="auto"/>
            <w:left w:val="none" w:sz="0" w:space="0" w:color="auto"/>
            <w:bottom w:val="none" w:sz="0" w:space="0" w:color="auto"/>
            <w:right w:val="none" w:sz="0" w:space="0" w:color="auto"/>
          </w:divBdr>
          <w:divsChild>
            <w:div w:id="595139956">
              <w:marLeft w:val="180"/>
              <w:marRight w:val="240"/>
              <w:marTop w:val="0"/>
              <w:marBottom w:val="0"/>
              <w:divBdr>
                <w:top w:val="none" w:sz="0" w:space="0" w:color="auto"/>
                <w:left w:val="none" w:sz="0" w:space="0" w:color="auto"/>
                <w:bottom w:val="none" w:sz="0" w:space="0" w:color="auto"/>
                <w:right w:val="none" w:sz="0" w:space="0" w:color="auto"/>
              </w:divBdr>
              <w:divsChild>
                <w:div w:id="48983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996445">
      <w:bodyDiv w:val="1"/>
      <w:marLeft w:val="0"/>
      <w:marRight w:val="0"/>
      <w:marTop w:val="0"/>
      <w:marBottom w:val="0"/>
      <w:divBdr>
        <w:top w:val="none" w:sz="0" w:space="0" w:color="auto"/>
        <w:left w:val="none" w:sz="0" w:space="0" w:color="auto"/>
        <w:bottom w:val="none" w:sz="0" w:space="0" w:color="auto"/>
        <w:right w:val="none" w:sz="0" w:space="0" w:color="auto"/>
      </w:divBdr>
    </w:div>
    <w:div w:id="1625190675">
      <w:bodyDiv w:val="1"/>
      <w:marLeft w:val="0"/>
      <w:marRight w:val="0"/>
      <w:marTop w:val="0"/>
      <w:marBottom w:val="0"/>
      <w:divBdr>
        <w:top w:val="none" w:sz="0" w:space="0" w:color="auto"/>
        <w:left w:val="none" w:sz="0" w:space="0" w:color="auto"/>
        <w:bottom w:val="none" w:sz="0" w:space="0" w:color="auto"/>
        <w:right w:val="none" w:sz="0" w:space="0" w:color="auto"/>
      </w:divBdr>
    </w:div>
    <w:div w:id="1627155570">
      <w:bodyDiv w:val="1"/>
      <w:marLeft w:val="0"/>
      <w:marRight w:val="0"/>
      <w:marTop w:val="0"/>
      <w:marBottom w:val="0"/>
      <w:divBdr>
        <w:top w:val="none" w:sz="0" w:space="0" w:color="auto"/>
        <w:left w:val="none" w:sz="0" w:space="0" w:color="auto"/>
        <w:bottom w:val="none" w:sz="0" w:space="0" w:color="auto"/>
        <w:right w:val="none" w:sz="0" w:space="0" w:color="auto"/>
      </w:divBdr>
      <w:divsChild>
        <w:div w:id="290550744">
          <w:marLeft w:val="0"/>
          <w:marRight w:val="0"/>
          <w:marTop w:val="0"/>
          <w:marBottom w:val="0"/>
          <w:divBdr>
            <w:top w:val="none" w:sz="0" w:space="0" w:color="auto"/>
            <w:left w:val="none" w:sz="0" w:space="0" w:color="auto"/>
            <w:bottom w:val="none" w:sz="0" w:space="0" w:color="auto"/>
            <w:right w:val="none" w:sz="0" w:space="0" w:color="auto"/>
          </w:divBdr>
          <w:divsChild>
            <w:div w:id="926959077">
              <w:marLeft w:val="0"/>
              <w:marRight w:val="0"/>
              <w:marTop w:val="0"/>
              <w:marBottom w:val="0"/>
              <w:divBdr>
                <w:top w:val="none" w:sz="0" w:space="0" w:color="auto"/>
                <w:left w:val="none" w:sz="0" w:space="0" w:color="auto"/>
                <w:bottom w:val="none" w:sz="0" w:space="0" w:color="auto"/>
                <w:right w:val="none" w:sz="0" w:space="0" w:color="auto"/>
              </w:divBdr>
            </w:div>
            <w:div w:id="1465343868">
              <w:marLeft w:val="0"/>
              <w:marRight w:val="0"/>
              <w:marTop w:val="0"/>
              <w:marBottom w:val="0"/>
              <w:divBdr>
                <w:top w:val="none" w:sz="0" w:space="0" w:color="auto"/>
                <w:left w:val="none" w:sz="0" w:space="0" w:color="auto"/>
                <w:bottom w:val="none" w:sz="0" w:space="0" w:color="auto"/>
                <w:right w:val="none" w:sz="0" w:space="0" w:color="auto"/>
              </w:divBdr>
            </w:div>
            <w:div w:id="198967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662837">
      <w:bodyDiv w:val="1"/>
      <w:marLeft w:val="0"/>
      <w:marRight w:val="0"/>
      <w:marTop w:val="0"/>
      <w:marBottom w:val="0"/>
      <w:divBdr>
        <w:top w:val="none" w:sz="0" w:space="0" w:color="auto"/>
        <w:left w:val="none" w:sz="0" w:space="0" w:color="auto"/>
        <w:bottom w:val="none" w:sz="0" w:space="0" w:color="auto"/>
        <w:right w:val="none" w:sz="0" w:space="0" w:color="auto"/>
      </w:divBdr>
    </w:div>
    <w:div w:id="1635677098">
      <w:bodyDiv w:val="1"/>
      <w:marLeft w:val="0"/>
      <w:marRight w:val="0"/>
      <w:marTop w:val="0"/>
      <w:marBottom w:val="0"/>
      <w:divBdr>
        <w:top w:val="none" w:sz="0" w:space="0" w:color="auto"/>
        <w:left w:val="none" w:sz="0" w:space="0" w:color="auto"/>
        <w:bottom w:val="none" w:sz="0" w:space="0" w:color="auto"/>
        <w:right w:val="none" w:sz="0" w:space="0" w:color="auto"/>
      </w:divBdr>
    </w:div>
    <w:div w:id="1642149464">
      <w:bodyDiv w:val="1"/>
      <w:marLeft w:val="0"/>
      <w:marRight w:val="0"/>
      <w:marTop w:val="0"/>
      <w:marBottom w:val="0"/>
      <w:divBdr>
        <w:top w:val="none" w:sz="0" w:space="0" w:color="auto"/>
        <w:left w:val="none" w:sz="0" w:space="0" w:color="auto"/>
        <w:bottom w:val="none" w:sz="0" w:space="0" w:color="auto"/>
        <w:right w:val="none" w:sz="0" w:space="0" w:color="auto"/>
      </w:divBdr>
      <w:divsChild>
        <w:div w:id="1016273040">
          <w:marLeft w:val="0"/>
          <w:marRight w:val="0"/>
          <w:marTop w:val="0"/>
          <w:marBottom w:val="0"/>
          <w:divBdr>
            <w:top w:val="none" w:sz="0" w:space="0" w:color="auto"/>
            <w:left w:val="none" w:sz="0" w:space="0" w:color="auto"/>
            <w:bottom w:val="none" w:sz="0" w:space="0" w:color="auto"/>
            <w:right w:val="none" w:sz="0" w:space="0" w:color="auto"/>
          </w:divBdr>
          <w:divsChild>
            <w:div w:id="1485048684">
              <w:marLeft w:val="0"/>
              <w:marRight w:val="0"/>
              <w:marTop w:val="0"/>
              <w:marBottom w:val="0"/>
              <w:divBdr>
                <w:top w:val="none" w:sz="0" w:space="0" w:color="auto"/>
                <w:left w:val="none" w:sz="0" w:space="0" w:color="auto"/>
                <w:bottom w:val="none" w:sz="0" w:space="0" w:color="auto"/>
                <w:right w:val="none" w:sz="0" w:space="0" w:color="auto"/>
              </w:divBdr>
            </w:div>
            <w:div w:id="171076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739165">
      <w:bodyDiv w:val="1"/>
      <w:marLeft w:val="0"/>
      <w:marRight w:val="0"/>
      <w:marTop w:val="0"/>
      <w:marBottom w:val="0"/>
      <w:divBdr>
        <w:top w:val="none" w:sz="0" w:space="0" w:color="auto"/>
        <w:left w:val="none" w:sz="0" w:space="0" w:color="auto"/>
        <w:bottom w:val="none" w:sz="0" w:space="0" w:color="auto"/>
        <w:right w:val="none" w:sz="0" w:space="0" w:color="auto"/>
      </w:divBdr>
    </w:div>
    <w:div w:id="1677152649">
      <w:bodyDiv w:val="1"/>
      <w:marLeft w:val="0"/>
      <w:marRight w:val="0"/>
      <w:marTop w:val="0"/>
      <w:marBottom w:val="0"/>
      <w:divBdr>
        <w:top w:val="none" w:sz="0" w:space="0" w:color="auto"/>
        <w:left w:val="none" w:sz="0" w:space="0" w:color="auto"/>
        <w:bottom w:val="none" w:sz="0" w:space="0" w:color="auto"/>
        <w:right w:val="none" w:sz="0" w:space="0" w:color="auto"/>
      </w:divBdr>
      <w:divsChild>
        <w:div w:id="1715349450">
          <w:marLeft w:val="0"/>
          <w:marRight w:val="0"/>
          <w:marTop w:val="0"/>
          <w:marBottom w:val="0"/>
          <w:divBdr>
            <w:top w:val="none" w:sz="0" w:space="0" w:color="auto"/>
            <w:left w:val="none" w:sz="0" w:space="0" w:color="auto"/>
            <w:bottom w:val="none" w:sz="0" w:space="0" w:color="auto"/>
            <w:right w:val="none" w:sz="0" w:space="0" w:color="auto"/>
          </w:divBdr>
        </w:div>
        <w:div w:id="363018390">
          <w:marLeft w:val="0"/>
          <w:marRight w:val="0"/>
          <w:marTop w:val="0"/>
          <w:marBottom w:val="0"/>
          <w:divBdr>
            <w:top w:val="none" w:sz="0" w:space="0" w:color="auto"/>
            <w:left w:val="none" w:sz="0" w:space="0" w:color="auto"/>
            <w:bottom w:val="none" w:sz="0" w:space="0" w:color="auto"/>
            <w:right w:val="none" w:sz="0" w:space="0" w:color="auto"/>
          </w:divBdr>
        </w:div>
        <w:div w:id="958803780">
          <w:marLeft w:val="0"/>
          <w:marRight w:val="0"/>
          <w:marTop w:val="0"/>
          <w:marBottom w:val="0"/>
          <w:divBdr>
            <w:top w:val="none" w:sz="0" w:space="0" w:color="auto"/>
            <w:left w:val="none" w:sz="0" w:space="0" w:color="auto"/>
            <w:bottom w:val="none" w:sz="0" w:space="0" w:color="auto"/>
            <w:right w:val="none" w:sz="0" w:space="0" w:color="auto"/>
          </w:divBdr>
        </w:div>
      </w:divsChild>
    </w:div>
    <w:div w:id="1693144017">
      <w:bodyDiv w:val="1"/>
      <w:marLeft w:val="0"/>
      <w:marRight w:val="0"/>
      <w:marTop w:val="0"/>
      <w:marBottom w:val="0"/>
      <w:divBdr>
        <w:top w:val="none" w:sz="0" w:space="0" w:color="auto"/>
        <w:left w:val="none" w:sz="0" w:space="0" w:color="auto"/>
        <w:bottom w:val="none" w:sz="0" w:space="0" w:color="auto"/>
        <w:right w:val="none" w:sz="0" w:space="0" w:color="auto"/>
      </w:divBdr>
    </w:div>
    <w:div w:id="1696153351">
      <w:bodyDiv w:val="1"/>
      <w:marLeft w:val="0"/>
      <w:marRight w:val="0"/>
      <w:marTop w:val="0"/>
      <w:marBottom w:val="0"/>
      <w:divBdr>
        <w:top w:val="none" w:sz="0" w:space="0" w:color="auto"/>
        <w:left w:val="none" w:sz="0" w:space="0" w:color="auto"/>
        <w:bottom w:val="none" w:sz="0" w:space="0" w:color="auto"/>
        <w:right w:val="none" w:sz="0" w:space="0" w:color="auto"/>
      </w:divBdr>
      <w:divsChild>
        <w:div w:id="924731766">
          <w:marLeft w:val="0"/>
          <w:marRight w:val="0"/>
          <w:marTop w:val="0"/>
          <w:marBottom w:val="0"/>
          <w:divBdr>
            <w:top w:val="none" w:sz="0" w:space="0" w:color="auto"/>
            <w:left w:val="none" w:sz="0" w:space="0" w:color="auto"/>
            <w:bottom w:val="none" w:sz="0" w:space="0" w:color="auto"/>
            <w:right w:val="none" w:sz="0" w:space="0" w:color="auto"/>
          </w:divBdr>
        </w:div>
        <w:div w:id="1365059016">
          <w:marLeft w:val="0"/>
          <w:marRight w:val="0"/>
          <w:marTop w:val="0"/>
          <w:marBottom w:val="0"/>
          <w:divBdr>
            <w:top w:val="none" w:sz="0" w:space="0" w:color="auto"/>
            <w:left w:val="none" w:sz="0" w:space="0" w:color="auto"/>
            <w:bottom w:val="none" w:sz="0" w:space="0" w:color="auto"/>
            <w:right w:val="none" w:sz="0" w:space="0" w:color="auto"/>
          </w:divBdr>
        </w:div>
        <w:div w:id="1314217913">
          <w:marLeft w:val="0"/>
          <w:marRight w:val="0"/>
          <w:marTop w:val="0"/>
          <w:marBottom w:val="0"/>
          <w:divBdr>
            <w:top w:val="none" w:sz="0" w:space="0" w:color="auto"/>
            <w:left w:val="none" w:sz="0" w:space="0" w:color="auto"/>
            <w:bottom w:val="none" w:sz="0" w:space="0" w:color="auto"/>
            <w:right w:val="none" w:sz="0" w:space="0" w:color="auto"/>
          </w:divBdr>
        </w:div>
      </w:divsChild>
    </w:div>
    <w:div w:id="1702124463">
      <w:bodyDiv w:val="1"/>
      <w:marLeft w:val="0"/>
      <w:marRight w:val="0"/>
      <w:marTop w:val="0"/>
      <w:marBottom w:val="0"/>
      <w:divBdr>
        <w:top w:val="none" w:sz="0" w:space="0" w:color="auto"/>
        <w:left w:val="none" w:sz="0" w:space="0" w:color="auto"/>
        <w:bottom w:val="none" w:sz="0" w:space="0" w:color="auto"/>
        <w:right w:val="none" w:sz="0" w:space="0" w:color="auto"/>
      </w:divBdr>
      <w:divsChild>
        <w:div w:id="1801655862">
          <w:marLeft w:val="0"/>
          <w:marRight w:val="0"/>
          <w:marTop w:val="0"/>
          <w:marBottom w:val="0"/>
          <w:divBdr>
            <w:top w:val="none" w:sz="0" w:space="0" w:color="auto"/>
            <w:left w:val="none" w:sz="0" w:space="0" w:color="auto"/>
            <w:bottom w:val="none" w:sz="0" w:space="0" w:color="auto"/>
            <w:right w:val="none" w:sz="0" w:space="0" w:color="auto"/>
          </w:divBdr>
        </w:div>
      </w:divsChild>
    </w:div>
    <w:div w:id="1704359796">
      <w:bodyDiv w:val="1"/>
      <w:marLeft w:val="0"/>
      <w:marRight w:val="0"/>
      <w:marTop w:val="0"/>
      <w:marBottom w:val="0"/>
      <w:divBdr>
        <w:top w:val="none" w:sz="0" w:space="0" w:color="auto"/>
        <w:left w:val="none" w:sz="0" w:space="0" w:color="auto"/>
        <w:bottom w:val="none" w:sz="0" w:space="0" w:color="auto"/>
        <w:right w:val="none" w:sz="0" w:space="0" w:color="auto"/>
      </w:divBdr>
    </w:div>
    <w:div w:id="1706905022">
      <w:bodyDiv w:val="1"/>
      <w:marLeft w:val="0"/>
      <w:marRight w:val="0"/>
      <w:marTop w:val="0"/>
      <w:marBottom w:val="0"/>
      <w:divBdr>
        <w:top w:val="none" w:sz="0" w:space="0" w:color="auto"/>
        <w:left w:val="none" w:sz="0" w:space="0" w:color="auto"/>
        <w:bottom w:val="none" w:sz="0" w:space="0" w:color="auto"/>
        <w:right w:val="none" w:sz="0" w:space="0" w:color="auto"/>
      </w:divBdr>
    </w:div>
    <w:div w:id="1707296387">
      <w:bodyDiv w:val="1"/>
      <w:marLeft w:val="0"/>
      <w:marRight w:val="0"/>
      <w:marTop w:val="0"/>
      <w:marBottom w:val="0"/>
      <w:divBdr>
        <w:top w:val="none" w:sz="0" w:space="0" w:color="auto"/>
        <w:left w:val="none" w:sz="0" w:space="0" w:color="auto"/>
        <w:bottom w:val="none" w:sz="0" w:space="0" w:color="auto"/>
        <w:right w:val="none" w:sz="0" w:space="0" w:color="auto"/>
      </w:divBdr>
    </w:div>
    <w:div w:id="1708334284">
      <w:bodyDiv w:val="1"/>
      <w:marLeft w:val="0"/>
      <w:marRight w:val="0"/>
      <w:marTop w:val="0"/>
      <w:marBottom w:val="0"/>
      <w:divBdr>
        <w:top w:val="none" w:sz="0" w:space="0" w:color="auto"/>
        <w:left w:val="none" w:sz="0" w:space="0" w:color="auto"/>
        <w:bottom w:val="none" w:sz="0" w:space="0" w:color="auto"/>
        <w:right w:val="none" w:sz="0" w:space="0" w:color="auto"/>
      </w:divBdr>
    </w:div>
    <w:div w:id="1710766429">
      <w:bodyDiv w:val="1"/>
      <w:marLeft w:val="0"/>
      <w:marRight w:val="0"/>
      <w:marTop w:val="0"/>
      <w:marBottom w:val="0"/>
      <w:divBdr>
        <w:top w:val="none" w:sz="0" w:space="0" w:color="auto"/>
        <w:left w:val="none" w:sz="0" w:space="0" w:color="auto"/>
        <w:bottom w:val="none" w:sz="0" w:space="0" w:color="auto"/>
        <w:right w:val="none" w:sz="0" w:space="0" w:color="auto"/>
      </w:divBdr>
    </w:div>
    <w:div w:id="1711033701">
      <w:bodyDiv w:val="1"/>
      <w:marLeft w:val="0"/>
      <w:marRight w:val="0"/>
      <w:marTop w:val="0"/>
      <w:marBottom w:val="0"/>
      <w:divBdr>
        <w:top w:val="none" w:sz="0" w:space="0" w:color="auto"/>
        <w:left w:val="none" w:sz="0" w:space="0" w:color="auto"/>
        <w:bottom w:val="none" w:sz="0" w:space="0" w:color="auto"/>
        <w:right w:val="none" w:sz="0" w:space="0" w:color="auto"/>
      </w:divBdr>
    </w:div>
    <w:div w:id="1712151435">
      <w:bodyDiv w:val="1"/>
      <w:marLeft w:val="0"/>
      <w:marRight w:val="0"/>
      <w:marTop w:val="0"/>
      <w:marBottom w:val="0"/>
      <w:divBdr>
        <w:top w:val="none" w:sz="0" w:space="0" w:color="auto"/>
        <w:left w:val="none" w:sz="0" w:space="0" w:color="auto"/>
        <w:bottom w:val="none" w:sz="0" w:space="0" w:color="auto"/>
        <w:right w:val="none" w:sz="0" w:space="0" w:color="auto"/>
      </w:divBdr>
      <w:divsChild>
        <w:div w:id="391856554">
          <w:marLeft w:val="0"/>
          <w:marRight w:val="0"/>
          <w:marTop w:val="0"/>
          <w:marBottom w:val="0"/>
          <w:divBdr>
            <w:top w:val="none" w:sz="0" w:space="0" w:color="auto"/>
            <w:left w:val="none" w:sz="0" w:space="0" w:color="auto"/>
            <w:bottom w:val="none" w:sz="0" w:space="0" w:color="auto"/>
            <w:right w:val="none" w:sz="0" w:space="0" w:color="auto"/>
          </w:divBdr>
        </w:div>
      </w:divsChild>
    </w:div>
    <w:div w:id="1712728411">
      <w:bodyDiv w:val="1"/>
      <w:marLeft w:val="0"/>
      <w:marRight w:val="0"/>
      <w:marTop w:val="0"/>
      <w:marBottom w:val="0"/>
      <w:divBdr>
        <w:top w:val="none" w:sz="0" w:space="0" w:color="auto"/>
        <w:left w:val="none" w:sz="0" w:space="0" w:color="auto"/>
        <w:bottom w:val="none" w:sz="0" w:space="0" w:color="auto"/>
        <w:right w:val="none" w:sz="0" w:space="0" w:color="auto"/>
      </w:divBdr>
    </w:div>
    <w:div w:id="1716615100">
      <w:bodyDiv w:val="1"/>
      <w:marLeft w:val="0"/>
      <w:marRight w:val="0"/>
      <w:marTop w:val="0"/>
      <w:marBottom w:val="0"/>
      <w:divBdr>
        <w:top w:val="none" w:sz="0" w:space="0" w:color="auto"/>
        <w:left w:val="none" w:sz="0" w:space="0" w:color="auto"/>
        <w:bottom w:val="none" w:sz="0" w:space="0" w:color="auto"/>
        <w:right w:val="none" w:sz="0" w:space="0" w:color="auto"/>
      </w:divBdr>
    </w:div>
    <w:div w:id="1718697188">
      <w:bodyDiv w:val="1"/>
      <w:marLeft w:val="0"/>
      <w:marRight w:val="0"/>
      <w:marTop w:val="0"/>
      <w:marBottom w:val="0"/>
      <w:divBdr>
        <w:top w:val="none" w:sz="0" w:space="0" w:color="auto"/>
        <w:left w:val="none" w:sz="0" w:space="0" w:color="auto"/>
        <w:bottom w:val="none" w:sz="0" w:space="0" w:color="auto"/>
        <w:right w:val="none" w:sz="0" w:space="0" w:color="auto"/>
      </w:divBdr>
    </w:div>
    <w:div w:id="1730492884">
      <w:bodyDiv w:val="1"/>
      <w:marLeft w:val="0"/>
      <w:marRight w:val="0"/>
      <w:marTop w:val="0"/>
      <w:marBottom w:val="0"/>
      <w:divBdr>
        <w:top w:val="none" w:sz="0" w:space="0" w:color="auto"/>
        <w:left w:val="none" w:sz="0" w:space="0" w:color="auto"/>
        <w:bottom w:val="none" w:sz="0" w:space="0" w:color="auto"/>
        <w:right w:val="none" w:sz="0" w:space="0" w:color="auto"/>
      </w:divBdr>
    </w:div>
    <w:div w:id="1743675687">
      <w:bodyDiv w:val="1"/>
      <w:marLeft w:val="0"/>
      <w:marRight w:val="0"/>
      <w:marTop w:val="0"/>
      <w:marBottom w:val="0"/>
      <w:divBdr>
        <w:top w:val="none" w:sz="0" w:space="0" w:color="auto"/>
        <w:left w:val="none" w:sz="0" w:space="0" w:color="auto"/>
        <w:bottom w:val="none" w:sz="0" w:space="0" w:color="auto"/>
        <w:right w:val="none" w:sz="0" w:space="0" w:color="auto"/>
      </w:divBdr>
    </w:div>
    <w:div w:id="1752577643">
      <w:bodyDiv w:val="1"/>
      <w:marLeft w:val="0"/>
      <w:marRight w:val="0"/>
      <w:marTop w:val="0"/>
      <w:marBottom w:val="0"/>
      <w:divBdr>
        <w:top w:val="none" w:sz="0" w:space="0" w:color="auto"/>
        <w:left w:val="none" w:sz="0" w:space="0" w:color="auto"/>
        <w:bottom w:val="none" w:sz="0" w:space="0" w:color="auto"/>
        <w:right w:val="none" w:sz="0" w:space="0" w:color="auto"/>
      </w:divBdr>
    </w:div>
    <w:div w:id="1757750550">
      <w:bodyDiv w:val="1"/>
      <w:marLeft w:val="0"/>
      <w:marRight w:val="0"/>
      <w:marTop w:val="0"/>
      <w:marBottom w:val="0"/>
      <w:divBdr>
        <w:top w:val="none" w:sz="0" w:space="0" w:color="auto"/>
        <w:left w:val="none" w:sz="0" w:space="0" w:color="auto"/>
        <w:bottom w:val="none" w:sz="0" w:space="0" w:color="auto"/>
        <w:right w:val="none" w:sz="0" w:space="0" w:color="auto"/>
      </w:divBdr>
    </w:div>
    <w:div w:id="1773086773">
      <w:bodyDiv w:val="1"/>
      <w:marLeft w:val="0"/>
      <w:marRight w:val="0"/>
      <w:marTop w:val="0"/>
      <w:marBottom w:val="0"/>
      <w:divBdr>
        <w:top w:val="none" w:sz="0" w:space="0" w:color="auto"/>
        <w:left w:val="none" w:sz="0" w:space="0" w:color="auto"/>
        <w:bottom w:val="none" w:sz="0" w:space="0" w:color="auto"/>
        <w:right w:val="none" w:sz="0" w:space="0" w:color="auto"/>
      </w:divBdr>
    </w:div>
    <w:div w:id="1776486890">
      <w:bodyDiv w:val="1"/>
      <w:marLeft w:val="0"/>
      <w:marRight w:val="0"/>
      <w:marTop w:val="0"/>
      <w:marBottom w:val="0"/>
      <w:divBdr>
        <w:top w:val="none" w:sz="0" w:space="0" w:color="auto"/>
        <w:left w:val="none" w:sz="0" w:space="0" w:color="auto"/>
        <w:bottom w:val="none" w:sz="0" w:space="0" w:color="auto"/>
        <w:right w:val="none" w:sz="0" w:space="0" w:color="auto"/>
      </w:divBdr>
      <w:divsChild>
        <w:div w:id="1279221416">
          <w:marLeft w:val="0"/>
          <w:marRight w:val="0"/>
          <w:marTop w:val="0"/>
          <w:marBottom w:val="0"/>
          <w:divBdr>
            <w:top w:val="none" w:sz="0" w:space="0" w:color="auto"/>
            <w:left w:val="none" w:sz="0" w:space="0" w:color="auto"/>
            <w:bottom w:val="none" w:sz="0" w:space="0" w:color="auto"/>
            <w:right w:val="none" w:sz="0" w:space="0" w:color="auto"/>
          </w:divBdr>
          <w:divsChild>
            <w:div w:id="1024018080">
              <w:marLeft w:val="0"/>
              <w:marRight w:val="0"/>
              <w:marTop w:val="0"/>
              <w:marBottom w:val="0"/>
              <w:divBdr>
                <w:top w:val="none" w:sz="0" w:space="0" w:color="auto"/>
                <w:left w:val="none" w:sz="0" w:space="0" w:color="auto"/>
                <w:bottom w:val="none" w:sz="0" w:space="0" w:color="auto"/>
                <w:right w:val="none" w:sz="0" w:space="0" w:color="auto"/>
              </w:divBdr>
            </w:div>
            <w:div w:id="395474088">
              <w:marLeft w:val="0"/>
              <w:marRight w:val="0"/>
              <w:marTop w:val="0"/>
              <w:marBottom w:val="0"/>
              <w:divBdr>
                <w:top w:val="none" w:sz="0" w:space="0" w:color="auto"/>
                <w:left w:val="none" w:sz="0" w:space="0" w:color="auto"/>
                <w:bottom w:val="none" w:sz="0" w:space="0" w:color="auto"/>
                <w:right w:val="none" w:sz="0" w:space="0" w:color="auto"/>
              </w:divBdr>
            </w:div>
            <w:div w:id="1965192084">
              <w:marLeft w:val="0"/>
              <w:marRight w:val="0"/>
              <w:marTop w:val="0"/>
              <w:marBottom w:val="0"/>
              <w:divBdr>
                <w:top w:val="none" w:sz="0" w:space="0" w:color="auto"/>
                <w:left w:val="none" w:sz="0" w:space="0" w:color="auto"/>
                <w:bottom w:val="none" w:sz="0" w:space="0" w:color="auto"/>
                <w:right w:val="none" w:sz="0" w:space="0" w:color="auto"/>
              </w:divBdr>
            </w:div>
            <w:div w:id="757600295">
              <w:marLeft w:val="0"/>
              <w:marRight w:val="0"/>
              <w:marTop w:val="0"/>
              <w:marBottom w:val="0"/>
              <w:divBdr>
                <w:top w:val="none" w:sz="0" w:space="0" w:color="auto"/>
                <w:left w:val="none" w:sz="0" w:space="0" w:color="auto"/>
                <w:bottom w:val="none" w:sz="0" w:space="0" w:color="auto"/>
                <w:right w:val="none" w:sz="0" w:space="0" w:color="auto"/>
              </w:divBdr>
            </w:div>
            <w:div w:id="1019549573">
              <w:marLeft w:val="0"/>
              <w:marRight w:val="0"/>
              <w:marTop w:val="0"/>
              <w:marBottom w:val="0"/>
              <w:divBdr>
                <w:top w:val="none" w:sz="0" w:space="0" w:color="auto"/>
                <w:left w:val="none" w:sz="0" w:space="0" w:color="auto"/>
                <w:bottom w:val="none" w:sz="0" w:space="0" w:color="auto"/>
                <w:right w:val="none" w:sz="0" w:space="0" w:color="auto"/>
              </w:divBdr>
            </w:div>
            <w:div w:id="1636175526">
              <w:marLeft w:val="0"/>
              <w:marRight w:val="0"/>
              <w:marTop w:val="0"/>
              <w:marBottom w:val="0"/>
              <w:divBdr>
                <w:top w:val="none" w:sz="0" w:space="0" w:color="auto"/>
                <w:left w:val="none" w:sz="0" w:space="0" w:color="auto"/>
                <w:bottom w:val="none" w:sz="0" w:space="0" w:color="auto"/>
                <w:right w:val="none" w:sz="0" w:space="0" w:color="auto"/>
              </w:divBdr>
            </w:div>
            <w:div w:id="282462471">
              <w:marLeft w:val="0"/>
              <w:marRight w:val="0"/>
              <w:marTop w:val="0"/>
              <w:marBottom w:val="0"/>
              <w:divBdr>
                <w:top w:val="none" w:sz="0" w:space="0" w:color="auto"/>
                <w:left w:val="none" w:sz="0" w:space="0" w:color="auto"/>
                <w:bottom w:val="none" w:sz="0" w:space="0" w:color="auto"/>
                <w:right w:val="none" w:sz="0" w:space="0" w:color="auto"/>
              </w:divBdr>
            </w:div>
            <w:div w:id="1657611911">
              <w:marLeft w:val="0"/>
              <w:marRight w:val="0"/>
              <w:marTop w:val="0"/>
              <w:marBottom w:val="0"/>
              <w:divBdr>
                <w:top w:val="none" w:sz="0" w:space="0" w:color="auto"/>
                <w:left w:val="none" w:sz="0" w:space="0" w:color="auto"/>
                <w:bottom w:val="none" w:sz="0" w:space="0" w:color="auto"/>
                <w:right w:val="none" w:sz="0" w:space="0" w:color="auto"/>
              </w:divBdr>
            </w:div>
            <w:div w:id="601306934">
              <w:marLeft w:val="0"/>
              <w:marRight w:val="0"/>
              <w:marTop w:val="0"/>
              <w:marBottom w:val="0"/>
              <w:divBdr>
                <w:top w:val="none" w:sz="0" w:space="0" w:color="auto"/>
                <w:left w:val="none" w:sz="0" w:space="0" w:color="auto"/>
                <w:bottom w:val="none" w:sz="0" w:space="0" w:color="auto"/>
                <w:right w:val="none" w:sz="0" w:space="0" w:color="auto"/>
              </w:divBdr>
            </w:div>
            <w:div w:id="1023899790">
              <w:marLeft w:val="0"/>
              <w:marRight w:val="0"/>
              <w:marTop w:val="0"/>
              <w:marBottom w:val="0"/>
              <w:divBdr>
                <w:top w:val="none" w:sz="0" w:space="0" w:color="auto"/>
                <w:left w:val="none" w:sz="0" w:space="0" w:color="auto"/>
                <w:bottom w:val="none" w:sz="0" w:space="0" w:color="auto"/>
                <w:right w:val="none" w:sz="0" w:space="0" w:color="auto"/>
              </w:divBdr>
            </w:div>
            <w:div w:id="280957332">
              <w:marLeft w:val="0"/>
              <w:marRight w:val="0"/>
              <w:marTop w:val="0"/>
              <w:marBottom w:val="0"/>
              <w:divBdr>
                <w:top w:val="none" w:sz="0" w:space="0" w:color="auto"/>
                <w:left w:val="none" w:sz="0" w:space="0" w:color="auto"/>
                <w:bottom w:val="none" w:sz="0" w:space="0" w:color="auto"/>
                <w:right w:val="none" w:sz="0" w:space="0" w:color="auto"/>
              </w:divBdr>
            </w:div>
            <w:div w:id="1515680420">
              <w:marLeft w:val="0"/>
              <w:marRight w:val="0"/>
              <w:marTop w:val="0"/>
              <w:marBottom w:val="0"/>
              <w:divBdr>
                <w:top w:val="none" w:sz="0" w:space="0" w:color="auto"/>
                <w:left w:val="none" w:sz="0" w:space="0" w:color="auto"/>
                <w:bottom w:val="none" w:sz="0" w:space="0" w:color="auto"/>
                <w:right w:val="none" w:sz="0" w:space="0" w:color="auto"/>
              </w:divBdr>
            </w:div>
            <w:div w:id="818502105">
              <w:marLeft w:val="0"/>
              <w:marRight w:val="0"/>
              <w:marTop w:val="0"/>
              <w:marBottom w:val="0"/>
              <w:divBdr>
                <w:top w:val="none" w:sz="0" w:space="0" w:color="auto"/>
                <w:left w:val="none" w:sz="0" w:space="0" w:color="auto"/>
                <w:bottom w:val="none" w:sz="0" w:space="0" w:color="auto"/>
                <w:right w:val="none" w:sz="0" w:space="0" w:color="auto"/>
              </w:divBdr>
            </w:div>
            <w:div w:id="2143159003">
              <w:marLeft w:val="0"/>
              <w:marRight w:val="0"/>
              <w:marTop w:val="0"/>
              <w:marBottom w:val="0"/>
              <w:divBdr>
                <w:top w:val="none" w:sz="0" w:space="0" w:color="auto"/>
                <w:left w:val="none" w:sz="0" w:space="0" w:color="auto"/>
                <w:bottom w:val="none" w:sz="0" w:space="0" w:color="auto"/>
                <w:right w:val="none" w:sz="0" w:space="0" w:color="auto"/>
              </w:divBdr>
            </w:div>
            <w:div w:id="43793507">
              <w:marLeft w:val="0"/>
              <w:marRight w:val="0"/>
              <w:marTop w:val="0"/>
              <w:marBottom w:val="0"/>
              <w:divBdr>
                <w:top w:val="none" w:sz="0" w:space="0" w:color="auto"/>
                <w:left w:val="none" w:sz="0" w:space="0" w:color="auto"/>
                <w:bottom w:val="none" w:sz="0" w:space="0" w:color="auto"/>
                <w:right w:val="none" w:sz="0" w:space="0" w:color="auto"/>
              </w:divBdr>
            </w:div>
            <w:div w:id="918055700">
              <w:marLeft w:val="0"/>
              <w:marRight w:val="0"/>
              <w:marTop w:val="0"/>
              <w:marBottom w:val="0"/>
              <w:divBdr>
                <w:top w:val="none" w:sz="0" w:space="0" w:color="auto"/>
                <w:left w:val="none" w:sz="0" w:space="0" w:color="auto"/>
                <w:bottom w:val="none" w:sz="0" w:space="0" w:color="auto"/>
                <w:right w:val="none" w:sz="0" w:space="0" w:color="auto"/>
              </w:divBdr>
            </w:div>
            <w:div w:id="183634075">
              <w:marLeft w:val="0"/>
              <w:marRight w:val="0"/>
              <w:marTop w:val="0"/>
              <w:marBottom w:val="0"/>
              <w:divBdr>
                <w:top w:val="none" w:sz="0" w:space="0" w:color="auto"/>
                <w:left w:val="none" w:sz="0" w:space="0" w:color="auto"/>
                <w:bottom w:val="none" w:sz="0" w:space="0" w:color="auto"/>
                <w:right w:val="none" w:sz="0" w:space="0" w:color="auto"/>
              </w:divBdr>
            </w:div>
            <w:div w:id="693386155">
              <w:marLeft w:val="0"/>
              <w:marRight w:val="0"/>
              <w:marTop w:val="0"/>
              <w:marBottom w:val="0"/>
              <w:divBdr>
                <w:top w:val="none" w:sz="0" w:space="0" w:color="auto"/>
                <w:left w:val="none" w:sz="0" w:space="0" w:color="auto"/>
                <w:bottom w:val="none" w:sz="0" w:space="0" w:color="auto"/>
                <w:right w:val="none" w:sz="0" w:space="0" w:color="auto"/>
              </w:divBdr>
            </w:div>
            <w:div w:id="689911017">
              <w:marLeft w:val="0"/>
              <w:marRight w:val="0"/>
              <w:marTop w:val="0"/>
              <w:marBottom w:val="0"/>
              <w:divBdr>
                <w:top w:val="none" w:sz="0" w:space="0" w:color="auto"/>
                <w:left w:val="none" w:sz="0" w:space="0" w:color="auto"/>
                <w:bottom w:val="none" w:sz="0" w:space="0" w:color="auto"/>
                <w:right w:val="none" w:sz="0" w:space="0" w:color="auto"/>
              </w:divBdr>
            </w:div>
            <w:div w:id="1823932429">
              <w:marLeft w:val="0"/>
              <w:marRight w:val="0"/>
              <w:marTop w:val="0"/>
              <w:marBottom w:val="0"/>
              <w:divBdr>
                <w:top w:val="none" w:sz="0" w:space="0" w:color="auto"/>
                <w:left w:val="none" w:sz="0" w:space="0" w:color="auto"/>
                <w:bottom w:val="none" w:sz="0" w:space="0" w:color="auto"/>
                <w:right w:val="none" w:sz="0" w:space="0" w:color="auto"/>
              </w:divBdr>
            </w:div>
            <w:div w:id="1941334272">
              <w:marLeft w:val="0"/>
              <w:marRight w:val="0"/>
              <w:marTop w:val="0"/>
              <w:marBottom w:val="0"/>
              <w:divBdr>
                <w:top w:val="none" w:sz="0" w:space="0" w:color="auto"/>
                <w:left w:val="none" w:sz="0" w:space="0" w:color="auto"/>
                <w:bottom w:val="none" w:sz="0" w:space="0" w:color="auto"/>
                <w:right w:val="none" w:sz="0" w:space="0" w:color="auto"/>
              </w:divBdr>
            </w:div>
            <w:div w:id="1580864086">
              <w:marLeft w:val="0"/>
              <w:marRight w:val="0"/>
              <w:marTop w:val="0"/>
              <w:marBottom w:val="0"/>
              <w:divBdr>
                <w:top w:val="none" w:sz="0" w:space="0" w:color="auto"/>
                <w:left w:val="none" w:sz="0" w:space="0" w:color="auto"/>
                <w:bottom w:val="none" w:sz="0" w:space="0" w:color="auto"/>
                <w:right w:val="none" w:sz="0" w:space="0" w:color="auto"/>
              </w:divBdr>
            </w:div>
            <w:div w:id="4240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857470">
      <w:bodyDiv w:val="1"/>
      <w:marLeft w:val="0"/>
      <w:marRight w:val="0"/>
      <w:marTop w:val="0"/>
      <w:marBottom w:val="0"/>
      <w:divBdr>
        <w:top w:val="none" w:sz="0" w:space="0" w:color="auto"/>
        <w:left w:val="none" w:sz="0" w:space="0" w:color="auto"/>
        <w:bottom w:val="none" w:sz="0" w:space="0" w:color="auto"/>
        <w:right w:val="none" w:sz="0" w:space="0" w:color="auto"/>
      </w:divBdr>
    </w:div>
    <w:div w:id="1795515792">
      <w:bodyDiv w:val="1"/>
      <w:marLeft w:val="0"/>
      <w:marRight w:val="0"/>
      <w:marTop w:val="0"/>
      <w:marBottom w:val="0"/>
      <w:divBdr>
        <w:top w:val="none" w:sz="0" w:space="0" w:color="auto"/>
        <w:left w:val="none" w:sz="0" w:space="0" w:color="auto"/>
        <w:bottom w:val="none" w:sz="0" w:space="0" w:color="auto"/>
        <w:right w:val="none" w:sz="0" w:space="0" w:color="auto"/>
      </w:divBdr>
    </w:div>
    <w:div w:id="1796219249">
      <w:bodyDiv w:val="1"/>
      <w:marLeft w:val="0"/>
      <w:marRight w:val="0"/>
      <w:marTop w:val="0"/>
      <w:marBottom w:val="0"/>
      <w:divBdr>
        <w:top w:val="none" w:sz="0" w:space="0" w:color="auto"/>
        <w:left w:val="none" w:sz="0" w:space="0" w:color="auto"/>
        <w:bottom w:val="none" w:sz="0" w:space="0" w:color="auto"/>
        <w:right w:val="none" w:sz="0" w:space="0" w:color="auto"/>
      </w:divBdr>
    </w:div>
    <w:div w:id="1812672553">
      <w:bodyDiv w:val="1"/>
      <w:marLeft w:val="0"/>
      <w:marRight w:val="0"/>
      <w:marTop w:val="0"/>
      <w:marBottom w:val="0"/>
      <w:divBdr>
        <w:top w:val="none" w:sz="0" w:space="0" w:color="auto"/>
        <w:left w:val="none" w:sz="0" w:space="0" w:color="auto"/>
        <w:bottom w:val="none" w:sz="0" w:space="0" w:color="auto"/>
        <w:right w:val="none" w:sz="0" w:space="0" w:color="auto"/>
      </w:divBdr>
      <w:divsChild>
        <w:div w:id="1218513463">
          <w:marLeft w:val="0"/>
          <w:marRight w:val="0"/>
          <w:marTop w:val="0"/>
          <w:marBottom w:val="0"/>
          <w:divBdr>
            <w:top w:val="none" w:sz="0" w:space="0" w:color="auto"/>
            <w:left w:val="none" w:sz="0" w:space="0" w:color="auto"/>
            <w:bottom w:val="none" w:sz="0" w:space="0" w:color="auto"/>
            <w:right w:val="none" w:sz="0" w:space="0" w:color="auto"/>
          </w:divBdr>
          <w:divsChild>
            <w:div w:id="30494076">
              <w:marLeft w:val="0"/>
              <w:marRight w:val="0"/>
              <w:marTop w:val="0"/>
              <w:marBottom w:val="0"/>
              <w:divBdr>
                <w:top w:val="none" w:sz="0" w:space="0" w:color="auto"/>
                <w:left w:val="none" w:sz="0" w:space="0" w:color="auto"/>
                <w:bottom w:val="none" w:sz="0" w:space="0" w:color="auto"/>
                <w:right w:val="none" w:sz="0" w:space="0" w:color="auto"/>
              </w:divBdr>
            </w:div>
            <w:div w:id="112094550">
              <w:marLeft w:val="0"/>
              <w:marRight w:val="0"/>
              <w:marTop w:val="0"/>
              <w:marBottom w:val="0"/>
              <w:divBdr>
                <w:top w:val="none" w:sz="0" w:space="0" w:color="auto"/>
                <w:left w:val="none" w:sz="0" w:space="0" w:color="auto"/>
                <w:bottom w:val="none" w:sz="0" w:space="0" w:color="auto"/>
                <w:right w:val="none" w:sz="0" w:space="0" w:color="auto"/>
              </w:divBdr>
            </w:div>
            <w:div w:id="175116300">
              <w:marLeft w:val="0"/>
              <w:marRight w:val="0"/>
              <w:marTop w:val="0"/>
              <w:marBottom w:val="0"/>
              <w:divBdr>
                <w:top w:val="none" w:sz="0" w:space="0" w:color="auto"/>
                <w:left w:val="none" w:sz="0" w:space="0" w:color="auto"/>
                <w:bottom w:val="none" w:sz="0" w:space="0" w:color="auto"/>
                <w:right w:val="none" w:sz="0" w:space="0" w:color="auto"/>
              </w:divBdr>
            </w:div>
            <w:div w:id="290669166">
              <w:marLeft w:val="0"/>
              <w:marRight w:val="0"/>
              <w:marTop w:val="0"/>
              <w:marBottom w:val="0"/>
              <w:divBdr>
                <w:top w:val="none" w:sz="0" w:space="0" w:color="auto"/>
                <w:left w:val="none" w:sz="0" w:space="0" w:color="auto"/>
                <w:bottom w:val="none" w:sz="0" w:space="0" w:color="auto"/>
                <w:right w:val="none" w:sz="0" w:space="0" w:color="auto"/>
              </w:divBdr>
            </w:div>
            <w:div w:id="363990299">
              <w:marLeft w:val="0"/>
              <w:marRight w:val="0"/>
              <w:marTop w:val="0"/>
              <w:marBottom w:val="0"/>
              <w:divBdr>
                <w:top w:val="none" w:sz="0" w:space="0" w:color="auto"/>
                <w:left w:val="none" w:sz="0" w:space="0" w:color="auto"/>
                <w:bottom w:val="none" w:sz="0" w:space="0" w:color="auto"/>
                <w:right w:val="none" w:sz="0" w:space="0" w:color="auto"/>
              </w:divBdr>
            </w:div>
            <w:div w:id="419256692">
              <w:marLeft w:val="0"/>
              <w:marRight w:val="0"/>
              <w:marTop w:val="0"/>
              <w:marBottom w:val="0"/>
              <w:divBdr>
                <w:top w:val="none" w:sz="0" w:space="0" w:color="auto"/>
                <w:left w:val="none" w:sz="0" w:space="0" w:color="auto"/>
                <w:bottom w:val="none" w:sz="0" w:space="0" w:color="auto"/>
                <w:right w:val="none" w:sz="0" w:space="0" w:color="auto"/>
              </w:divBdr>
            </w:div>
            <w:div w:id="421410515">
              <w:marLeft w:val="0"/>
              <w:marRight w:val="0"/>
              <w:marTop w:val="0"/>
              <w:marBottom w:val="0"/>
              <w:divBdr>
                <w:top w:val="none" w:sz="0" w:space="0" w:color="auto"/>
                <w:left w:val="none" w:sz="0" w:space="0" w:color="auto"/>
                <w:bottom w:val="none" w:sz="0" w:space="0" w:color="auto"/>
                <w:right w:val="none" w:sz="0" w:space="0" w:color="auto"/>
              </w:divBdr>
            </w:div>
            <w:div w:id="496656564">
              <w:marLeft w:val="0"/>
              <w:marRight w:val="0"/>
              <w:marTop w:val="0"/>
              <w:marBottom w:val="0"/>
              <w:divBdr>
                <w:top w:val="none" w:sz="0" w:space="0" w:color="auto"/>
                <w:left w:val="none" w:sz="0" w:space="0" w:color="auto"/>
                <w:bottom w:val="none" w:sz="0" w:space="0" w:color="auto"/>
                <w:right w:val="none" w:sz="0" w:space="0" w:color="auto"/>
              </w:divBdr>
            </w:div>
            <w:div w:id="579027843">
              <w:marLeft w:val="0"/>
              <w:marRight w:val="0"/>
              <w:marTop w:val="0"/>
              <w:marBottom w:val="0"/>
              <w:divBdr>
                <w:top w:val="none" w:sz="0" w:space="0" w:color="auto"/>
                <w:left w:val="none" w:sz="0" w:space="0" w:color="auto"/>
                <w:bottom w:val="none" w:sz="0" w:space="0" w:color="auto"/>
                <w:right w:val="none" w:sz="0" w:space="0" w:color="auto"/>
              </w:divBdr>
            </w:div>
            <w:div w:id="697201385">
              <w:marLeft w:val="0"/>
              <w:marRight w:val="0"/>
              <w:marTop w:val="0"/>
              <w:marBottom w:val="0"/>
              <w:divBdr>
                <w:top w:val="none" w:sz="0" w:space="0" w:color="auto"/>
                <w:left w:val="none" w:sz="0" w:space="0" w:color="auto"/>
                <w:bottom w:val="none" w:sz="0" w:space="0" w:color="auto"/>
                <w:right w:val="none" w:sz="0" w:space="0" w:color="auto"/>
              </w:divBdr>
            </w:div>
            <w:div w:id="909659625">
              <w:marLeft w:val="0"/>
              <w:marRight w:val="0"/>
              <w:marTop w:val="0"/>
              <w:marBottom w:val="0"/>
              <w:divBdr>
                <w:top w:val="none" w:sz="0" w:space="0" w:color="auto"/>
                <w:left w:val="none" w:sz="0" w:space="0" w:color="auto"/>
                <w:bottom w:val="none" w:sz="0" w:space="0" w:color="auto"/>
                <w:right w:val="none" w:sz="0" w:space="0" w:color="auto"/>
              </w:divBdr>
            </w:div>
            <w:div w:id="1056779098">
              <w:marLeft w:val="0"/>
              <w:marRight w:val="0"/>
              <w:marTop w:val="0"/>
              <w:marBottom w:val="0"/>
              <w:divBdr>
                <w:top w:val="none" w:sz="0" w:space="0" w:color="auto"/>
                <w:left w:val="none" w:sz="0" w:space="0" w:color="auto"/>
                <w:bottom w:val="none" w:sz="0" w:space="0" w:color="auto"/>
                <w:right w:val="none" w:sz="0" w:space="0" w:color="auto"/>
              </w:divBdr>
            </w:div>
            <w:div w:id="1371220919">
              <w:marLeft w:val="0"/>
              <w:marRight w:val="0"/>
              <w:marTop w:val="0"/>
              <w:marBottom w:val="0"/>
              <w:divBdr>
                <w:top w:val="none" w:sz="0" w:space="0" w:color="auto"/>
                <w:left w:val="none" w:sz="0" w:space="0" w:color="auto"/>
                <w:bottom w:val="none" w:sz="0" w:space="0" w:color="auto"/>
                <w:right w:val="none" w:sz="0" w:space="0" w:color="auto"/>
              </w:divBdr>
            </w:div>
            <w:div w:id="2100515076">
              <w:marLeft w:val="0"/>
              <w:marRight w:val="0"/>
              <w:marTop w:val="0"/>
              <w:marBottom w:val="0"/>
              <w:divBdr>
                <w:top w:val="none" w:sz="0" w:space="0" w:color="auto"/>
                <w:left w:val="none" w:sz="0" w:space="0" w:color="auto"/>
                <w:bottom w:val="none" w:sz="0" w:space="0" w:color="auto"/>
                <w:right w:val="none" w:sz="0" w:space="0" w:color="auto"/>
              </w:divBdr>
            </w:div>
            <w:div w:id="211504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643176">
      <w:bodyDiv w:val="1"/>
      <w:marLeft w:val="0"/>
      <w:marRight w:val="0"/>
      <w:marTop w:val="0"/>
      <w:marBottom w:val="0"/>
      <w:divBdr>
        <w:top w:val="none" w:sz="0" w:space="0" w:color="auto"/>
        <w:left w:val="none" w:sz="0" w:space="0" w:color="auto"/>
        <w:bottom w:val="none" w:sz="0" w:space="0" w:color="auto"/>
        <w:right w:val="none" w:sz="0" w:space="0" w:color="auto"/>
      </w:divBdr>
      <w:divsChild>
        <w:div w:id="1361125261">
          <w:marLeft w:val="0"/>
          <w:marRight w:val="0"/>
          <w:marTop w:val="0"/>
          <w:marBottom w:val="0"/>
          <w:divBdr>
            <w:top w:val="none" w:sz="0" w:space="0" w:color="auto"/>
            <w:left w:val="none" w:sz="0" w:space="0" w:color="auto"/>
            <w:bottom w:val="none" w:sz="0" w:space="0" w:color="auto"/>
            <w:right w:val="none" w:sz="0" w:space="0" w:color="auto"/>
          </w:divBdr>
        </w:div>
        <w:div w:id="2002535754">
          <w:marLeft w:val="0"/>
          <w:marRight w:val="0"/>
          <w:marTop w:val="0"/>
          <w:marBottom w:val="0"/>
          <w:divBdr>
            <w:top w:val="none" w:sz="0" w:space="0" w:color="auto"/>
            <w:left w:val="none" w:sz="0" w:space="0" w:color="auto"/>
            <w:bottom w:val="none" w:sz="0" w:space="0" w:color="auto"/>
            <w:right w:val="none" w:sz="0" w:space="0" w:color="auto"/>
          </w:divBdr>
        </w:div>
        <w:div w:id="445851837">
          <w:marLeft w:val="0"/>
          <w:marRight w:val="0"/>
          <w:marTop w:val="0"/>
          <w:marBottom w:val="0"/>
          <w:divBdr>
            <w:top w:val="none" w:sz="0" w:space="0" w:color="auto"/>
            <w:left w:val="none" w:sz="0" w:space="0" w:color="auto"/>
            <w:bottom w:val="none" w:sz="0" w:space="0" w:color="auto"/>
            <w:right w:val="none" w:sz="0" w:space="0" w:color="auto"/>
          </w:divBdr>
        </w:div>
      </w:divsChild>
    </w:div>
    <w:div w:id="1816752158">
      <w:bodyDiv w:val="1"/>
      <w:marLeft w:val="0"/>
      <w:marRight w:val="0"/>
      <w:marTop w:val="0"/>
      <w:marBottom w:val="0"/>
      <w:divBdr>
        <w:top w:val="none" w:sz="0" w:space="0" w:color="auto"/>
        <w:left w:val="none" w:sz="0" w:space="0" w:color="auto"/>
        <w:bottom w:val="none" w:sz="0" w:space="0" w:color="auto"/>
        <w:right w:val="none" w:sz="0" w:space="0" w:color="auto"/>
      </w:divBdr>
    </w:div>
    <w:div w:id="1832746068">
      <w:bodyDiv w:val="1"/>
      <w:marLeft w:val="0"/>
      <w:marRight w:val="0"/>
      <w:marTop w:val="0"/>
      <w:marBottom w:val="0"/>
      <w:divBdr>
        <w:top w:val="none" w:sz="0" w:space="0" w:color="auto"/>
        <w:left w:val="none" w:sz="0" w:space="0" w:color="auto"/>
        <w:bottom w:val="none" w:sz="0" w:space="0" w:color="auto"/>
        <w:right w:val="none" w:sz="0" w:space="0" w:color="auto"/>
      </w:divBdr>
    </w:div>
    <w:div w:id="1837501954">
      <w:bodyDiv w:val="1"/>
      <w:marLeft w:val="0"/>
      <w:marRight w:val="0"/>
      <w:marTop w:val="0"/>
      <w:marBottom w:val="0"/>
      <w:divBdr>
        <w:top w:val="none" w:sz="0" w:space="0" w:color="auto"/>
        <w:left w:val="none" w:sz="0" w:space="0" w:color="auto"/>
        <w:bottom w:val="none" w:sz="0" w:space="0" w:color="auto"/>
        <w:right w:val="none" w:sz="0" w:space="0" w:color="auto"/>
      </w:divBdr>
    </w:div>
    <w:div w:id="1838493906">
      <w:bodyDiv w:val="1"/>
      <w:marLeft w:val="0"/>
      <w:marRight w:val="0"/>
      <w:marTop w:val="0"/>
      <w:marBottom w:val="0"/>
      <w:divBdr>
        <w:top w:val="none" w:sz="0" w:space="0" w:color="auto"/>
        <w:left w:val="none" w:sz="0" w:space="0" w:color="auto"/>
        <w:bottom w:val="none" w:sz="0" w:space="0" w:color="auto"/>
        <w:right w:val="none" w:sz="0" w:space="0" w:color="auto"/>
      </w:divBdr>
      <w:divsChild>
        <w:div w:id="1428578750">
          <w:marLeft w:val="0"/>
          <w:marRight w:val="0"/>
          <w:marTop w:val="0"/>
          <w:marBottom w:val="0"/>
          <w:divBdr>
            <w:top w:val="none" w:sz="0" w:space="0" w:color="auto"/>
            <w:left w:val="none" w:sz="0" w:space="0" w:color="auto"/>
            <w:bottom w:val="none" w:sz="0" w:space="0" w:color="auto"/>
            <w:right w:val="none" w:sz="0" w:space="0" w:color="auto"/>
          </w:divBdr>
        </w:div>
      </w:divsChild>
    </w:div>
    <w:div w:id="1842425907">
      <w:bodyDiv w:val="1"/>
      <w:marLeft w:val="0"/>
      <w:marRight w:val="0"/>
      <w:marTop w:val="0"/>
      <w:marBottom w:val="0"/>
      <w:divBdr>
        <w:top w:val="none" w:sz="0" w:space="0" w:color="auto"/>
        <w:left w:val="none" w:sz="0" w:space="0" w:color="auto"/>
        <w:bottom w:val="none" w:sz="0" w:space="0" w:color="auto"/>
        <w:right w:val="none" w:sz="0" w:space="0" w:color="auto"/>
      </w:divBdr>
      <w:divsChild>
        <w:div w:id="818350353">
          <w:marLeft w:val="0"/>
          <w:marRight w:val="0"/>
          <w:marTop w:val="0"/>
          <w:marBottom w:val="0"/>
          <w:divBdr>
            <w:top w:val="none" w:sz="0" w:space="0" w:color="auto"/>
            <w:left w:val="none" w:sz="0" w:space="0" w:color="auto"/>
            <w:bottom w:val="none" w:sz="0" w:space="0" w:color="auto"/>
            <w:right w:val="none" w:sz="0" w:space="0" w:color="auto"/>
          </w:divBdr>
          <w:divsChild>
            <w:div w:id="46758140">
              <w:marLeft w:val="0"/>
              <w:marRight w:val="0"/>
              <w:marTop w:val="0"/>
              <w:marBottom w:val="0"/>
              <w:divBdr>
                <w:top w:val="none" w:sz="0" w:space="0" w:color="auto"/>
                <w:left w:val="none" w:sz="0" w:space="0" w:color="auto"/>
                <w:bottom w:val="none" w:sz="0" w:space="0" w:color="auto"/>
                <w:right w:val="none" w:sz="0" w:space="0" w:color="auto"/>
              </w:divBdr>
            </w:div>
            <w:div w:id="111289026">
              <w:marLeft w:val="0"/>
              <w:marRight w:val="0"/>
              <w:marTop w:val="0"/>
              <w:marBottom w:val="0"/>
              <w:divBdr>
                <w:top w:val="none" w:sz="0" w:space="0" w:color="auto"/>
                <w:left w:val="none" w:sz="0" w:space="0" w:color="auto"/>
                <w:bottom w:val="none" w:sz="0" w:space="0" w:color="auto"/>
                <w:right w:val="none" w:sz="0" w:space="0" w:color="auto"/>
              </w:divBdr>
            </w:div>
            <w:div w:id="173375294">
              <w:marLeft w:val="0"/>
              <w:marRight w:val="0"/>
              <w:marTop w:val="0"/>
              <w:marBottom w:val="0"/>
              <w:divBdr>
                <w:top w:val="none" w:sz="0" w:space="0" w:color="auto"/>
                <w:left w:val="none" w:sz="0" w:space="0" w:color="auto"/>
                <w:bottom w:val="none" w:sz="0" w:space="0" w:color="auto"/>
                <w:right w:val="none" w:sz="0" w:space="0" w:color="auto"/>
              </w:divBdr>
            </w:div>
            <w:div w:id="178744156">
              <w:marLeft w:val="0"/>
              <w:marRight w:val="0"/>
              <w:marTop w:val="0"/>
              <w:marBottom w:val="0"/>
              <w:divBdr>
                <w:top w:val="none" w:sz="0" w:space="0" w:color="auto"/>
                <w:left w:val="none" w:sz="0" w:space="0" w:color="auto"/>
                <w:bottom w:val="none" w:sz="0" w:space="0" w:color="auto"/>
                <w:right w:val="none" w:sz="0" w:space="0" w:color="auto"/>
              </w:divBdr>
            </w:div>
            <w:div w:id="182284978">
              <w:marLeft w:val="0"/>
              <w:marRight w:val="0"/>
              <w:marTop w:val="0"/>
              <w:marBottom w:val="0"/>
              <w:divBdr>
                <w:top w:val="none" w:sz="0" w:space="0" w:color="auto"/>
                <w:left w:val="none" w:sz="0" w:space="0" w:color="auto"/>
                <w:bottom w:val="none" w:sz="0" w:space="0" w:color="auto"/>
                <w:right w:val="none" w:sz="0" w:space="0" w:color="auto"/>
              </w:divBdr>
            </w:div>
            <w:div w:id="274754624">
              <w:marLeft w:val="0"/>
              <w:marRight w:val="0"/>
              <w:marTop w:val="0"/>
              <w:marBottom w:val="0"/>
              <w:divBdr>
                <w:top w:val="none" w:sz="0" w:space="0" w:color="auto"/>
                <w:left w:val="none" w:sz="0" w:space="0" w:color="auto"/>
                <w:bottom w:val="none" w:sz="0" w:space="0" w:color="auto"/>
                <w:right w:val="none" w:sz="0" w:space="0" w:color="auto"/>
              </w:divBdr>
            </w:div>
            <w:div w:id="277689951">
              <w:marLeft w:val="0"/>
              <w:marRight w:val="0"/>
              <w:marTop w:val="0"/>
              <w:marBottom w:val="0"/>
              <w:divBdr>
                <w:top w:val="none" w:sz="0" w:space="0" w:color="auto"/>
                <w:left w:val="none" w:sz="0" w:space="0" w:color="auto"/>
                <w:bottom w:val="none" w:sz="0" w:space="0" w:color="auto"/>
                <w:right w:val="none" w:sz="0" w:space="0" w:color="auto"/>
              </w:divBdr>
            </w:div>
            <w:div w:id="283463629">
              <w:marLeft w:val="0"/>
              <w:marRight w:val="0"/>
              <w:marTop w:val="0"/>
              <w:marBottom w:val="0"/>
              <w:divBdr>
                <w:top w:val="none" w:sz="0" w:space="0" w:color="auto"/>
                <w:left w:val="none" w:sz="0" w:space="0" w:color="auto"/>
                <w:bottom w:val="none" w:sz="0" w:space="0" w:color="auto"/>
                <w:right w:val="none" w:sz="0" w:space="0" w:color="auto"/>
              </w:divBdr>
            </w:div>
            <w:div w:id="291248030">
              <w:marLeft w:val="0"/>
              <w:marRight w:val="0"/>
              <w:marTop w:val="0"/>
              <w:marBottom w:val="0"/>
              <w:divBdr>
                <w:top w:val="none" w:sz="0" w:space="0" w:color="auto"/>
                <w:left w:val="none" w:sz="0" w:space="0" w:color="auto"/>
                <w:bottom w:val="none" w:sz="0" w:space="0" w:color="auto"/>
                <w:right w:val="none" w:sz="0" w:space="0" w:color="auto"/>
              </w:divBdr>
            </w:div>
            <w:div w:id="465003128">
              <w:marLeft w:val="0"/>
              <w:marRight w:val="0"/>
              <w:marTop w:val="0"/>
              <w:marBottom w:val="0"/>
              <w:divBdr>
                <w:top w:val="none" w:sz="0" w:space="0" w:color="auto"/>
                <w:left w:val="none" w:sz="0" w:space="0" w:color="auto"/>
                <w:bottom w:val="none" w:sz="0" w:space="0" w:color="auto"/>
                <w:right w:val="none" w:sz="0" w:space="0" w:color="auto"/>
              </w:divBdr>
            </w:div>
            <w:div w:id="592398151">
              <w:marLeft w:val="0"/>
              <w:marRight w:val="0"/>
              <w:marTop w:val="0"/>
              <w:marBottom w:val="0"/>
              <w:divBdr>
                <w:top w:val="none" w:sz="0" w:space="0" w:color="auto"/>
                <w:left w:val="none" w:sz="0" w:space="0" w:color="auto"/>
                <w:bottom w:val="none" w:sz="0" w:space="0" w:color="auto"/>
                <w:right w:val="none" w:sz="0" w:space="0" w:color="auto"/>
              </w:divBdr>
            </w:div>
            <w:div w:id="602885854">
              <w:marLeft w:val="0"/>
              <w:marRight w:val="0"/>
              <w:marTop w:val="0"/>
              <w:marBottom w:val="0"/>
              <w:divBdr>
                <w:top w:val="none" w:sz="0" w:space="0" w:color="auto"/>
                <w:left w:val="none" w:sz="0" w:space="0" w:color="auto"/>
                <w:bottom w:val="none" w:sz="0" w:space="0" w:color="auto"/>
                <w:right w:val="none" w:sz="0" w:space="0" w:color="auto"/>
              </w:divBdr>
            </w:div>
            <w:div w:id="703791859">
              <w:marLeft w:val="0"/>
              <w:marRight w:val="0"/>
              <w:marTop w:val="0"/>
              <w:marBottom w:val="0"/>
              <w:divBdr>
                <w:top w:val="none" w:sz="0" w:space="0" w:color="auto"/>
                <w:left w:val="none" w:sz="0" w:space="0" w:color="auto"/>
                <w:bottom w:val="none" w:sz="0" w:space="0" w:color="auto"/>
                <w:right w:val="none" w:sz="0" w:space="0" w:color="auto"/>
              </w:divBdr>
            </w:div>
            <w:div w:id="845437935">
              <w:marLeft w:val="0"/>
              <w:marRight w:val="0"/>
              <w:marTop w:val="0"/>
              <w:marBottom w:val="0"/>
              <w:divBdr>
                <w:top w:val="none" w:sz="0" w:space="0" w:color="auto"/>
                <w:left w:val="none" w:sz="0" w:space="0" w:color="auto"/>
                <w:bottom w:val="none" w:sz="0" w:space="0" w:color="auto"/>
                <w:right w:val="none" w:sz="0" w:space="0" w:color="auto"/>
              </w:divBdr>
            </w:div>
            <w:div w:id="902176663">
              <w:marLeft w:val="0"/>
              <w:marRight w:val="0"/>
              <w:marTop w:val="0"/>
              <w:marBottom w:val="0"/>
              <w:divBdr>
                <w:top w:val="none" w:sz="0" w:space="0" w:color="auto"/>
                <w:left w:val="none" w:sz="0" w:space="0" w:color="auto"/>
                <w:bottom w:val="none" w:sz="0" w:space="0" w:color="auto"/>
                <w:right w:val="none" w:sz="0" w:space="0" w:color="auto"/>
              </w:divBdr>
            </w:div>
            <w:div w:id="1073552839">
              <w:marLeft w:val="0"/>
              <w:marRight w:val="0"/>
              <w:marTop w:val="0"/>
              <w:marBottom w:val="0"/>
              <w:divBdr>
                <w:top w:val="none" w:sz="0" w:space="0" w:color="auto"/>
                <w:left w:val="none" w:sz="0" w:space="0" w:color="auto"/>
                <w:bottom w:val="none" w:sz="0" w:space="0" w:color="auto"/>
                <w:right w:val="none" w:sz="0" w:space="0" w:color="auto"/>
              </w:divBdr>
            </w:div>
            <w:div w:id="1309239964">
              <w:marLeft w:val="0"/>
              <w:marRight w:val="0"/>
              <w:marTop w:val="0"/>
              <w:marBottom w:val="0"/>
              <w:divBdr>
                <w:top w:val="none" w:sz="0" w:space="0" w:color="auto"/>
                <w:left w:val="none" w:sz="0" w:space="0" w:color="auto"/>
                <w:bottom w:val="none" w:sz="0" w:space="0" w:color="auto"/>
                <w:right w:val="none" w:sz="0" w:space="0" w:color="auto"/>
              </w:divBdr>
            </w:div>
            <w:div w:id="1384980607">
              <w:marLeft w:val="0"/>
              <w:marRight w:val="0"/>
              <w:marTop w:val="0"/>
              <w:marBottom w:val="0"/>
              <w:divBdr>
                <w:top w:val="none" w:sz="0" w:space="0" w:color="auto"/>
                <w:left w:val="none" w:sz="0" w:space="0" w:color="auto"/>
                <w:bottom w:val="none" w:sz="0" w:space="0" w:color="auto"/>
                <w:right w:val="none" w:sz="0" w:space="0" w:color="auto"/>
              </w:divBdr>
            </w:div>
            <w:div w:id="1395354994">
              <w:marLeft w:val="0"/>
              <w:marRight w:val="0"/>
              <w:marTop w:val="0"/>
              <w:marBottom w:val="0"/>
              <w:divBdr>
                <w:top w:val="none" w:sz="0" w:space="0" w:color="auto"/>
                <w:left w:val="none" w:sz="0" w:space="0" w:color="auto"/>
                <w:bottom w:val="none" w:sz="0" w:space="0" w:color="auto"/>
                <w:right w:val="none" w:sz="0" w:space="0" w:color="auto"/>
              </w:divBdr>
            </w:div>
            <w:div w:id="1487740216">
              <w:marLeft w:val="0"/>
              <w:marRight w:val="0"/>
              <w:marTop w:val="0"/>
              <w:marBottom w:val="0"/>
              <w:divBdr>
                <w:top w:val="none" w:sz="0" w:space="0" w:color="auto"/>
                <w:left w:val="none" w:sz="0" w:space="0" w:color="auto"/>
                <w:bottom w:val="none" w:sz="0" w:space="0" w:color="auto"/>
                <w:right w:val="none" w:sz="0" w:space="0" w:color="auto"/>
              </w:divBdr>
            </w:div>
            <w:div w:id="1538658638">
              <w:marLeft w:val="0"/>
              <w:marRight w:val="0"/>
              <w:marTop w:val="0"/>
              <w:marBottom w:val="0"/>
              <w:divBdr>
                <w:top w:val="none" w:sz="0" w:space="0" w:color="auto"/>
                <w:left w:val="none" w:sz="0" w:space="0" w:color="auto"/>
                <w:bottom w:val="none" w:sz="0" w:space="0" w:color="auto"/>
                <w:right w:val="none" w:sz="0" w:space="0" w:color="auto"/>
              </w:divBdr>
            </w:div>
            <w:div w:id="1612131253">
              <w:marLeft w:val="0"/>
              <w:marRight w:val="0"/>
              <w:marTop w:val="0"/>
              <w:marBottom w:val="0"/>
              <w:divBdr>
                <w:top w:val="none" w:sz="0" w:space="0" w:color="auto"/>
                <w:left w:val="none" w:sz="0" w:space="0" w:color="auto"/>
                <w:bottom w:val="none" w:sz="0" w:space="0" w:color="auto"/>
                <w:right w:val="none" w:sz="0" w:space="0" w:color="auto"/>
              </w:divBdr>
            </w:div>
            <w:div w:id="1690719344">
              <w:marLeft w:val="0"/>
              <w:marRight w:val="0"/>
              <w:marTop w:val="0"/>
              <w:marBottom w:val="0"/>
              <w:divBdr>
                <w:top w:val="none" w:sz="0" w:space="0" w:color="auto"/>
                <w:left w:val="none" w:sz="0" w:space="0" w:color="auto"/>
                <w:bottom w:val="none" w:sz="0" w:space="0" w:color="auto"/>
                <w:right w:val="none" w:sz="0" w:space="0" w:color="auto"/>
              </w:divBdr>
            </w:div>
            <w:div w:id="1801652065">
              <w:marLeft w:val="0"/>
              <w:marRight w:val="0"/>
              <w:marTop w:val="0"/>
              <w:marBottom w:val="0"/>
              <w:divBdr>
                <w:top w:val="none" w:sz="0" w:space="0" w:color="auto"/>
                <w:left w:val="none" w:sz="0" w:space="0" w:color="auto"/>
                <w:bottom w:val="none" w:sz="0" w:space="0" w:color="auto"/>
                <w:right w:val="none" w:sz="0" w:space="0" w:color="auto"/>
              </w:divBdr>
            </w:div>
            <w:div w:id="1823347284">
              <w:marLeft w:val="0"/>
              <w:marRight w:val="0"/>
              <w:marTop w:val="0"/>
              <w:marBottom w:val="0"/>
              <w:divBdr>
                <w:top w:val="none" w:sz="0" w:space="0" w:color="auto"/>
                <w:left w:val="none" w:sz="0" w:space="0" w:color="auto"/>
                <w:bottom w:val="none" w:sz="0" w:space="0" w:color="auto"/>
                <w:right w:val="none" w:sz="0" w:space="0" w:color="auto"/>
              </w:divBdr>
            </w:div>
            <w:div w:id="1865630074">
              <w:marLeft w:val="0"/>
              <w:marRight w:val="0"/>
              <w:marTop w:val="0"/>
              <w:marBottom w:val="0"/>
              <w:divBdr>
                <w:top w:val="none" w:sz="0" w:space="0" w:color="auto"/>
                <w:left w:val="none" w:sz="0" w:space="0" w:color="auto"/>
                <w:bottom w:val="none" w:sz="0" w:space="0" w:color="auto"/>
                <w:right w:val="none" w:sz="0" w:space="0" w:color="auto"/>
              </w:divBdr>
            </w:div>
            <w:div w:id="1927953948">
              <w:marLeft w:val="0"/>
              <w:marRight w:val="0"/>
              <w:marTop w:val="0"/>
              <w:marBottom w:val="0"/>
              <w:divBdr>
                <w:top w:val="none" w:sz="0" w:space="0" w:color="auto"/>
                <w:left w:val="none" w:sz="0" w:space="0" w:color="auto"/>
                <w:bottom w:val="none" w:sz="0" w:space="0" w:color="auto"/>
                <w:right w:val="none" w:sz="0" w:space="0" w:color="auto"/>
              </w:divBdr>
            </w:div>
            <w:div w:id="1977683554">
              <w:marLeft w:val="0"/>
              <w:marRight w:val="0"/>
              <w:marTop w:val="0"/>
              <w:marBottom w:val="0"/>
              <w:divBdr>
                <w:top w:val="none" w:sz="0" w:space="0" w:color="auto"/>
                <w:left w:val="none" w:sz="0" w:space="0" w:color="auto"/>
                <w:bottom w:val="none" w:sz="0" w:space="0" w:color="auto"/>
                <w:right w:val="none" w:sz="0" w:space="0" w:color="auto"/>
              </w:divBdr>
            </w:div>
            <w:div w:id="1994985777">
              <w:marLeft w:val="0"/>
              <w:marRight w:val="0"/>
              <w:marTop w:val="0"/>
              <w:marBottom w:val="0"/>
              <w:divBdr>
                <w:top w:val="none" w:sz="0" w:space="0" w:color="auto"/>
                <w:left w:val="none" w:sz="0" w:space="0" w:color="auto"/>
                <w:bottom w:val="none" w:sz="0" w:space="0" w:color="auto"/>
                <w:right w:val="none" w:sz="0" w:space="0" w:color="auto"/>
              </w:divBdr>
            </w:div>
            <w:div w:id="2115397325">
              <w:marLeft w:val="0"/>
              <w:marRight w:val="0"/>
              <w:marTop w:val="0"/>
              <w:marBottom w:val="0"/>
              <w:divBdr>
                <w:top w:val="none" w:sz="0" w:space="0" w:color="auto"/>
                <w:left w:val="none" w:sz="0" w:space="0" w:color="auto"/>
                <w:bottom w:val="none" w:sz="0" w:space="0" w:color="auto"/>
                <w:right w:val="none" w:sz="0" w:space="0" w:color="auto"/>
              </w:divBdr>
            </w:div>
            <w:div w:id="213995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596766">
      <w:bodyDiv w:val="1"/>
      <w:marLeft w:val="0"/>
      <w:marRight w:val="0"/>
      <w:marTop w:val="0"/>
      <w:marBottom w:val="0"/>
      <w:divBdr>
        <w:top w:val="none" w:sz="0" w:space="0" w:color="auto"/>
        <w:left w:val="none" w:sz="0" w:space="0" w:color="auto"/>
        <w:bottom w:val="none" w:sz="0" w:space="0" w:color="auto"/>
        <w:right w:val="none" w:sz="0" w:space="0" w:color="auto"/>
      </w:divBdr>
    </w:div>
    <w:div w:id="1857690315">
      <w:bodyDiv w:val="1"/>
      <w:marLeft w:val="0"/>
      <w:marRight w:val="0"/>
      <w:marTop w:val="0"/>
      <w:marBottom w:val="0"/>
      <w:divBdr>
        <w:top w:val="none" w:sz="0" w:space="0" w:color="auto"/>
        <w:left w:val="none" w:sz="0" w:space="0" w:color="auto"/>
        <w:bottom w:val="none" w:sz="0" w:space="0" w:color="auto"/>
        <w:right w:val="none" w:sz="0" w:space="0" w:color="auto"/>
      </w:divBdr>
    </w:div>
    <w:div w:id="1861163693">
      <w:bodyDiv w:val="1"/>
      <w:marLeft w:val="0"/>
      <w:marRight w:val="0"/>
      <w:marTop w:val="0"/>
      <w:marBottom w:val="0"/>
      <w:divBdr>
        <w:top w:val="none" w:sz="0" w:space="0" w:color="auto"/>
        <w:left w:val="none" w:sz="0" w:space="0" w:color="auto"/>
        <w:bottom w:val="none" w:sz="0" w:space="0" w:color="auto"/>
        <w:right w:val="none" w:sz="0" w:space="0" w:color="auto"/>
      </w:divBdr>
    </w:div>
    <w:div w:id="1866940215">
      <w:bodyDiv w:val="1"/>
      <w:marLeft w:val="0"/>
      <w:marRight w:val="0"/>
      <w:marTop w:val="0"/>
      <w:marBottom w:val="0"/>
      <w:divBdr>
        <w:top w:val="none" w:sz="0" w:space="0" w:color="auto"/>
        <w:left w:val="none" w:sz="0" w:space="0" w:color="auto"/>
        <w:bottom w:val="none" w:sz="0" w:space="0" w:color="auto"/>
        <w:right w:val="none" w:sz="0" w:space="0" w:color="auto"/>
      </w:divBdr>
    </w:div>
    <w:div w:id="1883597007">
      <w:bodyDiv w:val="1"/>
      <w:marLeft w:val="0"/>
      <w:marRight w:val="0"/>
      <w:marTop w:val="0"/>
      <w:marBottom w:val="0"/>
      <w:divBdr>
        <w:top w:val="none" w:sz="0" w:space="0" w:color="auto"/>
        <w:left w:val="none" w:sz="0" w:space="0" w:color="auto"/>
        <w:bottom w:val="none" w:sz="0" w:space="0" w:color="auto"/>
        <w:right w:val="none" w:sz="0" w:space="0" w:color="auto"/>
      </w:divBdr>
    </w:div>
    <w:div w:id="1897010743">
      <w:bodyDiv w:val="1"/>
      <w:marLeft w:val="0"/>
      <w:marRight w:val="0"/>
      <w:marTop w:val="0"/>
      <w:marBottom w:val="0"/>
      <w:divBdr>
        <w:top w:val="none" w:sz="0" w:space="0" w:color="auto"/>
        <w:left w:val="none" w:sz="0" w:space="0" w:color="auto"/>
        <w:bottom w:val="none" w:sz="0" w:space="0" w:color="auto"/>
        <w:right w:val="none" w:sz="0" w:space="0" w:color="auto"/>
      </w:divBdr>
    </w:div>
    <w:div w:id="1915239654">
      <w:bodyDiv w:val="1"/>
      <w:marLeft w:val="0"/>
      <w:marRight w:val="0"/>
      <w:marTop w:val="0"/>
      <w:marBottom w:val="0"/>
      <w:divBdr>
        <w:top w:val="none" w:sz="0" w:space="0" w:color="auto"/>
        <w:left w:val="none" w:sz="0" w:space="0" w:color="auto"/>
        <w:bottom w:val="none" w:sz="0" w:space="0" w:color="auto"/>
        <w:right w:val="none" w:sz="0" w:space="0" w:color="auto"/>
      </w:divBdr>
    </w:div>
    <w:div w:id="1923445580">
      <w:bodyDiv w:val="1"/>
      <w:marLeft w:val="0"/>
      <w:marRight w:val="0"/>
      <w:marTop w:val="0"/>
      <w:marBottom w:val="0"/>
      <w:divBdr>
        <w:top w:val="none" w:sz="0" w:space="0" w:color="auto"/>
        <w:left w:val="none" w:sz="0" w:space="0" w:color="auto"/>
        <w:bottom w:val="none" w:sz="0" w:space="0" w:color="auto"/>
        <w:right w:val="none" w:sz="0" w:space="0" w:color="auto"/>
      </w:divBdr>
    </w:div>
    <w:div w:id="1925602523">
      <w:bodyDiv w:val="1"/>
      <w:marLeft w:val="0"/>
      <w:marRight w:val="0"/>
      <w:marTop w:val="0"/>
      <w:marBottom w:val="0"/>
      <w:divBdr>
        <w:top w:val="none" w:sz="0" w:space="0" w:color="auto"/>
        <w:left w:val="none" w:sz="0" w:space="0" w:color="auto"/>
        <w:bottom w:val="none" w:sz="0" w:space="0" w:color="auto"/>
        <w:right w:val="none" w:sz="0" w:space="0" w:color="auto"/>
      </w:divBdr>
    </w:div>
    <w:div w:id="1930237347">
      <w:bodyDiv w:val="1"/>
      <w:marLeft w:val="0"/>
      <w:marRight w:val="0"/>
      <w:marTop w:val="0"/>
      <w:marBottom w:val="0"/>
      <w:divBdr>
        <w:top w:val="none" w:sz="0" w:space="0" w:color="auto"/>
        <w:left w:val="none" w:sz="0" w:space="0" w:color="auto"/>
        <w:bottom w:val="none" w:sz="0" w:space="0" w:color="auto"/>
        <w:right w:val="none" w:sz="0" w:space="0" w:color="auto"/>
      </w:divBdr>
    </w:div>
    <w:div w:id="1946157542">
      <w:bodyDiv w:val="1"/>
      <w:marLeft w:val="0"/>
      <w:marRight w:val="0"/>
      <w:marTop w:val="0"/>
      <w:marBottom w:val="0"/>
      <w:divBdr>
        <w:top w:val="none" w:sz="0" w:space="0" w:color="auto"/>
        <w:left w:val="none" w:sz="0" w:space="0" w:color="auto"/>
        <w:bottom w:val="none" w:sz="0" w:space="0" w:color="auto"/>
        <w:right w:val="none" w:sz="0" w:space="0" w:color="auto"/>
      </w:divBdr>
    </w:div>
    <w:div w:id="1946960120">
      <w:bodyDiv w:val="1"/>
      <w:marLeft w:val="0"/>
      <w:marRight w:val="0"/>
      <w:marTop w:val="0"/>
      <w:marBottom w:val="0"/>
      <w:divBdr>
        <w:top w:val="none" w:sz="0" w:space="0" w:color="auto"/>
        <w:left w:val="none" w:sz="0" w:space="0" w:color="auto"/>
        <w:bottom w:val="none" w:sz="0" w:space="0" w:color="auto"/>
        <w:right w:val="none" w:sz="0" w:space="0" w:color="auto"/>
      </w:divBdr>
    </w:div>
    <w:div w:id="1951082273">
      <w:bodyDiv w:val="1"/>
      <w:marLeft w:val="0"/>
      <w:marRight w:val="0"/>
      <w:marTop w:val="0"/>
      <w:marBottom w:val="0"/>
      <w:divBdr>
        <w:top w:val="none" w:sz="0" w:space="0" w:color="auto"/>
        <w:left w:val="none" w:sz="0" w:space="0" w:color="auto"/>
        <w:bottom w:val="none" w:sz="0" w:space="0" w:color="auto"/>
        <w:right w:val="none" w:sz="0" w:space="0" w:color="auto"/>
      </w:divBdr>
    </w:div>
    <w:div w:id="1953053060">
      <w:bodyDiv w:val="1"/>
      <w:marLeft w:val="0"/>
      <w:marRight w:val="0"/>
      <w:marTop w:val="0"/>
      <w:marBottom w:val="0"/>
      <w:divBdr>
        <w:top w:val="none" w:sz="0" w:space="0" w:color="auto"/>
        <w:left w:val="none" w:sz="0" w:space="0" w:color="auto"/>
        <w:bottom w:val="none" w:sz="0" w:space="0" w:color="auto"/>
        <w:right w:val="none" w:sz="0" w:space="0" w:color="auto"/>
      </w:divBdr>
    </w:div>
    <w:div w:id="1966498838">
      <w:bodyDiv w:val="1"/>
      <w:marLeft w:val="0"/>
      <w:marRight w:val="0"/>
      <w:marTop w:val="0"/>
      <w:marBottom w:val="0"/>
      <w:divBdr>
        <w:top w:val="none" w:sz="0" w:space="0" w:color="auto"/>
        <w:left w:val="none" w:sz="0" w:space="0" w:color="auto"/>
        <w:bottom w:val="none" w:sz="0" w:space="0" w:color="auto"/>
        <w:right w:val="none" w:sz="0" w:space="0" w:color="auto"/>
      </w:divBdr>
    </w:div>
    <w:div w:id="1967541748">
      <w:bodyDiv w:val="1"/>
      <w:marLeft w:val="0"/>
      <w:marRight w:val="0"/>
      <w:marTop w:val="0"/>
      <w:marBottom w:val="0"/>
      <w:divBdr>
        <w:top w:val="none" w:sz="0" w:space="0" w:color="auto"/>
        <w:left w:val="none" w:sz="0" w:space="0" w:color="auto"/>
        <w:bottom w:val="none" w:sz="0" w:space="0" w:color="auto"/>
        <w:right w:val="none" w:sz="0" w:space="0" w:color="auto"/>
      </w:divBdr>
    </w:div>
    <w:div w:id="1967999770">
      <w:bodyDiv w:val="1"/>
      <w:marLeft w:val="0"/>
      <w:marRight w:val="0"/>
      <w:marTop w:val="0"/>
      <w:marBottom w:val="0"/>
      <w:divBdr>
        <w:top w:val="none" w:sz="0" w:space="0" w:color="auto"/>
        <w:left w:val="none" w:sz="0" w:space="0" w:color="auto"/>
        <w:bottom w:val="none" w:sz="0" w:space="0" w:color="auto"/>
        <w:right w:val="none" w:sz="0" w:space="0" w:color="auto"/>
      </w:divBdr>
    </w:div>
    <w:div w:id="1971007444">
      <w:bodyDiv w:val="1"/>
      <w:marLeft w:val="0"/>
      <w:marRight w:val="0"/>
      <w:marTop w:val="0"/>
      <w:marBottom w:val="0"/>
      <w:divBdr>
        <w:top w:val="none" w:sz="0" w:space="0" w:color="auto"/>
        <w:left w:val="none" w:sz="0" w:space="0" w:color="auto"/>
        <w:bottom w:val="none" w:sz="0" w:space="0" w:color="auto"/>
        <w:right w:val="none" w:sz="0" w:space="0" w:color="auto"/>
      </w:divBdr>
    </w:div>
    <w:div w:id="1984120853">
      <w:bodyDiv w:val="1"/>
      <w:marLeft w:val="0"/>
      <w:marRight w:val="0"/>
      <w:marTop w:val="0"/>
      <w:marBottom w:val="0"/>
      <w:divBdr>
        <w:top w:val="none" w:sz="0" w:space="0" w:color="auto"/>
        <w:left w:val="none" w:sz="0" w:space="0" w:color="auto"/>
        <w:bottom w:val="none" w:sz="0" w:space="0" w:color="auto"/>
        <w:right w:val="none" w:sz="0" w:space="0" w:color="auto"/>
      </w:divBdr>
    </w:div>
    <w:div w:id="1985616573">
      <w:bodyDiv w:val="1"/>
      <w:marLeft w:val="0"/>
      <w:marRight w:val="0"/>
      <w:marTop w:val="0"/>
      <w:marBottom w:val="0"/>
      <w:divBdr>
        <w:top w:val="none" w:sz="0" w:space="0" w:color="auto"/>
        <w:left w:val="none" w:sz="0" w:space="0" w:color="auto"/>
        <w:bottom w:val="none" w:sz="0" w:space="0" w:color="auto"/>
        <w:right w:val="none" w:sz="0" w:space="0" w:color="auto"/>
      </w:divBdr>
    </w:div>
    <w:div w:id="1993680334">
      <w:bodyDiv w:val="1"/>
      <w:marLeft w:val="0"/>
      <w:marRight w:val="0"/>
      <w:marTop w:val="0"/>
      <w:marBottom w:val="0"/>
      <w:divBdr>
        <w:top w:val="none" w:sz="0" w:space="0" w:color="auto"/>
        <w:left w:val="none" w:sz="0" w:space="0" w:color="auto"/>
        <w:bottom w:val="none" w:sz="0" w:space="0" w:color="auto"/>
        <w:right w:val="none" w:sz="0" w:space="0" w:color="auto"/>
      </w:divBdr>
    </w:div>
    <w:div w:id="1995522831">
      <w:bodyDiv w:val="1"/>
      <w:marLeft w:val="0"/>
      <w:marRight w:val="0"/>
      <w:marTop w:val="0"/>
      <w:marBottom w:val="0"/>
      <w:divBdr>
        <w:top w:val="none" w:sz="0" w:space="0" w:color="auto"/>
        <w:left w:val="none" w:sz="0" w:space="0" w:color="auto"/>
        <w:bottom w:val="none" w:sz="0" w:space="0" w:color="auto"/>
        <w:right w:val="none" w:sz="0" w:space="0" w:color="auto"/>
      </w:divBdr>
    </w:div>
    <w:div w:id="1997415564">
      <w:bodyDiv w:val="1"/>
      <w:marLeft w:val="0"/>
      <w:marRight w:val="0"/>
      <w:marTop w:val="0"/>
      <w:marBottom w:val="0"/>
      <w:divBdr>
        <w:top w:val="none" w:sz="0" w:space="0" w:color="auto"/>
        <w:left w:val="none" w:sz="0" w:space="0" w:color="auto"/>
        <w:bottom w:val="none" w:sz="0" w:space="0" w:color="auto"/>
        <w:right w:val="none" w:sz="0" w:space="0" w:color="auto"/>
      </w:divBdr>
    </w:div>
    <w:div w:id="2000303345">
      <w:bodyDiv w:val="1"/>
      <w:marLeft w:val="0"/>
      <w:marRight w:val="0"/>
      <w:marTop w:val="0"/>
      <w:marBottom w:val="0"/>
      <w:divBdr>
        <w:top w:val="none" w:sz="0" w:space="0" w:color="auto"/>
        <w:left w:val="none" w:sz="0" w:space="0" w:color="auto"/>
        <w:bottom w:val="none" w:sz="0" w:space="0" w:color="auto"/>
        <w:right w:val="none" w:sz="0" w:space="0" w:color="auto"/>
      </w:divBdr>
    </w:div>
    <w:div w:id="2002152950">
      <w:bodyDiv w:val="1"/>
      <w:marLeft w:val="0"/>
      <w:marRight w:val="0"/>
      <w:marTop w:val="0"/>
      <w:marBottom w:val="0"/>
      <w:divBdr>
        <w:top w:val="none" w:sz="0" w:space="0" w:color="auto"/>
        <w:left w:val="none" w:sz="0" w:space="0" w:color="auto"/>
        <w:bottom w:val="none" w:sz="0" w:space="0" w:color="auto"/>
        <w:right w:val="none" w:sz="0" w:space="0" w:color="auto"/>
      </w:divBdr>
    </w:div>
    <w:div w:id="2002267879">
      <w:bodyDiv w:val="1"/>
      <w:marLeft w:val="0"/>
      <w:marRight w:val="0"/>
      <w:marTop w:val="0"/>
      <w:marBottom w:val="0"/>
      <w:divBdr>
        <w:top w:val="none" w:sz="0" w:space="0" w:color="auto"/>
        <w:left w:val="none" w:sz="0" w:space="0" w:color="auto"/>
        <w:bottom w:val="none" w:sz="0" w:space="0" w:color="auto"/>
        <w:right w:val="none" w:sz="0" w:space="0" w:color="auto"/>
      </w:divBdr>
    </w:div>
    <w:div w:id="2002468175">
      <w:bodyDiv w:val="1"/>
      <w:marLeft w:val="0"/>
      <w:marRight w:val="0"/>
      <w:marTop w:val="0"/>
      <w:marBottom w:val="0"/>
      <w:divBdr>
        <w:top w:val="none" w:sz="0" w:space="0" w:color="auto"/>
        <w:left w:val="none" w:sz="0" w:space="0" w:color="auto"/>
        <w:bottom w:val="none" w:sz="0" w:space="0" w:color="auto"/>
        <w:right w:val="none" w:sz="0" w:space="0" w:color="auto"/>
      </w:divBdr>
    </w:div>
    <w:div w:id="2021543055">
      <w:bodyDiv w:val="1"/>
      <w:marLeft w:val="0"/>
      <w:marRight w:val="0"/>
      <w:marTop w:val="0"/>
      <w:marBottom w:val="0"/>
      <w:divBdr>
        <w:top w:val="none" w:sz="0" w:space="0" w:color="auto"/>
        <w:left w:val="none" w:sz="0" w:space="0" w:color="auto"/>
        <w:bottom w:val="none" w:sz="0" w:space="0" w:color="auto"/>
        <w:right w:val="none" w:sz="0" w:space="0" w:color="auto"/>
      </w:divBdr>
    </w:div>
    <w:div w:id="2039769212">
      <w:bodyDiv w:val="1"/>
      <w:marLeft w:val="0"/>
      <w:marRight w:val="0"/>
      <w:marTop w:val="0"/>
      <w:marBottom w:val="0"/>
      <w:divBdr>
        <w:top w:val="none" w:sz="0" w:space="0" w:color="auto"/>
        <w:left w:val="none" w:sz="0" w:space="0" w:color="auto"/>
        <w:bottom w:val="none" w:sz="0" w:space="0" w:color="auto"/>
        <w:right w:val="none" w:sz="0" w:space="0" w:color="auto"/>
      </w:divBdr>
    </w:div>
    <w:div w:id="2048795372">
      <w:bodyDiv w:val="1"/>
      <w:marLeft w:val="0"/>
      <w:marRight w:val="0"/>
      <w:marTop w:val="0"/>
      <w:marBottom w:val="0"/>
      <w:divBdr>
        <w:top w:val="none" w:sz="0" w:space="0" w:color="auto"/>
        <w:left w:val="none" w:sz="0" w:space="0" w:color="auto"/>
        <w:bottom w:val="none" w:sz="0" w:space="0" w:color="auto"/>
        <w:right w:val="none" w:sz="0" w:space="0" w:color="auto"/>
      </w:divBdr>
    </w:div>
    <w:div w:id="2049333872">
      <w:bodyDiv w:val="1"/>
      <w:marLeft w:val="0"/>
      <w:marRight w:val="0"/>
      <w:marTop w:val="0"/>
      <w:marBottom w:val="0"/>
      <w:divBdr>
        <w:top w:val="none" w:sz="0" w:space="0" w:color="auto"/>
        <w:left w:val="none" w:sz="0" w:space="0" w:color="auto"/>
        <w:bottom w:val="none" w:sz="0" w:space="0" w:color="auto"/>
        <w:right w:val="none" w:sz="0" w:space="0" w:color="auto"/>
      </w:divBdr>
    </w:div>
    <w:div w:id="2055033176">
      <w:bodyDiv w:val="1"/>
      <w:marLeft w:val="0"/>
      <w:marRight w:val="0"/>
      <w:marTop w:val="0"/>
      <w:marBottom w:val="0"/>
      <w:divBdr>
        <w:top w:val="none" w:sz="0" w:space="0" w:color="auto"/>
        <w:left w:val="none" w:sz="0" w:space="0" w:color="auto"/>
        <w:bottom w:val="none" w:sz="0" w:space="0" w:color="auto"/>
        <w:right w:val="none" w:sz="0" w:space="0" w:color="auto"/>
      </w:divBdr>
    </w:div>
    <w:div w:id="2055303826">
      <w:bodyDiv w:val="1"/>
      <w:marLeft w:val="0"/>
      <w:marRight w:val="0"/>
      <w:marTop w:val="0"/>
      <w:marBottom w:val="0"/>
      <w:divBdr>
        <w:top w:val="none" w:sz="0" w:space="0" w:color="auto"/>
        <w:left w:val="none" w:sz="0" w:space="0" w:color="auto"/>
        <w:bottom w:val="none" w:sz="0" w:space="0" w:color="auto"/>
        <w:right w:val="none" w:sz="0" w:space="0" w:color="auto"/>
      </w:divBdr>
    </w:div>
    <w:div w:id="2057047696">
      <w:bodyDiv w:val="1"/>
      <w:marLeft w:val="0"/>
      <w:marRight w:val="0"/>
      <w:marTop w:val="0"/>
      <w:marBottom w:val="0"/>
      <w:divBdr>
        <w:top w:val="none" w:sz="0" w:space="0" w:color="auto"/>
        <w:left w:val="none" w:sz="0" w:space="0" w:color="auto"/>
        <w:bottom w:val="none" w:sz="0" w:space="0" w:color="auto"/>
        <w:right w:val="none" w:sz="0" w:space="0" w:color="auto"/>
      </w:divBdr>
    </w:div>
    <w:div w:id="2064331659">
      <w:bodyDiv w:val="1"/>
      <w:marLeft w:val="0"/>
      <w:marRight w:val="0"/>
      <w:marTop w:val="0"/>
      <w:marBottom w:val="0"/>
      <w:divBdr>
        <w:top w:val="none" w:sz="0" w:space="0" w:color="auto"/>
        <w:left w:val="none" w:sz="0" w:space="0" w:color="auto"/>
        <w:bottom w:val="none" w:sz="0" w:space="0" w:color="auto"/>
        <w:right w:val="none" w:sz="0" w:space="0" w:color="auto"/>
      </w:divBdr>
    </w:div>
    <w:div w:id="2067222832">
      <w:bodyDiv w:val="1"/>
      <w:marLeft w:val="0"/>
      <w:marRight w:val="0"/>
      <w:marTop w:val="0"/>
      <w:marBottom w:val="0"/>
      <w:divBdr>
        <w:top w:val="none" w:sz="0" w:space="0" w:color="auto"/>
        <w:left w:val="none" w:sz="0" w:space="0" w:color="auto"/>
        <w:bottom w:val="none" w:sz="0" w:space="0" w:color="auto"/>
        <w:right w:val="none" w:sz="0" w:space="0" w:color="auto"/>
      </w:divBdr>
    </w:div>
    <w:div w:id="2070417971">
      <w:bodyDiv w:val="1"/>
      <w:marLeft w:val="0"/>
      <w:marRight w:val="0"/>
      <w:marTop w:val="0"/>
      <w:marBottom w:val="0"/>
      <w:divBdr>
        <w:top w:val="none" w:sz="0" w:space="0" w:color="auto"/>
        <w:left w:val="none" w:sz="0" w:space="0" w:color="auto"/>
        <w:bottom w:val="none" w:sz="0" w:space="0" w:color="auto"/>
        <w:right w:val="none" w:sz="0" w:space="0" w:color="auto"/>
      </w:divBdr>
    </w:div>
    <w:div w:id="2070419615">
      <w:bodyDiv w:val="1"/>
      <w:marLeft w:val="0"/>
      <w:marRight w:val="0"/>
      <w:marTop w:val="0"/>
      <w:marBottom w:val="0"/>
      <w:divBdr>
        <w:top w:val="none" w:sz="0" w:space="0" w:color="auto"/>
        <w:left w:val="none" w:sz="0" w:space="0" w:color="auto"/>
        <w:bottom w:val="none" w:sz="0" w:space="0" w:color="auto"/>
        <w:right w:val="none" w:sz="0" w:space="0" w:color="auto"/>
      </w:divBdr>
    </w:div>
    <w:div w:id="2072924596">
      <w:bodyDiv w:val="1"/>
      <w:marLeft w:val="0"/>
      <w:marRight w:val="0"/>
      <w:marTop w:val="0"/>
      <w:marBottom w:val="0"/>
      <w:divBdr>
        <w:top w:val="none" w:sz="0" w:space="0" w:color="auto"/>
        <w:left w:val="none" w:sz="0" w:space="0" w:color="auto"/>
        <w:bottom w:val="none" w:sz="0" w:space="0" w:color="auto"/>
        <w:right w:val="none" w:sz="0" w:space="0" w:color="auto"/>
      </w:divBdr>
    </w:div>
    <w:div w:id="2082485071">
      <w:bodyDiv w:val="1"/>
      <w:marLeft w:val="0"/>
      <w:marRight w:val="0"/>
      <w:marTop w:val="0"/>
      <w:marBottom w:val="0"/>
      <w:divBdr>
        <w:top w:val="none" w:sz="0" w:space="0" w:color="auto"/>
        <w:left w:val="none" w:sz="0" w:space="0" w:color="auto"/>
        <w:bottom w:val="none" w:sz="0" w:space="0" w:color="auto"/>
        <w:right w:val="none" w:sz="0" w:space="0" w:color="auto"/>
      </w:divBdr>
    </w:div>
    <w:div w:id="2085567929">
      <w:bodyDiv w:val="1"/>
      <w:marLeft w:val="0"/>
      <w:marRight w:val="0"/>
      <w:marTop w:val="0"/>
      <w:marBottom w:val="0"/>
      <w:divBdr>
        <w:top w:val="none" w:sz="0" w:space="0" w:color="auto"/>
        <w:left w:val="none" w:sz="0" w:space="0" w:color="auto"/>
        <w:bottom w:val="none" w:sz="0" w:space="0" w:color="auto"/>
        <w:right w:val="none" w:sz="0" w:space="0" w:color="auto"/>
      </w:divBdr>
    </w:div>
    <w:div w:id="2088111492">
      <w:bodyDiv w:val="1"/>
      <w:marLeft w:val="0"/>
      <w:marRight w:val="0"/>
      <w:marTop w:val="0"/>
      <w:marBottom w:val="0"/>
      <w:divBdr>
        <w:top w:val="none" w:sz="0" w:space="0" w:color="auto"/>
        <w:left w:val="none" w:sz="0" w:space="0" w:color="auto"/>
        <w:bottom w:val="none" w:sz="0" w:space="0" w:color="auto"/>
        <w:right w:val="none" w:sz="0" w:space="0" w:color="auto"/>
      </w:divBdr>
      <w:divsChild>
        <w:div w:id="505443844">
          <w:marLeft w:val="0"/>
          <w:marRight w:val="0"/>
          <w:marTop w:val="0"/>
          <w:marBottom w:val="0"/>
          <w:divBdr>
            <w:top w:val="none" w:sz="0" w:space="0" w:color="auto"/>
            <w:left w:val="none" w:sz="0" w:space="0" w:color="auto"/>
            <w:bottom w:val="none" w:sz="0" w:space="0" w:color="auto"/>
            <w:right w:val="none" w:sz="0" w:space="0" w:color="auto"/>
          </w:divBdr>
        </w:div>
      </w:divsChild>
    </w:div>
    <w:div w:id="2090346666">
      <w:bodyDiv w:val="1"/>
      <w:marLeft w:val="0"/>
      <w:marRight w:val="0"/>
      <w:marTop w:val="0"/>
      <w:marBottom w:val="0"/>
      <w:divBdr>
        <w:top w:val="none" w:sz="0" w:space="0" w:color="auto"/>
        <w:left w:val="none" w:sz="0" w:space="0" w:color="auto"/>
        <w:bottom w:val="none" w:sz="0" w:space="0" w:color="auto"/>
        <w:right w:val="none" w:sz="0" w:space="0" w:color="auto"/>
      </w:divBdr>
    </w:div>
    <w:div w:id="2095080396">
      <w:bodyDiv w:val="1"/>
      <w:marLeft w:val="0"/>
      <w:marRight w:val="0"/>
      <w:marTop w:val="0"/>
      <w:marBottom w:val="0"/>
      <w:divBdr>
        <w:top w:val="none" w:sz="0" w:space="0" w:color="auto"/>
        <w:left w:val="none" w:sz="0" w:space="0" w:color="auto"/>
        <w:bottom w:val="none" w:sz="0" w:space="0" w:color="auto"/>
        <w:right w:val="none" w:sz="0" w:space="0" w:color="auto"/>
      </w:divBdr>
    </w:div>
    <w:div w:id="2097087308">
      <w:bodyDiv w:val="1"/>
      <w:marLeft w:val="0"/>
      <w:marRight w:val="0"/>
      <w:marTop w:val="0"/>
      <w:marBottom w:val="0"/>
      <w:divBdr>
        <w:top w:val="none" w:sz="0" w:space="0" w:color="auto"/>
        <w:left w:val="none" w:sz="0" w:space="0" w:color="auto"/>
        <w:bottom w:val="none" w:sz="0" w:space="0" w:color="auto"/>
        <w:right w:val="none" w:sz="0" w:space="0" w:color="auto"/>
      </w:divBdr>
    </w:div>
    <w:div w:id="2099281771">
      <w:bodyDiv w:val="1"/>
      <w:marLeft w:val="0"/>
      <w:marRight w:val="0"/>
      <w:marTop w:val="0"/>
      <w:marBottom w:val="0"/>
      <w:divBdr>
        <w:top w:val="none" w:sz="0" w:space="0" w:color="auto"/>
        <w:left w:val="none" w:sz="0" w:space="0" w:color="auto"/>
        <w:bottom w:val="none" w:sz="0" w:space="0" w:color="auto"/>
        <w:right w:val="none" w:sz="0" w:space="0" w:color="auto"/>
      </w:divBdr>
    </w:div>
    <w:div w:id="2104059521">
      <w:bodyDiv w:val="1"/>
      <w:marLeft w:val="0"/>
      <w:marRight w:val="0"/>
      <w:marTop w:val="0"/>
      <w:marBottom w:val="0"/>
      <w:divBdr>
        <w:top w:val="none" w:sz="0" w:space="0" w:color="auto"/>
        <w:left w:val="none" w:sz="0" w:space="0" w:color="auto"/>
        <w:bottom w:val="none" w:sz="0" w:space="0" w:color="auto"/>
        <w:right w:val="none" w:sz="0" w:space="0" w:color="auto"/>
      </w:divBdr>
    </w:div>
    <w:div w:id="2120878655">
      <w:bodyDiv w:val="1"/>
      <w:marLeft w:val="0"/>
      <w:marRight w:val="0"/>
      <w:marTop w:val="0"/>
      <w:marBottom w:val="0"/>
      <w:divBdr>
        <w:top w:val="none" w:sz="0" w:space="0" w:color="auto"/>
        <w:left w:val="none" w:sz="0" w:space="0" w:color="auto"/>
        <w:bottom w:val="none" w:sz="0" w:space="0" w:color="auto"/>
        <w:right w:val="none" w:sz="0" w:space="0" w:color="auto"/>
      </w:divBdr>
    </w:div>
    <w:div w:id="2136558033">
      <w:bodyDiv w:val="1"/>
      <w:marLeft w:val="0"/>
      <w:marRight w:val="0"/>
      <w:marTop w:val="0"/>
      <w:marBottom w:val="0"/>
      <w:divBdr>
        <w:top w:val="none" w:sz="0" w:space="0" w:color="auto"/>
        <w:left w:val="none" w:sz="0" w:space="0" w:color="auto"/>
        <w:bottom w:val="none" w:sz="0" w:space="0" w:color="auto"/>
        <w:right w:val="none" w:sz="0" w:space="0" w:color="auto"/>
      </w:divBdr>
    </w:div>
    <w:div w:id="21410693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azure.github.io/application-gateway-kubernetes-ingress/how-tos/networking/" TargetMode="External"/><Relationship Id="rId18" Type="http://schemas.openxmlformats.org/officeDocument/2006/relationships/hyperlink" Target="https://learn.microsoft.com/en-gb/azure/well-architected/security/principles"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hyperlink" Target="https://learn.microsoft.com/en-gb/azure/well-architected/scalability/principles"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learn.microsoft.com/en-gb/azure/well-architected/resiliency/principles"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image" Target="media/image3.jpeg"/><Relationship Id="rId19" Type="http://schemas.openxmlformats.org/officeDocument/2006/relationships/hyperlink" Target="https://learn.microsoft.com/en-gb/azure/well-architected/cost-optimization/principles" TargetMode="External"/><Relationship Id="rId31" Type="http://schemas.openxmlformats.org/officeDocument/2006/relationships/image" Target="media/image13.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azure.github.io/application-gateway-kubernetes-ingress/" TargetMode="External"/><Relationship Id="rId22" Type="http://schemas.openxmlformats.org/officeDocument/2006/relationships/hyperlink" Target="https://learn.microsoft.com/en-gb/azure/well-architected/service-guides/azure-application-gateway"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github.com/bipeensinha/docker-kubernetes-course/blob/main/35_app_gateway_ingress/images%5C35_app_gateway_ingress__architecture-white.png" TargetMode="External"/><Relationship Id="rId17" Type="http://schemas.openxmlformats.org/officeDocument/2006/relationships/hyperlink" Target="https://learn.microsoft.com/en-us/azure/application-gateway/application-gateway-autoscaling-zone-redundant"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fontTable" Target="fontTable.xml"/><Relationship Id="rId20" Type="http://schemas.openxmlformats.org/officeDocument/2006/relationships/hyperlink" Target="https://learn.microsoft.com/en-gb/azure/well-architected/operational-excellence/principles" TargetMode="External"/><Relationship Id="rId4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ED59FA-56F5-41B3-93E2-4CC73A8937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18</Pages>
  <Words>1714</Words>
  <Characters>9776</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Bipeen Sinha</cp:lastModifiedBy>
  <cp:revision>12</cp:revision>
  <cp:lastPrinted>2022-05-13T06:01:00Z</cp:lastPrinted>
  <dcterms:created xsi:type="dcterms:W3CDTF">2024-02-23T04:53:00Z</dcterms:created>
  <dcterms:modified xsi:type="dcterms:W3CDTF">2024-02-23T06:31:00Z</dcterms:modified>
</cp:coreProperties>
</file>